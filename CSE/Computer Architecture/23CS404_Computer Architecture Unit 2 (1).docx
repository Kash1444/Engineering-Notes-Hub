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4.xml" ContentType="application/vnd.openxmlformats-officedocument.wordprocessingml.header+xml"/>
  <Override PartName="/word/header13.xml" ContentType="application/vnd.openxmlformats-officedocument.wordprocessingml.header+xml"/>
  <Override PartName="/word/header1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10.xml" ContentType="application/vnd.openxmlformats-officedocument.wordprocessingml.header+xml"/>
  <Override PartName="/word/header5.xml" ContentType="application/vnd.openxmlformats-officedocument.wordprocessingml.header+xml"/>
  <Override PartName="/word/header11.xml" ContentType="application/vnd.openxmlformats-officedocument.wordprocessingml.header+xml"/>
  <Override PartName="/word/header6.xml" ContentType="application/vnd.openxmlformats-officedocument.wordprocessingml.header+xml"/>
  <Override PartName="/word/header8.xml" ContentType="application/vnd.openxmlformats-officedocument.wordprocessingml.header+xml"/>
  <Override PartName="/word/header7.xml" ContentType="application/vnd.openxmlformats-officedocument.wordprocessingml.header+xml"/>
  <Override PartName="/word/header9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B284C" w14:textId="77777777" w:rsidR="00E611EE" w:rsidRDefault="00E611EE">
      <w:pPr>
        <w:spacing w:before="4" w:line="180" w:lineRule="exact"/>
        <w:rPr>
          <w:sz w:val="19"/>
          <w:szCs w:val="19"/>
        </w:rPr>
      </w:pPr>
    </w:p>
    <w:p w14:paraId="2625D543" w14:textId="77777777" w:rsidR="00E611EE" w:rsidRDefault="00E611EE">
      <w:pPr>
        <w:spacing w:line="200" w:lineRule="exact"/>
      </w:pPr>
    </w:p>
    <w:p w14:paraId="1473232A" w14:textId="77777777" w:rsidR="00E611EE" w:rsidRDefault="00E611EE">
      <w:pPr>
        <w:spacing w:line="200" w:lineRule="exact"/>
      </w:pPr>
    </w:p>
    <w:p w14:paraId="2018C219" w14:textId="77777777" w:rsidR="00E611EE" w:rsidRDefault="00E611EE">
      <w:pPr>
        <w:spacing w:line="200" w:lineRule="exact"/>
      </w:pPr>
    </w:p>
    <w:p w14:paraId="70DB09A1" w14:textId="77777777" w:rsidR="00E611EE" w:rsidRDefault="00000000">
      <w:pPr>
        <w:spacing w:before="7" w:line="250" w:lineRule="auto"/>
        <w:ind w:left="3607" w:right="51" w:firstLine="3686"/>
        <w:rPr>
          <w:sz w:val="40"/>
          <w:szCs w:val="40"/>
        </w:rPr>
      </w:pPr>
      <w:r>
        <w:pict w14:anchorId="2BCAA1F4">
          <v:group id="_x0000_s2667" style="position:absolute;left:0;text-align:left;margin-left:86.4pt;margin-top:55.75pt;width:439.2pt;height:0;z-index:-5613;mso-position-horizontal-relative:page" coordorigin="1728,1115" coordsize="8784,0">
            <v:shape id="_x0000_s2668" style="position:absolute;left:1728;top:1115;width:8784;height:0" coordorigin="1728,1115" coordsize="8784,0" path="m1728,1115r8784,e" filled="f" strokeweight=".58pt">
              <v:path arrowok="t"/>
            </v:shape>
            <w10:wrap anchorx="page"/>
          </v:group>
        </w:pict>
      </w:r>
      <w:r>
        <w:rPr>
          <w:b/>
          <w:spacing w:val="-4"/>
          <w:sz w:val="40"/>
          <w:szCs w:val="40"/>
        </w:rPr>
        <w:t>UN</w:t>
      </w:r>
      <w:r>
        <w:rPr>
          <w:b/>
          <w:spacing w:val="-6"/>
          <w:sz w:val="40"/>
          <w:szCs w:val="40"/>
        </w:rPr>
        <w:t>I</w:t>
      </w:r>
      <w:r>
        <w:rPr>
          <w:b/>
          <w:sz w:val="40"/>
          <w:szCs w:val="40"/>
        </w:rPr>
        <w:t>T</w:t>
      </w:r>
      <w:r>
        <w:rPr>
          <w:b/>
          <w:spacing w:val="-20"/>
          <w:sz w:val="40"/>
          <w:szCs w:val="40"/>
        </w:rPr>
        <w:t xml:space="preserve"> </w:t>
      </w:r>
      <w:r>
        <w:rPr>
          <w:b/>
          <w:sz w:val="40"/>
          <w:szCs w:val="40"/>
        </w:rPr>
        <w:t>-</w:t>
      </w:r>
      <w:r>
        <w:rPr>
          <w:b/>
          <w:spacing w:val="-3"/>
          <w:sz w:val="40"/>
          <w:szCs w:val="40"/>
        </w:rPr>
        <w:t xml:space="preserve"> </w:t>
      </w:r>
      <w:r>
        <w:rPr>
          <w:b/>
          <w:spacing w:val="-6"/>
          <w:sz w:val="40"/>
          <w:szCs w:val="40"/>
        </w:rPr>
        <w:t>I</w:t>
      </w:r>
      <w:r>
        <w:rPr>
          <w:b/>
          <w:sz w:val="40"/>
          <w:szCs w:val="40"/>
        </w:rPr>
        <w:t xml:space="preserve">I </w:t>
      </w:r>
      <w:r>
        <w:rPr>
          <w:b/>
          <w:spacing w:val="-4"/>
          <w:sz w:val="40"/>
          <w:szCs w:val="40"/>
        </w:rPr>
        <w:t>AR</w:t>
      </w:r>
      <w:r>
        <w:rPr>
          <w:b/>
          <w:spacing w:val="-6"/>
          <w:sz w:val="40"/>
          <w:szCs w:val="40"/>
        </w:rPr>
        <w:t>IT</w:t>
      </w:r>
      <w:r>
        <w:rPr>
          <w:b/>
          <w:spacing w:val="-7"/>
          <w:sz w:val="40"/>
          <w:szCs w:val="40"/>
        </w:rPr>
        <w:t>H</w:t>
      </w:r>
      <w:r>
        <w:rPr>
          <w:b/>
          <w:spacing w:val="4"/>
          <w:sz w:val="40"/>
          <w:szCs w:val="40"/>
        </w:rPr>
        <w:t>M</w:t>
      </w:r>
      <w:r>
        <w:rPr>
          <w:b/>
          <w:spacing w:val="-6"/>
          <w:sz w:val="40"/>
          <w:szCs w:val="40"/>
        </w:rPr>
        <w:t>ETI</w:t>
      </w:r>
      <w:r>
        <w:rPr>
          <w:b/>
          <w:sz w:val="40"/>
          <w:szCs w:val="40"/>
        </w:rPr>
        <w:t>C</w:t>
      </w:r>
      <w:r>
        <w:rPr>
          <w:b/>
          <w:spacing w:val="-7"/>
          <w:sz w:val="40"/>
          <w:szCs w:val="40"/>
        </w:rPr>
        <w:t xml:space="preserve"> </w:t>
      </w:r>
      <w:r>
        <w:rPr>
          <w:b/>
          <w:spacing w:val="-2"/>
          <w:sz w:val="40"/>
          <w:szCs w:val="40"/>
        </w:rPr>
        <w:t>O</w:t>
      </w:r>
      <w:r>
        <w:rPr>
          <w:b/>
          <w:spacing w:val="-3"/>
          <w:sz w:val="40"/>
          <w:szCs w:val="40"/>
        </w:rPr>
        <w:t>P</w:t>
      </w:r>
      <w:r>
        <w:rPr>
          <w:b/>
          <w:spacing w:val="-6"/>
          <w:sz w:val="40"/>
          <w:szCs w:val="40"/>
        </w:rPr>
        <w:t>E</w:t>
      </w:r>
      <w:r>
        <w:rPr>
          <w:b/>
          <w:spacing w:val="-9"/>
          <w:sz w:val="40"/>
          <w:szCs w:val="40"/>
        </w:rPr>
        <w:t>R</w:t>
      </w:r>
      <w:r>
        <w:rPr>
          <w:b/>
          <w:spacing w:val="-39"/>
          <w:sz w:val="40"/>
          <w:szCs w:val="40"/>
        </w:rPr>
        <w:t>A</w:t>
      </w:r>
      <w:r>
        <w:rPr>
          <w:b/>
          <w:spacing w:val="-6"/>
          <w:sz w:val="40"/>
          <w:szCs w:val="40"/>
        </w:rPr>
        <w:t>TI</w:t>
      </w:r>
      <w:r>
        <w:rPr>
          <w:b/>
          <w:spacing w:val="-2"/>
          <w:sz w:val="40"/>
          <w:szCs w:val="40"/>
        </w:rPr>
        <w:t>O</w:t>
      </w:r>
      <w:r>
        <w:rPr>
          <w:b/>
          <w:spacing w:val="-4"/>
          <w:sz w:val="40"/>
          <w:szCs w:val="40"/>
        </w:rPr>
        <w:t>N</w:t>
      </w:r>
      <w:r>
        <w:rPr>
          <w:b/>
          <w:sz w:val="40"/>
          <w:szCs w:val="40"/>
        </w:rPr>
        <w:t>S</w:t>
      </w:r>
    </w:p>
    <w:p w14:paraId="1E0D4972" w14:textId="77777777" w:rsidR="00E611EE" w:rsidRDefault="00E611EE">
      <w:pPr>
        <w:spacing w:before="5" w:line="180" w:lineRule="exact"/>
        <w:rPr>
          <w:sz w:val="18"/>
          <w:szCs w:val="18"/>
        </w:rPr>
      </w:pPr>
    </w:p>
    <w:p w14:paraId="7EC759E0" w14:textId="77777777" w:rsidR="00E611EE" w:rsidRDefault="00E611EE">
      <w:pPr>
        <w:spacing w:line="200" w:lineRule="exact"/>
      </w:pPr>
    </w:p>
    <w:p w14:paraId="40CFE0CF" w14:textId="77777777" w:rsidR="00E611EE" w:rsidRDefault="00000000">
      <w:pPr>
        <w:ind w:left="108"/>
        <w:rPr>
          <w:sz w:val="23"/>
          <w:szCs w:val="23"/>
        </w:rPr>
      </w:pPr>
      <w:r>
        <w:pict w14:anchorId="17B3D174">
          <v:group id="_x0000_s2665" style="position:absolute;left:0;text-align:left;margin-left:86.4pt;margin-top:-8.2pt;width:439.2pt;height:0;z-index:-5612;mso-position-horizontal-relative:page" coordorigin="1728,-164" coordsize="8784,0">
            <v:shape id="_x0000_s2666" style="position:absolute;left:1728;top:-164;width:8784;height:0" coordorigin="1728,-164" coordsize="8784,0" path="m1728,-164r8784,e" filled="f" strokeweight="2.5pt">
              <v:path arrowok="t"/>
            </v:shape>
            <w10:wrap anchorx="page"/>
          </v:group>
        </w:pict>
      </w:r>
      <w:r>
        <w:rPr>
          <w:b/>
          <w:sz w:val="23"/>
          <w:szCs w:val="23"/>
        </w:rPr>
        <w:t>2.1</w:t>
      </w:r>
      <w:r>
        <w:rPr>
          <w:b/>
          <w:spacing w:val="-14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</w:t>
      </w:r>
      <w:r>
        <w:rPr>
          <w:b/>
          <w:sz w:val="23"/>
          <w:szCs w:val="23"/>
        </w:rPr>
        <w:t>LU</w:t>
      </w:r>
    </w:p>
    <w:p w14:paraId="01F0378D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778FC13C" w14:textId="3651BCDB" w:rsidR="00E611EE" w:rsidRPr="002D1374" w:rsidRDefault="00000000" w:rsidP="002D1374">
      <w:pPr>
        <w:tabs>
          <w:tab w:val="left" w:pos="1180"/>
        </w:tabs>
        <w:spacing w:line="292" w:lineRule="auto"/>
        <w:ind w:left="828" w:right="86"/>
        <w:rPr>
          <w:sz w:val="23"/>
          <w:szCs w:val="23"/>
        </w:rPr>
      </w:pPr>
      <w:r w:rsidRPr="002D1374">
        <w:rPr>
          <w:spacing w:val="-3"/>
          <w:sz w:val="23"/>
          <w:szCs w:val="23"/>
        </w:rPr>
        <w:t>A</w:t>
      </w:r>
      <w:r w:rsidRPr="002D1374">
        <w:rPr>
          <w:sz w:val="23"/>
          <w:szCs w:val="23"/>
        </w:rPr>
        <w:t>n</w:t>
      </w:r>
      <w:r w:rsidRPr="002D1374">
        <w:rPr>
          <w:spacing w:val="24"/>
          <w:sz w:val="23"/>
          <w:szCs w:val="23"/>
        </w:rPr>
        <w:t xml:space="preserve"> </w:t>
      </w:r>
      <w:r w:rsidRPr="002D1374">
        <w:rPr>
          <w:b/>
          <w:sz w:val="23"/>
          <w:szCs w:val="23"/>
        </w:rPr>
        <w:t>a</w:t>
      </w:r>
      <w:r w:rsidRPr="002D1374">
        <w:rPr>
          <w:b/>
          <w:spacing w:val="3"/>
          <w:sz w:val="23"/>
          <w:szCs w:val="23"/>
        </w:rPr>
        <w:t>r</w:t>
      </w:r>
      <w:r w:rsidRPr="002D1374">
        <w:rPr>
          <w:b/>
          <w:spacing w:val="-2"/>
          <w:sz w:val="23"/>
          <w:szCs w:val="23"/>
        </w:rPr>
        <w:t>i</w:t>
      </w:r>
      <w:r w:rsidRPr="002D1374">
        <w:rPr>
          <w:b/>
          <w:sz w:val="23"/>
          <w:szCs w:val="23"/>
        </w:rPr>
        <w:t>t</w:t>
      </w:r>
      <w:r w:rsidRPr="002D1374">
        <w:rPr>
          <w:b/>
          <w:spacing w:val="2"/>
          <w:sz w:val="23"/>
          <w:szCs w:val="23"/>
        </w:rPr>
        <w:t>h</w:t>
      </w:r>
      <w:r w:rsidRPr="002D1374">
        <w:rPr>
          <w:b/>
          <w:spacing w:val="5"/>
          <w:sz w:val="23"/>
          <w:szCs w:val="23"/>
        </w:rPr>
        <w:t>m</w:t>
      </w:r>
      <w:r w:rsidRPr="002D1374">
        <w:rPr>
          <w:b/>
          <w:spacing w:val="-1"/>
          <w:sz w:val="23"/>
          <w:szCs w:val="23"/>
        </w:rPr>
        <w:t>e</w:t>
      </w:r>
      <w:r w:rsidRPr="002D1374">
        <w:rPr>
          <w:b/>
          <w:spacing w:val="5"/>
          <w:sz w:val="23"/>
          <w:szCs w:val="23"/>
        </w:rPr>
        <w:t>t</w:t>
      </w:r>
      <w:r w:rsidRPr="002D1374">
        <w:rPr>
          <w:b/>
          <w:spacing w:val="-2"/>
          <w:sz w:val="23"/>
          <w:szCs w:val="23"/>
        </w:rPr>
        <w:t>i</w:t>
      </w:r>
      <w:r w:rsidRPr="002D1374">
        <w:rPr>
          <w:b/>
          <w:sz w:val="23"/>
          <w:szCs w:val="23"/>
        </w:rPr>
        <w:t>c</w:t>
      </w:r>
      <w:r w:rsidRPr="002D1374">
        <w:rPr>
          <w:b/>
          <w:spacing w:val="28"/>
          <w:sz w:val="23"/>
          <w:szCs w:val="23"/>
        </w:rPr>
        <w:t xml:space="preserve"> </w:t>
      </w:r>
      <w:r w:rsidRPr="002D1374">
        <w:rPr>
          <w:b/>
          <w:spacing w:val="3"/>
          <w:sz w:val="23"/>
          <w:szCs w:val="23"/>
        </w:rPr>
        <w:t>l</w:t>
      </w:r>
      <w:r w:rsidRPr="002D1374">
        <w:rPr>
          <w:b/>
          <w:sz w:val="23"/>
          <w:szCs w:val="23"/>
        </w:rPr>
        <w:t>og</w:t>
      </w:r>
      <w:r w:rsidRPr="002D1374">
        <w:rPr>
          <w:b/>
          <w:spacing w:val="3"/>
          <w:sz w:val="23"/>
          <w:szCs w:val="23"/>
        </w:rPr>
        <w:t>i</w:t>
      </w:r>
      <w:r w:rsidRPr="002D1374">
        <w:rPr>
          <w:b/>
          <w:sz w:val="23"/>
          <w:szCs w:val="23"/>
        </w:rPr>
        <w:t>c</w:t>
      </w:r>
      <w:r w:rsidRPr="002D1374">
        <w:rPr>
          <w:b/>
          <w:spacing w:val="28"/>
          <w:sz w:val="23"/>
          <w:szCs w:val="23"/>
        </w:rPr>
        <w:t xml:space="preserve"> </w:t>
      </w:r>
      <w:r w:rsidRPr="002D1374">
        <w:rPr>
          <w:b/>
          <w:spacing w:val="1"/>
          <w:sz w:val="23"/>
          <w:szCs w:val="23"/>
        </w:rPr>
        <w:t>u</w:t>
      </w:r>
      <w:r w:rsidRPr="002D1374">
        <w:rPr>
          <w:b/>
          <w:spacing w:val="-3"/>
          <w:sz w:val="23"/>
          <w:szCs w:val="23"/>
        </w:rPr>
        <w:t>n</w:t>
      </w:r>
      <w:r w:rsidRPr="002D1374">
        <w:rPr>
          <w:b/>
          <w:spacing w:val="-2"/>
          <w:sz w:val="23"/>
          <w:szCs w:val="23"/>
        </w:rPr>
        <w:t>i</w:t>
      </w:r>
      <w:r w:rsidRPr="002D1374">
        <w:rPr>
          <w:b/>
          <w:sz w:val="23"/>
          <w:szCs w:val="23"/>
        </w:rPr>
        <w:t>t</w:t>
      </w:r>
      <w:r w:rsidRPr="002D1374">
        <w:rPr>
          <w:b/>
          <w:spacing w:val="34"/>
          <w:sz w:val="23"/>
          <w:szCs w:val="23"/>
        </w:rPr>
        <w:t xml:space="preserve"> </w:t>
      </w:r>
      <w:r w:rsidRPr="002D1374">
        <w:rPr>
          <w:sz w:val="23"/>
          <w:szCs w:val="23"/>
        </w:rPr>
        <w:t>(</w:t>
      </w:r>
      <w:r w:rsidRPr="002D1374">
        <w:rPr>
          <w:b/>
          <w:spacing w:val="2"/>
          <w:sz w:val="23"/>
          <w:szCs w:val="23"/>
        </w:rPr>
        <w:t>A</w:t>
      </w:r>
      <w:r w:rsidRPr="002D1374">
        <w:rPr>
          <w:b/>
          <w:spacing w:val="5"/>
          <w:sz w:val="23"/>
          <w:szCs w:val="23"/>
        </w:rPr>
        <w:t>L</w:t>
      </w:r>
      <w:r w:rsidRPr="002D1374">
        <w:rPr>
          <w:b/>
          <w:spacing w:val="2"/>
          <w:sz w:val="23"/>
          <w:szCs w:val="23"/>
        </w:rPr>
        <w:t>U</w:t>
      </w:r>
      <w:r w:rsidRPr="002D1374">
        <w:rPr>
          <w:sz w:val="23"/>
          <w:szCs w:val="23"/>
        </w:rPr>
        <w:t>)</w:t>
      </w:r>
      <w:r w:rsidRPr="002D1374">
        <w:rPr>
          <w:spacing w:val="34"/>
          <w:sz w:val="23"/>
          <w:szCs w:val="23"/>
        </w:rPr>
        <w:t xml:space="preserve"> </w:t>
      </w:r>
      <w:r w:rsidRPr="002D1374">
        <w:rPr>
          <w:spacing w:val="-6"/>
          <w:sz w:val="23"/>
          <w:szCs w:val="23"/>
        </w:rPr>
        <w:t>i</w:t>
      </w:r>
      <w:r w:rsidRPr="002D1374">
        <w:rPr>
          <w:sz w:val="23"/>
          <w:szCs w:val="23"/>
        </w:rPr>
        <w:t>s</w:t>
      </w:r>
      <w:r w:rsidRPr="002D1374">
        <w:rPr>
          <w:spacing w:val="36"/>
          <w:sz w:val="23"/>
          <w:szCs w:val="23"/>
        </w:rPr>
        <w:t xml:space="preserve"> </w:t>
      </w:r>
      <w:r w:rsidRPr="002D1374">
        <w:rPr>
          <w:sz w:val="23"/>
          <w:szCs w:val="23"/>
        </w:rPr>
        <w:t>a</w:t>
      </w:r>
      <w:r w:rsidRPr="002D1374">
        <w:rPr>
          <w:spacing w:val="27"/>
          <w:sz w:val="23"/>
          <w:szCs w:val="23"/>
        </w:rPr>
        <w:t xml:space="preserve"> </w:t>
      </w:r>
      <w:r w:rsidRPr="002D1374">
        <w:rPr>
          <w:spacing w:val="5"/>
          <w:sz w:val="23"/>
          <w:szCs w:val="23"/>
        </w:rPr>
        <w:t>d</w:t>
      </w:r>
      <w:r w:rsidRPr="002D1374">
        <w:rPr>
          <w:spacing w:val="-6"/>
          <w:sz w:val="23"/>
          <w:szCs w:val="23"/>
        </w:rPr>
        <w:t>i</w:t>
      </w:r>
      <w:r w:rsidRPr="002D1374">
        <w:rPr>
          <w:sz w:val="23"/>
          <w:szCs w:val="23"/>
        </w:rPr>
        <w:t>g</w:t>
      </w:r>
      <w:r w:rsidRPr="002D1374">
        <w:rPr>
          <w:spacing w:val="-1"/>
          <w:sz w:val="23"/>
          <w:szCs w:val="23"/>
        </w:rPr>
        <w:t>i</w:t>
      </w:r>
      <w:r w:rsidRPr="002D1374">
        <w:rPr>
          <w:spacing w:val="-2"/>
          <w:sz w:val="23"/>
          <w:szCs w:val="23"/>
        </w:rPr>
        <w:t>t</w:t>
      </w:r>
      <w:r w:rsidRPr="002D1374">
        <w:rPr>
          <w:spacing w:val="-1"/>
          <w:sz w:val="23"/>
          <w:szCs w:val="23"/>
        </w:rPr>
        <w:t>a</w:t>
      </w:r>
      <w:r w:rsidRPr="002D1374">
        <w:rPr>
          <w:sz w:val="23"/>
          <w:szCs w:val="23"/>
        </w:rPr>
        <w:t>l</w:t>
      </w:r>
      <w:r w:rsidRPr="002D1374">
        <w:rPr>
          <w:spacing w:val="27"/>
          <w:sz w:val="23"/>
          <w:szCs w:val="23"/>
        </w:rPr>
        <w:t xml:space="preserve"> </w:t>
      </w:r>
      <w:r w:rsidRPr="002D1374">
        <w:rPr>
          <w:spacing w:val="-1"/>
          <w:sz w:val="23"/>
          <w:szCs w:val="23"/>
        </w:rPr>
        <w:t>c</w:t>
      </w:r>
      <w:r w:rsidRPr="002D1374">
        <w:rPr>
          <w:spacing w:val="-6"/>
          <w:sz w:val="23"/>
          <w:szCs w:val="23"/>
        </w:rPr>
        <w:t>i</w:t>
      </w:r>
      <w:r w:rsidRPr="002D1374">
        <w:rPr>
          <w:spacing w:val="5"/>
          <w:sz w:val="23"/>
          <w:szCs w:val="23"/>
        </w:rPr>
        <w:t>r</w:t>
      </w:r>
      <w:r w:rsidRPr="002D1374">
        <w:rPr>
          <w:spacing w:val="-1"/>
          <w:sz w:val="23"/>
          <w:szCs w:val="23"/>
        </w:rPr>
        <w:t>c</w:t>
      </w:r>
      <w:r w:rsidRPr="002D1374">
        <w:rPr>
          <w:sz w:val="23"/>
          <w:szCs w:val="23"/>
        </w:rPr>
        <w:t>u</w:t>
      </w:r>
      <w:r w:rsidRPr="002D1374">
        <w:rPr>
          <w:spacing w:val="-1"/>
          <w:sz w:val="23"/>
          <w:szCs w:val="23"/>
        </w:rPr>
        <w:t>i</w:t>
      </w:r>
      <w:r w:rsidRPr="002D1374">
        <w:rPr>
          <w:sz w:val="23"/>
          <w:szCs w:val="23"/>
        </w:rPr>
        <w:t>t</w:t>
      </w:r>
      <w:r w:rsidRPr="002D1374">
        <w:rPr>
          <w:spacing w:val="27"/>
          <w:sz w:val="23"/>
          <w:szCs w:val="23"/>
        </w:rPr>
        <w:t xml:space="preserve"> </w:t>
      </w:r>
      <w:r w:rsidRPr="002D1374">
        <w:rPr>
          <w:spacing w:val="3"/>
          <w:sz w:val="23"/>
          <w:szCs w:val="23"/>
        </w:rPr>
        <w:t>t</w:t>
      </w:r>
      <w:r w:rsidRPr="002D1374">
        <w:rPr>
          <w:spacing w:val="-5"/>
          <w:sz w:val="23"/>
          <w:szCs w:val="23"/>
        </w:rPr>
        <w:t>h</w:t>
      </w:r>
      <w:r w:rsidRPr="002D1374">
        <w:rPr>
          <w:spacing w:val="-1"/>
          <w:sz w:val="23"/>
          <w:szCs w:val="23"/>
        </w:rPr>
        <w:t>a</w:t>
      </w:r>
      <w:r w:rsidRPr="002D1374">
        <w:rPr>
          <w:sz w:val="23"/>
          <w:szCs w:val="23"/>
        </w:rPr>
        <w:t>t</w:t>
      </w:r>
      <w:r w:rsidRPr="002D1374">
        <w:rPr>
          <w:spacing w:val="32"/>
          <w:sz w:val="23"/>
          <w:szCs w:val="23"/>
        </w:rPr>
        <w:t xml:space="preserve"> </w:t>
      </w:r>
      <w:r w:rsidRPr="002D1374">
        <w:rPr>
          <w:sz w:val="23"/>
          <w:szCs w:val="23"/>
        </w:rPr>
        <w:t>p</w:t>
      </w:r>
      <w:r w:rsidRPr="002D1374">
        <w:rPr>
          <w:spacing w:val="3"/>
          <w:sz w:val="23"/>
          <w:szCs w:val="23"/>
        </w:rPr>
        <w:t>e</w:t>
      </w:r>
      <w:r w:rsidRPr="002D1374">
        <w:rPr>
          <w:sz w:val="23"/>
          <w:szCs w:val="23"/>
        </w:rPr>
        <w:t>r</w:t>
      </w:r>
      <w:r w:rsidRPr="002D1374">
        <w:rPr>
          <w:spacing w:val="-4"/>
          <w:sz w:val="23"/>
          <w:szCs w:val="23"/>
        </w:rPr>
        <w:t>f</w:t>
      </w:r>
      <w:r w:rsidRPr="002D1374">
        <w:rPr>
          <w:sz w:val="23"/>
          <w:szCs w:val="23"/>
        </w:rPr>
        <w:t>or</w:t>
      </w:r>
      <w:r w:rsidRPr="002D1374">
        <w:rPr>
          <w:spacing w:val="-1"/>
          <w:sz w:val="23"/>
          <w:szCs w:val="23"/>
        </w:rPr>
        <w:t>m</w:t>
      </w:r>
      <w:r w:rsidRPr="002D1374">
        <w:rPr>
          <w:sz w:val="23"/>
          <w:szCs w:val="23"/>
        </w:rPr>
        <w:t>s</w:t>
      </w:r>
      <w:r w:rsidRPr="002D1374">
        <w:rPr>
          <w:spacing w:val="36"/>
          <w:sz w:val="23"/>
          <w:szCs w:val="23"/>
        </w:rPr>
        <w:t xml:space="preserve"> </w:t>
      </w:r>
      <w:r w:rsidRPr="002D1374">
        <w:rPr>
          <w:spacing w:val="-1"/>
          <w:sz w:val="23"/>
          <w:szCs w:val="23"/>
        </w:rPr>
        <w:t>a</w:t>
      </w:r>
      <w:r w:rsidRPr="002D1374">
        <w:rPr>
          <w:sz w:val="23"/>
          <w:szCs w:val="23"/>
        </w:rPr>
        <w:t>r</w:t>
      </w:r>
      <w:r w:rsidRPr="002D1374">
        <w:rPr>
          <w:spacing w:val="-1"/>
          <w:sz w:val="23"/>
          <w:szCs w:val="23"/>
        </w:rPr>
        <w:t>i</w:t>
      </w:r>
      <w:r w:rsidRPr="002D1374">
        <w:rPr>
          <w:spacing w:val="-2"/>
          <w:sz w:val="23"/>
          <w:szCs w:val="23"/>
        </w:rPr>
        <w:t>t</w:t>
      </w:r>
      <w:r w:rsidRPr="002D1374">
        <w:rPr>
          <w:spacing w:val="-5"/>
          <w:sz w:val="23"/>
          <w:szCs w:val="23"/>
        </w:rPr>
        <w:t>h</w:t>
      </w:r>
      <w:r w:rsidRPr="002D1374">
        <w:rPr>
          <w:spacing w:val="3"/>
          <w:sz w:val="23"/>
          <w:szCs w:val="23"/>
        </w:rPr>
        <w:t>m</w:t>
      </w:r>
      <w:r w:rsidRPr="002D1374">
        <w:rPr>
          <w:spacing w:val="-1"/>
          <w:sz w:val="23"/>
          <w:szCs w:val="23"/>
        </w:rPr>
        <w:t>e</w:t>
      </w:r>
      <w:r w:rsidRPr="002D1374">
        <w:rPr>
          <w:spacing w:val="-2"/>
          <w:sz w:val="23"/>
          <w:szCs w:val="23"/>
        </w:rPr>
        <w:t>ti</w:t>
      </w:r>
      <w:r w:rsidRPr="002D1374">
        <w:rPr>
          <w:sz w:val="23"/>
          <w:szCs w:val="23"/>
        </w:rPr>
        <w:t>c</w:t>
      </w:r>
      <w:r w:rsidRPr="002D1374">
        <w:rPr>
          <w:spacing w:val="28"/>
          <w:sz w:val="23"/>
          <w:szCs w:val="23"/>
        </w:rPr>
        <w:t xml:space="preserve"> </w:t>
      </w:r>
      <w:r w:rsidRPr="002D1374">
        <w:rPr>
          <w:spacing w:val="3"/>
          <w:sz w:val="23"/>
          <w:szCs w:val="23"/>
        </w:rPr>
        <w:t>a</w:t>
      </w:r>
      <w:r w:rsidRPr="002D1374">
        <w:rPr>
          <w:spacing w:val="-5"/>
          <w:sz w:val="23"/>
          <w:szCs w:val="23"/>
        </w:rPr>
        <w:t>n</w:t>
      </w:r>
      <w:r w:rsidRPr="002D1374">
        <w:rPr>
          <w:sz w:val="23"/>
          <w:szCs w:val="23"/>
        </w:rPr>
        <w:t xml:space="preserve">d </w:t>
      </w:r>
      <w:r w:rsidRPr="002D1374">
        <w:rPr>
          <w:spacing w:val="-6"/>
          <w:sz w:val="23"/>
          <w:szCs w:val="23"/>
        </w:rPr>
        <w:t>l</w:t>
      </w:r>
      <w:r w:rsidRPr="002D1374">
        <w:rPr>
          <w:sz w:val="23"/>
          <w:szCs w:val="23"/>
        </w:rPr>
        <w:t>og</w:t>
      </w:r>
      <w:r w:rsidRPr="002D1374">
        <w:rPr>
          <w:spacing w:val="-6"/>
          <w:sz w:val="23"/>
          <w:szCs w:val="23"/>
        </w:rPr>
        <w:t>i</w:t>
      </w:r>
      <w:r w:rsidRPr="002D1374">
        <w:rPr>
          <w:spacing w:val="3"/>
          <w:sz w:val="23"/>
          <w:szCs w:val="23"/>
        </w:rPr>
        <w:t>c</w:t>
      </w:r>
      <w:r w:rsidRPr="002D1374">
        <w:rPr>
          <w:spacing w:val="-1"/>
          <w:sz w:val="23"/>
          <w:szCs w:val="23"/>
        </w:rPr>
        <w:t>a</w:t>
      </w:r>
      <w:r w:rsidRPr="002D1374">
        <w:rPr>
          <w:sz w:val="23"/>
          <w:szCs w:val="23"/>
        </w:rPr>
        <w:t>l</w:t>
      </w:r>
      <w:r w:rsidRPr="002D1374">
        <w:rPr>
          <w:spacing w:val="27"/>
          <w:sz w:val="23"/>
          <w:szCs w:val="23"/>
        </w:rPr>
        <w:t xml:space="preserve"> </w:t>
      </w:r>
      <w:r w:rsidRPr="002D1374">
        <w:rPr>
          <w:spacing w:val="-5"/>
          <w:sz w:val="23"/>
          <w:szCs w:val="23"/>
        </w:rPr>
        <w:t>o</w:t>
      </w:r>
      <w:r w:rsidRPr="002D1374">
        <w:rPr>
          <w:sz w:val="23"/>
          <w:szCs w:val="23"/>
        </w:rPr>
        <w:t>p</w:t>
      </w:r>
      <w:r w:rsidRPr="002D1374">
        <w:rPr>
          <w:spacing w:val="3"/>
          <w:sz w:val="23"/>
          <w:szCs w:val="23"/>
        </w:rPr>
        <w:t>e</w:t>
      </w:r>
      <w:r w:rsidRPr="002D1374">
        <w:rPr>
          <w:sz w:val="23"/>
          <w:szCs w:val="23"/>
        </w:rPr>
        <w:t>r</w:t>
      </w:r>
      <w:r w:rsidRPr="002D1374">
        <w:rPr>
          <w:spacing w:val="-1"/>
          <w:sz w:val="23"/>
          <w:szCs w:val="23"/>
        </w:rPr>
        <w:t>a</w:t>
      </w:r>
      <w:r w:rsidRPr="002D1374">
        <w:rPr>
          <w:spacing w:val="3"/>
          <w:sz w:val="23"/>
          <w:szCs w:val="23"/>
        </w:rPr>
        <w:t>t</w:t>
      </w:r>
      <w:r w:rsidRPr="002D1374">
        <w:rPr>
          <w:spacing w:val="-6"/>
          <w:sz w:val="23"/>
          <w:szCs w:val="23"/>
        </w:rPr>
        <w:t>i</w:t>
      </w:r>
      <w:r w:rsidRPr="002D1374">
        <w:rPr>
          <w:spacing w:val="-5"/>
          <w:sz w:val="23"/>
          <w:szCs w:val="23"/>
        </w:rPr>
        <w:t>o</w:t>
      </w:r>
      <w:r w:rsidRPr="002D1374">
        <w:rPr>
          <w:sz w:val="23"/>
          <w:szCs w:val="23"/>
        </w:rPr>
        <w:t>n</w:t>
      </w:r>
      <w:r w:rsidRPr="002D1374">
        <w:rPr>
          <w:spacing w:val="2"/>
          <w:sz w:val="23"/>
          <w:szCs w:val="23"/>
        </w:rPr>
        <w:t>s</w:t>
      </w:r>
      <w:r w:rsidRPr="002D1374">
        <w:rPr>
          <w:sz w:val="23"/>
          <w:szCs w:val="23"/>
        </w:rPr>
        <w:t>.</w:t>
      </w:r>
    </w:p>
    <w:p w14:paraId="60F510A9" w14:textId="73D89B13" w:rsidR="00E611EE" w:rsidRPr="002D1374" w:rsidRDefault="00000000" w:rsidP="002D1374">
      <w:pPr>
        <w:spacing w:before="95"/>
        <w:ind w:left="828"/>
        <w:rPr>
          <w:sz w:val="23"/>
          <w:szCs w:val="23"/>
        </w:rPr>
      </w:pPr>
      <w:r w:rsidRPr="002D1374">
        <w:rPr>
          <w:spacing w:val="3"/>
          <w:sz w:val="23"/>
          <w:szCs w:val="23"/>
        </w:rPr>
        <w:t>T</w:t>
      </w:r>
      <w:r w:rsidRPr="002D1374">
        <w:rPr>
          <w:spacing w:val="-5"/>
          <w:sz w:val="23"/>
          <w:szCs w:val="23"/>
        </w:rPr>
        <w:t>h</w:t>
      </w:r>
      <w:r w:rsidRPr="002D1374">
        <w:rPr>
          <w:sz w:val="23"/>
          <w:szCs w:val="23"/>
        </w:rPr>
        <w:t>e</w:t>
      </w:r>
      <w:r w:rsidRPr="002D1374">
        <w:rPr>
          <w:spacing w:val="18"/>
          <w:sz w:val="23"/>
          <w:szCs w:val="23"/>
        </w:rPr>
        <w:t xml:space="preserve"> </w:t>
      </w:r>
      <w:r w:rsidRPr="002D1374">
        <w:rPr>
          <w:spacing w:val="2"/>
          <w:sz w:val="23"/>
          <w:szCs w:val="23"/>
        </w:rPr>
        <w:t>A</w:t>
      </w:r>
      <w:r w:rsidRPr="002D1374">
        <w:rPr>
          <w:spacing w:val="-1"/>
          <w:sz w:val="23"/>
          <w:szCs w:val="23"/>
        </w:rPr>
        <w:t>L</w:t>
      </w:r>
      <w:r w:rsidRPr="002D1374">
        <w:rPr>
          <w:sz w:val="23"/>
          <w:szCs w:val="23"/>
        </w:rPr>
        <w:t>U</w:t>
      </w:r>
      <w:r w:rsidRPr="002D1374">
        <w:rPr>
          <w:spacing w:val="40"/>
          <w:sz w:val="23"/>
          <w:szCs w:val="23"/>
        </w:rPr>
        <w:t xml:space="preserve"> </w:t>
      </w:r>
      <w:r w:rsidRPr="002D1374">
        <w:rPr>
          <w:spacing w:val="-6"/>
          <w:sz w:val="23"/>
          <w:szCs w:val="23"/>
        </w:rPr>
        <w:t>i</w:t>
      </w:r>
      <w:r w:rsidRPr="002D1374">
        <w:rPr>
          <w:sz w:val="23"/>
          <w:szCs w:val="23"/>
        </w:rPr>
        <w:t>s</w:t>
      </w:r>
      <w:r w:rsidRPr="002D1374">
        <w:rPr>
          <w:spacing w:val="35"/>
          <w:sz w:val="23"/>
          <w:szCs w:val="23"/>
        </w:rPr>
        <w:t xml:space="preserve"> </w:t>
      </w:r>
      <w:r w:rsidRPr="002D1374">
        <w:rPr>
          <w:sz w:val="23"/>
          <w:szCs w:val="23"/>
        </w:rPr>
        <w:t>a</w:t>
      </w:r>
      <w:r w:rsidRPr="002D1374">
        <w:rPr>
          <w:spacing w:val="32"/>
          <w:sz w:val="23"/>
          <w:szCs w:val="23"/>
        </w:rPr>
        <w:t xml:space="preserve"> </w:t>
      </w:r>
      <w:r w:rsidRPr="002D1374">
        <w:rPr>
          <w:sz w:val="23"/>
          <w:szCs w:val="23"/>
        </w:rPr>
        <w:t>fun</w:t>
      </w:r>
      <w:r w:rsidRPr="002D1374">
        <w:rPr>
          <w:spacing w:val="5"/>
          <w:sz w:val="23"/>
          <w:szCs w:val="23"/>
        </w:rPr>
        <w:t>d</w:t>
      </w:r>
      <w:r w:rsidRPr="002D1374">
        <w:rPr>
          <w:spacing w:val="-1"/>
          <w:sz w:val="23"/>
          <w:szCs w:val="23"/>
        </w:rPr>
        <w:t>a</w:t>
      </w:r>
      <w:r w:rsidRPr="002D1374">
        <w:rPr>
          <w:spacing w:val="3"/>
          <w:sz w:val="23"/>
          <w:szCs w:val="23"/>
        </w:rPr>
        <w:t>m</w:t>
      </w:r>
      <w:r w:rsidRPr="002D1374">
        <w:rPr>
          <w:spacing w:val="-1"/>
          <w:sz w:val="23"/>
          <w:szCs w:val="23"/>
        </w:rPr>
        <w:t>e</w:t>
      </w:r>
      <w:r w:rsidRPr="002D1374">
        <w:rPr>
          <w:sz w:val="23"/>
          <w:szCs w:val="23"/>
        </w:rPr>
        <w:t>n</w:t>
      </w:r>
      <w:r w:rsidRPr="002D1374">
        <w:rPr>
          <w:spacing w:val="-1"/>
          <w:sz w:val="23"/>
          <w:szCs w:val="23"/>
        </w:rPr>
        <w:t>t</w:t>
      </w:r>
      <w:r w:rsidRPr="002D1374">
        <w:rPr>
          <w:spacing w:val="3"/>
          <w:sz w:val="23"/>
          <w:szCs w:val="23"/>
        </w:rPr>
        <w:t>a</w:t>
      </w:r>
      <w:r w:rsidRPr="002D1374">
        <w:rPr>
          <w:sz w:val="23"/>
          <w:szCs w:val="23"/>
        </w:rPr>
        <w:t>l</w:t>
      </w:r>
      <w:r w:rsidRPr="002D1374">
        <w:rPr>
          <w:spacing w:val="27"/>
          <w:sz w:val="23"/>
          <w:szCs w:val="23"/>
        </w:rPr>
        <w:t xml:space="preserve"> </w:t>
      </w:r>
      <w:r w:rsidRPr="002D1374">
        <w:rPr>
          <w:spacing w:val="5"/>
          <w:sz w:val="23"/>
          <w:szCs w:val="23"/>
        </w:rPr>
        <w:t>b</w:t>
      </w:r>
      <w:r w:rsidRPr="002D1374">
        <w:rPr>
          <w:sz w:val="23"/>
          <w:szCs w:val="23"/>
        </w:rPr>
        <w:t>u</w:t>
      </w:r>
      <w:r w:rsidRPr="002D1374">
        <w:rPr>
          <w:spacing w:val="-1"/>
          <w:sz w:val="23"/>
          <w:szCs w:val="23"/>
        </w:rPr>
        <w:t>i</w:t>
      </w:r>
      <w:r w:rsidRPr="002D1374">
        <w:rPr>
          <w:spacing w:val="-6"/>
          <w:sz w:val="23"/>
          <w:szCs w:val="23"/>
        </w:rPr>
        <w:t>l</w:t>
      </w:r>
      <w:r w:rsidRPr="002D1374">
        <w:rPr>
          <w:spacing w:val="5"/>
          <w:sz w:val="23"/>
          <w:szCs w:val="23"/>
        </w:rPr>
        <w:t>d</w:t>
      </w:r>
      <w:r w:rsidRPr="002D1374">
        <w:rPr>
          <w:spacing w:val="-2"/>
          <w:sz w:val="23"/>
          <w:szCs w:val="23"/>
        </w:rPr>
        <w:t>i</w:t>
      </w:r>
      <w:r w:rsidRPr="002D1374">
        <w:rPr>
          <w:spacing w:val="-5"/>
          <w:sz w:val="23"/>
          <w:szCs w:val="23"/>
        </w:rPr>
        <w:t>n</w:t>
      </w:r>
      <w:r w:rsidRPr="002D1374">
        <w:rPr>
          <w:sz w:val="23"/>
          <w:szCs w:val="23"/>
        </w:rPr>
        <w:t>g</w:t>
      </w:r>
      <w:r w:rsidRPr="002D1374">
        <w:rPr>
          <w:spacing w:val="34"/>
          <w:sz w:val="23"/>
          <w:szCs w:val="23"/>
        </w:rPr>
        <w:t xml:space="preserve"> </w:t>
      </w:r>
      <w:r w:rsidRPr="002D1374">
        <w:rPr>
          <w:spacing w:val="5"/>
          <w:sz w:val="23"/>
          <w:szCs w:val="23"/>
        </w:rPr>
        <w:t>b</w:t>
      </w:r>
      <w:r w:rsidRPr="002D1374">
        <w:rPr>
          <w:spacing w:val="-6"/>
          <w:sz w:val="23"/>
          <w:szCs w:val="23"/>
        </w:rPr>
        <w:t>l</w:t>
      </w:r>
      <w:r w:rsidRPr="002D1374">
        <w:rPr>
          <w:sz w:val="23"/>
          <w:szCs w:val="23"/>
        </w:rPr>
        <w:t>o</w:t>
      </w:r>
      <w:r w:rsidRPr="002D1374">
        <w:rPr>
          <w:spacing w:val="-1"/>
          <w:sz w:val="23"/>
          <w:szCs w:val="23"/>
        </w:rPr>
        <w:t>c</w:t>
      </w:r>
      <w:r w:rsidRPr="002D1374">
        <w:rPr>
          <w:sz w:val="23"/>
          <w:szCs w:val="23"/>
        </w:rPr>
        <w:t>k</w:t>
      </w:r>
      <w:r w:rsidRPr="002D1374">
        <w:rPr>
          <w:spacing w:val="34"/>
          <w:sz w:val="23"/>
          <w:szCs w:val="23"/>
        </w:rPr>
        <w:t xml:space="preserve"> </w:t>
      </w:r>
      <w:r w:rsidRPr="002D1374">
        <w:rPr>
          <w:spacing w:val="-5"/>
          <w:sz w:val="23"/>
          <w:szCs w:val="23"/>
        </w:rPr>
        <w:t>o</w:t>
      </w:r>
      <w:r w:rsidRPr="002D1374">
        <w:rPr>
          <w:sz w:val="23"/>
          <w:szCs w:val="23"/>
        </w:rPr>
        <w:t>f</w:t>
      </w:r>
      <w:r w:rsidRPr="002D1374">
        <w:rPr>
          <w:spacing w:val="29"/>
          <w:sz w:val="23"/>
          <w:szCs w:val="23"/>
        </w:rPr>
        <w:t xml:space="preserve"> </w:t>
      </w:r>
      <w:r w:rsidRPr="002D1374">
        <w:rPr>
          <w:spacing w:val="3"/>
          <w:sz w:val="23"/>
          <w:szCs w:val="23"/>
        </w:rPr>
        <w:t>t</w:t>
      </w:r>
      <w:r w:rsidRPr="002D1374">
        <w:rPr>
          <w:spacing w:val="-5"/>
          <w:sz w:val="23"/>
          <w:szCs w:val="23"/>
        </w:rPr>
        <w:t>h</w:t>
      </w:r>
      <w:r w:rsidRPr="002D1374">
        <w:rPr>
          <w:sz w:val="23"/>
          <w:szCs w:val="23"/>
        </w:rPr>
        <w:t>e</w:t>
      </w:r>
      <w:r w:rsidRPr="002D1374">
        <w:rPr>
          <w:spacing w:val="37"/>
          <w:sz w:val="23"/>
          <w:szCs w:val="23"/>
        </w:rPr>
        <w:t xml:space="preserve"> </w:t>
      </w:r>
      <w:r w:rsidRPr="002D1374">
        <w:rPr>
          <w:spacing w:val="-1"/>
          <w:sz w:val="23"/>
          <w:szCs w:val="23"/>
        </w:rPr>
        <w:t>c</w:t>
      </w:r>
      <w:r w:rsidRPr="002D1374">
        <w:rPr>
          <w:spacing w:val="3"/>
          <w:sz w:val="23"/>
          <w:szCs w:val="23"/>
        </w:rPr>
        <w:t>e</w:t>
      </w:r>
      <w:r w:rsidRPr="002D1374">
        <w:rPr>
          <w:spacing w:val="-5"/>
          <w:sz w:val="23"/>
          <w:szCs w:val="23"/>
        </w:rPr>
        <w:t>n</w:t>
      </w:r>
      <w:r w:rsidRPr="002D1374">
        <w:rPr>
          <w:spacing w:val="3"/>
          <w:sz w:val="23"/>
          <w:szCs w:val="23"/>
        </w:rPr>
        <w:t>t</w:t>
      </w:r>
      <w:r w:rsidRPr="002D1374">
        <w:rPr>
          <w:sz w:val="23"/>
          <w:szCs w:val="23"/>
        </w:rPr>
        <w:t>r</w:t>
      </w:r>
      <w:r w:rsidRPr="002D1374">
        <w:rPr>
          <w:spacing w:val="3"/>
          <w:sz w:val="23"/>
          <w:szCs w:val="23"/>
        </w:rPr>
        <w:t>a</w:t>
      </w:r>
      <w:r w:rsidRPr="002D1374">
        <w:rPr>
          <w:sz w:val="23"/>
          <w:szCs w:val="23"/>
        </w:rPr>
        <w:t>l</w:t>
      </w:r>
      <w:r w:rsidRPr="002D1374">
        <w:rPr>
          <w:spacing w:val="27"/>
          <w:sz w:val="23"/>
          <w:szCs w:val="23"/>
        </w:rPr>
        <w:t xml:space="preserve"> </w:t>
      </w:r>
      <w:r w:rsidRPr="002D1374">
        <w:rPr>
          <w:spacing w:val="5"/>
          <w:sz w:val="23"/>
          <w:szCs w:val="23"/>
        </w:rPr>
        <w:t>p</w:t>
      </w:r>
      <w:r w:rsidRPr="002D1374">
        <w:rPr>
          <w:sz w:val="23"/>
          <w:szCs w:val="23"/>
        </w:rPr>
        <w:t>ro</w:t>
      </w:r>
      <w:r w:rsidRPr="002D1374">
        <w:rPr>
          <w:spacing w:val="-1"/>
          <w:sz w:val="23"/>
          <w:szCs w:val="23"/>
        </w:rPr>
        <w:t>c</w:t>
      </w:r>
      <w:r w:rsidRPr="002D1374">
        <w:rPr>
          <w:spacing w:val="3"/>
          <w:sz w:val="23"/>
          <w:szCs w:val="23"/>
        </w:rPr>
        <w:t>e</w:t>
      </w:r>
      <w:r w:rsidRPr="002D1374">
        <w:rPr>
          <w:spacing w:val="6"/>
          <w:sz w:val="23"/>
          <w:szCs w:val="23"/>
        </w:rPr>
        <w:t>s</w:t>
      </w:r>
      <w:r w:rsidRPr="002D1374">
        <w:rPr>
          <w:spacing w:val="2"/>
          <w:sz w:val="23"/>
          <w:szCs w:val="23"/>
        </w:rPr>
        <w:t>s</w:t>
      </w:r>
      <w:r w:rsidRPr="002D1374">
        <w:rPr>
          <w:spacing w:val="-2"/>
          <w:sz w:val="23"/>
          <w:szCs w:val="23"/>
        </w:rPr>
        <w:t>i</w:t>
      </w:r>
      <w:r w:rsidRPr="002D1374">
        <w:rPr>
          <w:spacing w:val="-5"/>
          <w:sz w:val="23"/>
          <w:szCs w:val="23"/>
        </w:rPr>
        <w:t>n</w:t>
      </w:r>
      <w:r w:rsidRPr="002D1374">
        <w:rPr>
          <w:sz w:val="23"/>
          <w:szCs w:val="23"/>
        </w:rPr>
        <w:t>g</w:t>
      </w:r>
      <w:r w:rsidRPr="002D1374">
        <w:rPr>
          <w:spacing w:val="34"/>
          <w:sz w:val="23"/>
          <w:szCs w:val="23"/>
        </w:rPr>
        <w:t xml:space="preserve"> </w:t>
      </w:r>
      <w:r w:rsidRPr="002D1374">
        <w:rPr>
          <w:spacing w:val="5"/>
          <w:sz w:val="23"/>
          <w:szCs w:val="23"/>
        </w:rPr>
        <w:t>u</w:t>
      </w:r>
      <w:r w:rsidRPr="002D1374">
        <w:rPr>
          <w:spacing w:val="-5"/>
          <w:sz w:val="23"/>
          <w:szCs w:val="23"/>
        </w:rPr>
        <w:t>n</w:t>
      </w:r>
      <w:r w:rsidRPr="002D1374">
        <w:rPr>
          <w:spacing w:val="-2"/>
          <w:sz w:val="23"/>
          <w:szCs w:val="23"/>
        </w:rPr>
        <w:t>i</w:t>
      </w:r>
      <w:r w:rsidRPr="002D1374">
        <w:rPr>
          <w:sz w:val="23"/>
          <w:szCs w:val="23"/>
        </w:rPr>
        <w:t>t</w:t>
      </w:r>
      <w:r w:rsidRPr="002D1374">
        <w:rPr>
          <w:spacing w:val="32"/>
          <w:sz w:val="23"/>
          <w:szCs w:val="23"/>
        </w:rPr>
        <w:t xml:space="preserve"> </w:t>
      </w:r>
      <w:r w:rsidRPr="002D1374">
        <w:rPr>
          <w:spacing w:val="5"/>
          <w:sz w:val="23"/>
          <w:szCs w:val="23"/>
        </w:rPr>
        <w:t>(</w:t>
      </w:r>
      <w:r w:rsidRPr="002D1374">
        <w:rPr>
          <w:sz w:val="23"/>
          <w:szCs w:val="23"/>
        </w:rPr>
        <w:t>C</w:t>
      </w:r>
      <w:r w:rsidRPr="002D1374">
        <w:rPr>
          <w:spacing w:val="6"/>
          <w:sz w:val="23"/>
          <w:szCs w:val="23"/>
        </w:rPr>
        <w:t>P</w:t>
      </w:r>
      <w:r w:rsidRPr="002D1374">
        <w:rPr>
          <w:spacing w:val="2"/>
          <w:sz w:val="23"/>
          <w:szCs w:val="23"/>
        </w:rPr>
        <w:t>U</w:t>
      </w:r>
      <w:r w:rsidRPr="002D1374">
        <w:rPr>
          <w:spacing w:val="5"/>
          <w:sz w:val="23"/>
          <w:szCs w:val="23"/>
        </w:rPr>
        <w:t>)</w:t>
      </w:r>
      <w:r w:rsidRPr="002D1374">
        <w:rPr>
          <w:sz w:val="23"/>
          <w:szCs w:val="23"/>
        </w:rPr>
        <w:t>/</w:t>
      </w:r>
    </w:p>
    <w:p w14:paraId="348D0986" w14:textId="77777777" w:rsidR="00E611EE" w:rsidRPr="002D1374" w:rsidRDefault="00000000" w:rsidP="002D1374">
      <w:pPr>
        <w:spacing w:before="61"/>
        <w:ind w:left="828"/>
        <w:rPr>
          <w:sz w:val="23"/>
          <w:szCs w:val="23"/>
        </w:rPr>
      </w:pPr>
      <w:r w:rsidRPr="002D1374">
        <w:rPr>
          <w:sz w:val="23"/>
          <w:szCs w:val="23"/>
        </w:rPr>
        <w:t>pr</w:t>
      </w:r>
      <w:r w:rsidRPr="002D1374">
        <w:rPr>
          <w:spacing w:val="-5"/>
          <w:sz w:val="23"/>
          <w:szCs w:val="23"/>
        </w:rPr>
        <w:t>o</w:t>
      </w:r>
      <w:r w:rsidRPr="002D1374">
        <w:rPr>
          <w:spacing w:val="-1"/>
          <w:sz w:val="23"/>
          <w:szCs w:val="23"/>
        </w:rPr>
        <w:t>ce</w:t>
      </w:r>
      <w:r w:rsidRPr="002D1374">
        <w:rPr>
          <w:spacing w:val="1"/>
          <w:sz w:val="23"/>
          <w:szCs w:val="23"/>
        </w:rPr>
        <w:t>ss</w:t>
      </w:r>
      <w:r w:rsidRPr="002D1374">
        <w:rPr>
          <w:spacing w:val="-5"/>
          <w:sz w:val="23"/>
          <w:szCs w:val="23"/>
        </w:rPr>
        <w:t>o</w:t>
      </w:r>
      <w:r w:rsidRPr="002D1374">
        <w:rPr>
          <w:sz w:val="23"/>
          <w:szCs w:val="23"/>
        </w:rPr>
        <w:t>r</w:t>
      </w:r>
      <w:r w:rsidRPr="002D1374">
        <w:rPr>
          <w:spacing w:val="10"/>
          <w:sz w:val="23"/>
          <w:szCs w:val="23"/>
        </w:rPr>
        <w:t xml:space="preserve"> </w:t>
      </w:r>
      <w:r w:rsidRPr="002D1374">
        <w:rPr>
          <w:spacing w:val="-5"/>
          <w:sz w:val="23"/>
          <w:szCs w:val="23"/>
        </w:rPr>
        <w:t>o</w:t>
      </w:r>
      <w:r w:rsidRPr="002D1374">
        <w:rPr>
          <w:sz w:val="23"/>
          <w:szCs w:val="23"/>
        </w:rPr>
        <w:t>f</w:t>
      </w:r>
      <w:r w:rsidRPr="002D1374">
        <w:rPr>
          <w:spacing w:val="15"/>
          <w:sz w:val="23"/>
          <w:szCs w:val="23"/>
        </w:rPr>
        <w:t xml:space="preserve"> </w:t>
      </w:r>
      <w:r w:rsidRPr="002D1374">
        <w:rPr>
          <w:sz w:val="23"/>
          <w:szCs w:val="23"/>
        </w:rPr>
        <w:t>a</w:t>
      </w:r>
      <w:r w:rsidRPr="002D1374">
        <w:rPr>
          <w:spacing w:val="8"/>
          <w:sz w:val="23"/>
          <w:szCs w:val="23"/>
        </w:rPr>
        <w:t xml:space="preserve"> </w:t>
      </w:r>
      <w:r w:rsidRPr="002D1374">
        <w:rPr>
          <w:spacing w:val="-1"/>
          <w:sz w:val="23"/>
          <w:szCs w:val="23"/>
        </w:rPr>
        <w:t>c</w:t>
      </w:r>
      <w:r w:rsidRPr="002D1374">
        <w:rPr>
          <w:spacing w:val="-5"/>
          <w:sz w:val="23"/>
          <w:szCs w:val="23"/>
        </w:rPr>
        <w:t>o</w:t>
      </w:r>
      <w:r w:rsidRPr="002D1374">
        <w:rPr>
          <w:spacing w:val="-1"/>
          <w:sz w:val="23"/>
          <w:szCs w:val="23"/>
        </w:rPr>
        <w:t>m</w:t>
      </w:r>
      <w:r w:rsidRPr="002D1374">
        <w:rPr>
          <w:sz w:val="23"/>
          <w:szCs w:val="23"/>
        </w:rPr>
        <w:t>pu</w:t>
      </w:r>
      <w:r w:rsidRPr="002D1374">
        <w:rPr>
          <w:spacing w:val="-2"/>
          <w:sz w:val="23"/>
          <w:szCs w:val="23"/>
        </w:rPr>
        <w:t>t</w:t>
      </w:r>
      <w:r w:rsidRPr="002D1374">
        <w:rPr>
          <w:spacing w:val="-1"/>
          <w:sz w:val="23"/>
          <w:szCs w:val="23"/>
        </w:rPr>
        <w:t>e</w:t>
      </w:r>
      <w:r w:rsidRPr="002D1374">
        <w:rPr>
          <w:spacing w:val="-14"/>
          <w:sz w:val="23"/>
          <w:szCs w:val="23"/>
        </w:rPr>
        <w:t>r</w:t>
      </w:r>
      <w:r w:rsidRPr="002D1374">
        <w:rPr>
          <w:sz w:val="23"/>
          <w:szCs w:val="23"/>
        </w:rPr>
        <w:t>.</w:t>
      </w:r>
    </w:p>
    <w:p w14:paraId="21B32343" w14:textId="77777777" w:rsidR="00E611EE" w:rsidRDefault="00E611EE">
      <w:pPr>
        <w:spacing w:before="1" w:line="160" w:lineRule="exact"/>
        <w:rPr>
          <w:sz w:val="16"/>
          <w:szCs w:val="16"/>
        </w:rPr>
      </w:pPr>
    </w:p>
    <w:p w14:paraId="705C830D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ce</w:t>
      </w:r>
      <w:r>
        <w:rPr>
          <w:spacing w:val="1"/>
          <w:sz w:val="23"/>
          <w:szCs w:val="23"/>
        </w:rPr>
        <w:t>s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ors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4"/>
          <w:sz w:val="23"/>
          <w:szCs w:val="23"/>
        </w:rPr>
        <w:t>o</w:t>
      </w:r>
      <w:r>
        <w:rPr>
          <w:spacing w:val="1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4"/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f</w:t>
      </w:r>
      <w:r>
        <w:rPr>
          <w:sz w:val="23"/>
          <w:szCs w:val="23"/>
        </w:rPr>
        <w:t>ul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ry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-5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pacing w:val="2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281C6F07" w14:textId="77777777" w:rsidR="00E611EE" w:rsidRDefault="00E611EE">
      <w:pPr>
        <w:spacing w:before="5" w:line="160" w:lineRule="exact"/>
        <w:rPr>
          <w:sz w:val="16"/>
          <w:szCs w:val="16"/>
        </w:rPr>
      </w:pPr>
    </w:p>
    <w:p w14:paraId="65DC2932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6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16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4"/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1"/>
          <w:sz w:val="23"/>
          <w:szCs w:val="23"/>
        </w:rPr>
        <w:t>am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us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ma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ema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,</w:t>
      </w:r>
      <w:r>
        <w:rPr>
          <w:spacing w:val="14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J</w:t>
      </w:r>
      <w:r>
        <w:rPr>
          <w:spacing w:val="-5"/>
          <w:sz w:val="23"/>
          <w:szCs w:val="23"/>
        </w:rPr>
        <w:t>oh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vo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ma</w:t>
      </w:r>
      <w:r>
        <w:rPr>
          <w:sz w:val="23"/>
          <w:szCs w:val="23"/>
        </w:rPr>
        <w:t>nn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1945.</w:t>
      </w:r>
    </w:p>
    <w:p w14:paraId="4A255235" w14:textId="77777777" w:rsidR="00E611EE" w:rsidRDefault="00E611EE">
      <w:pPr>
        <w:spacing w:before="10" w:line="140" w:lineRule="exact"/>
        <w:rPr>
          <w:sz w:val="15"/>
          <w:szCs w:val="15"/>
        </w:rPr>
      </w:pPr>
    </w:p>
    <w:p w14:paraId="14CF9C70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k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n </w:t>
      </w:r>
      <w:r>
        <w:rPr>
          <w:spacing w:val="-2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9"/>
          <w:sz w:val="23"/>
          <w:szCs w:val="23"/>
        </w:rPr>
        <w:t>y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rs</w:t>
      </w:r>
    </w:p>
    <w:p w14:paraId="7BB13EB7" w14:textId="77777777" w:rsidR="00E611EE" w:rsidRDefault="00E611EE">
      <w:pPr>
        <w:spacing w:before="6" w:line="160" w:lineRule="exact"/>
        <w:rPr>
          <w:sz w:val="17"/>
          <w:szCs w:val="17"/>
        </w:rPr>
      </w:pPr>
    </w:p>
    <w:p w14:paraId="59BFDE00" w14:textId="77777777" w:rsidR="00E611EE" w:rsidRDefault="00000000">
      <w:pPr>
        <w:ind w:left="1183"/>
        <w:rPr>
          <w:sz w:val="23"/>
          <w:szCs w:val="23"/>
        </w:rPr>
      </w:pP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 xml:space="preserve">.  </w:t>
      </w:r>
      <w:r>
        <w:rPr>
          <w:spacing w:val="1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4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30B49904" w14:textId="77777777" w:rsidR="00E611EE" w:rsidRDefault="00E611EE">
      <w:pPr>
        <w:spacing w:before="2" w:line="180" w:lineRule="exact"/>
        <w:rPr>
          <w:sz w:val="18"/>
          <w:szCs w:val="18"/>
        </w:rPr>
      </w:pPr>
    </w:p>
    <w:p w14:paraId="1B5F0154" w14:textId="77777777" w:rsidR="00E611EE" w:rsidRDefault="00000000">
      <w:pPr>
        <w:ind w:left="1183"/>
        <w:rPr>
          <w:sz w:val="23"/>
          <w:szCs w:val="23"/>
        </w:rPr>
      </w:pP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 xml:space="preserve">.  </w:t>
      </w:r>
      <w:r>
        <w:rPr>
          <w:spacing w:val="15"/>
          <w:sz w:val="23"/>
          <w:szCs w:val="23"/>
        </w:rPr>
        <w:t xml:space="preserve"> </w:t>
      </w:r>
      <w:proofErr w:type="gramStart"/>
      <w:r>
        <w:rPr>
          <w:spacing w:val="6"/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 xml:space="preserve">ng 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nt</w:t>
      </w:r>
      <w:proofErr w:type="gramEnd"/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26C2A2F2" w14:textId="77777777" w:rsidR="00E611EE" w:rsidRDefault="00E611EE">
      <w:pPr>
        <w:spacing w:before="1" w:line="160" w:lineRule="exact"/>
        <w:rPr>
          <w:sz w:val="16"/>
          <w:szCs w:val="16"/>
        </w:rPr>
      </w:pPr>
    </w:p>
    <w:p w14:paraId="13F1F6EF" w14:textId="77777777" w:rsidR="00E611EE" w:rsidRDefault="00000000">
      <w:pPr>
        <w:tabs>
          <w:tab w:val="left" w:pos="1180"/>
        </w:tabs>
        <w:spacing w:line="296" w:lineRule="auto"/>
        <w:ind w:left="1188" w:right="77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1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s</w:t>
      </w:r>
      <w:r>
        <w:rPr>
          <w:spacing w:val="2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1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2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rd</w:t>
      </w:r>
      <w:r>
        <w:rPr>
          <w:spacing w:val="2"/>
          <w:sz w:val="23"/>
          <w:szCs w:val="23"/>
        </w:rPr>
        <w:t>w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2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 xml:space="preserve">.  </w:t>
      </w:r>
      <w:r>
        <w:rPr>
          <w:spacing w:val="-3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2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6"/>
          <w:sz w:val="23"/>
          <w:szCs w:val="23"/>
        </w:rPr>
        <w:t>ll</w:t>
      </w:r>
      <w:r>
        <w:rPr>
          <w:spacing w:val="-1"/>
          <w:sz w:val="23"/>
          <w:szCs w:val="23"/>
        </w:rPr>
        <w:t>ec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n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y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1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ame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-</w:t>
      </w:r>
    </w:p>
    <w:p w14:paraId="449ADA35" w14:textId="77777777" w:rsidR="00E611EE" w:rsidRDefault="00E611EE">
      <w:pPr>
        <w:spacing w:before="8" w:line="100" w:lineRule="exact"/>
        <w:rPr>
          <w:sz w:val="11"/>
          <w:szCs w:val="11"/>
        </w:rPr>
      </w:pPr>
    </w:p>
    <w:p w14:paraId="03B2039E" w14:textId="77777777" w:rsidR="00E611EE" w:rsidRDefault="00000000">
      <w:pPr>
        <w:ind w:left="1188"/>
        <w:rPr>
          <w:sz w:val="23"/>
          <w:szCs w:val="23"/>
        </w:rPr>
      </w:pPr>
      <w:r>
        <w:rPr>
          <w:sz w:val="23"/>
          <w:szCs w:val="23"/>
        </w:rPr>
        <w:t xml:space="preserve">1.  </w:t>
      </w:r>
      <w:r>
        <w:rPr>
          <w:spacing w:val="15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c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s</w:t>
      </w:r>
    </w:p>
    <w:p w14:paraId="5F416823" w14:textId="77777777" w:rsidR="00E611EE" w:rsidRDefault="00E611EE">
      <w:pPr>
        <w:spacing w:before="7" w:line="160" w:lineRule="exact"/>
        <w:rPr>
          <w:sz w:val="17"/>
          <w:szCs w:val="17"/>
        </w:rPr>
      </w:pPr>
    </w:p>
    <w:p w14:paraId="6B44F934" w14:textId="77777777" w:rsidR="00E611EE" w:rsidRDefault="00000000">
      <w:pPr>
        <w:ind w:left="1188"/>
        <w:rPr>
          <w:sz w:val="23"/>
          <w:szCs w:val="23"/>
        </w:rPr>
      </w:pPr>
      <w:r>
        <w:rPr>
          <w:sz w:val="23"/>
          <w:szCs w:val="23"/>
        </w:rPr>
        <w:t xml:space="preserve">2.  </w:t>
      </w:r>
      <w:r>
        <w:rPr>
          <w:spacing w:val="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og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2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s</w:t>
      </w:r>
    </w:p>
    <w:p w14:paraId="50192EB5" w14:textId="77777777" w:rsidR="00E611EE" w:rsidRDefault="00E611EE">
      <w:pPr>
        <w:spacing w:before="11" w:line="200" w:lineRule="exact"/>
      </w:pPr>
    </w:p>
    <w:p w14:paraId="7121C877" w14:textId="77777777" w:rsidR="00E611EE" w:rsidRDefault="00000000">
      <w:pPr>
        <w:ind w:left="108"/>
        <w:rPr>
          <w:sz w:val="23"/>
          <w:szCs w:val="23"/>
        </w:rPr>
      </w:pPr>
      <w:r>
        <w:rPr>
          <w:sz w:val="23"/>
          <w:szCs w:val="23"/>
        </w:rPr>
        <w:t>C</w:t>
      </w:r>
      <w:r>
        <w:rPr>
          <w:spacing w:val="-4"/>
          <w:sz w:val="23"/>
          <w:szCs w:val="23"/>
        </w:rPr>
        <w:t>o</w:t>
      </w:r>
      <w:r>
        <w:rPr>
          <w:spacing w:val="-5"/>
          <w:sz w:val="23"/>
          <w:szCs w:val="23"/>
        </w:rPr>
        <w:t>n</w:t>
      </w:r>
      <w:r>
        <w:rPr>
          <w:spacing w:val="2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n </w:t>
      </w:r>
      <w:r>
        <w:rPr>
          <w:spacing w:val="-3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4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me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2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s</w:t>
      </w:r>
      <w:r>
        <w:rPr>
          <w:spacing w:val="2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4</w:t>
      </w:r>
      <w:r>
        <w:rPr>
          <w:spacing w:val="2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l</w:t>
      </w:r>
      <w:r>
        <w:rPr>
          <w:spacing w:val="1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381480F5" w14:textId="77777777" w:rsidR="00E611EE" w:rsidRDefault="00E611EE">
      <w:pPr>
        <w:spacing w:before="1" w:line="160" w:lineRule="exact"/>
        <w:rPr>
          <w:sz w:val="16"/>
          <w:szCs w:val="16"/>
        </w:rPr>
      </w:pPr>
    </w:p>
    <w:p w14:paraId="05A3F712" w14:textId="77777777" w:rsidR="00E611EE" w:rsidRDefault="00000000">
      <w:pPr>
        <w:tabs>
          <w:tab w:val="left" w:pos="1180"/>
        </w:tabs>
        <w:spacing w:line="296" w:lineRule="auto"/>
        <w:ind w:left="1188" w:right="77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16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-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 xml:space="preserve">y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y</w:t>
      </w:r>
      <w:r>
        <w:rPr>
          <w:spacing w:val="-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-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-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>ur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l</w:t>
      </w:r>
      <w:r>
        <w:rPr>
          <w:spacing w:val="-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s</w:t>
      </w:r>
      <w:r>
        <w:rPr>
          <w:spacing w:val="1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 xml:space="preserve">ur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me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 xml:space="preserve">, </w:t>
      </w:r>
      <w:r>
        <w:rPr>
          <w:spacing w:val="-1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 xml:space="preserve">o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on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l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1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ee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d.</w:t>
      </w:r>
    </w:p>
    <w:p w14:paraId="7E4A2CA0" w14:textId="77777777" w:rsidR="00E611EE" w:rsidRDefault="00E611EE">
      <w:pPr>
        <w:spacing w:before="1" w:line="100" w:lineRule="exact"/>
        <w:rPr>
          <w:sz w:val="10"/>
          <w:szCs w:val="10"/>
        </w:rPr>
      </w:pPr>
    </w:p>
    <w:p w14:paraId="7E9EF413" w14:textId="77777777" w:rsidR="00E611EE" w:rsidRDefault="00000000">
      <w:pPr>
        <w:tabs>
          <w:tab w:val="left" w:pos="1180"/>
        </w:tabs>
        <w:spacing w:line="296" w:lineRule="auto"/>
        <w:ind w:left="1188" w:right="74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-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-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y</w:t>
      </w:r>
      <w:r>
        <w:rPr>
          <w:spacing w:val="-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y</w:t>
      </w:r>
      <w:r>
        <w:rPr>
          <w:spacing w:val="-1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e</w:t>
      </w:r>
      <w:r>
        <w:rPr>
          <w:spacing w:val="-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-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-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-5"/>
          <w:sz w:val="23"/>
          <w:szCs w:val="23"/>
        </w:rPr>
        <w:t xml:space="preserve"> </w:t>
      </w:r>
      <w:r>
        <w:rPr>
          <w:sz w:val="23"/>
          <w:szCs w:val="23"/>
        </w:rPr>
        <w:t>gr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up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-</w:t>
      </w:r>
      <w:r>
        <w:rPr>
          <w:spacing w:val="-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me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-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-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ca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 xml:space="preserve">,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no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on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 xml:space="preserve">l </w:t>
      </w:r>
      <w:r>
        <w:rPr>
          <w:spacing w:val="-6"/>
          <w:sz w:val="23"/>
          <w:szCs w:val="23"/>
        </w:rPr>
        <w:t>li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ee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d.</w:t>
      </w:r>
    </w:p>
    <w:p w14:paraId="33068A25" w14:textId="77777777" w:rsidR="00E611EE" w:rsidRDefault="00E611EE">
      <w:pPr>
        <w:spacing w:before="1" w:line="100" w:lineRule="exact"/>
        <w:rPr>
          <w:sz w:val="10"/>
          <w:szCs w:val="10"/>
        </w:rPr>
      </w:pPr>
    </w:p>
    <w:p w14:paraId="1CEE700E" w14:textId="77777777" w:rsidR="00E611EE" w:rsidRDefault="00000000">
      <w:pPr>
        <w:tabs>
          <w:tab w:val="left" w:pos="1180"/>
        </w:tabs>
        <w:spacing w:line="296" w:lineRule="auto"/>
        <w:ind w:left="1188" w:right="84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o,</w:t>
      </w:r>
      <w:r>
        <w:rPr>
          <w:spacing w:val="2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p</w:t>
      </w:r>
      <w:r>
        <w:rPr>
          <w:spacing w:val="3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rol</w:t>
      </w:r>
      <w:r>
        <w:rPr>
          <w:spacing w:val="2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y</w:t>
      </w:r>
      <w:r>
        <w:rPr>
          <w:spacing w:val="2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3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4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ns</w:t>
      </w:r>
      <w:r>
        <w:rPr>
          <w:spacing w:val="3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 xml:space="preserve">be 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024D8EEC" w14:textId="77777777" w:rsidR="00E611EE" w:rsidRDefault="00E611EE">
      <w:pPr>
        <w:spacing w:before="1" w:line="100" w:lineRule="exact"/>
        <w:rPr>
          <w:sz w:val="10"/>
          <w:szCs w:val="10"/>
        </w:rPr>
      </w:pPr>
    </w:p>
    <w:p w14:paraId="7470B24C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me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3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ude</w:t>
      </w:r>
      <w:r>
        <w:rPr>
          <w:spacing w:val="2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,</w:t>
      </w:r>
      <w:r>
        <w:rPr>
          <w:spacing w:val="2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ac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,</w:t>
      </w:r>
      <w:r>
        <w:rPr>
          <w:spacing w:val="2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6"/>
          <w:sz w:val="23"/>
          <w:szCs w:val="23"/>
        </w:rPr>
        <w:t>li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.</w:t>
      </w:r>
    </w:p>
    <w:p w14:paraId="22750127" w14:textId="77777777" w:rsidR="00E611EE" w:rsidRDefault="00E611EE">
      <w:pPr>
        <w:spacing w:before="10" w:line="140" w:lineRule="exact"/>
        <w:rPr>
          <w:sz w:val="15"/>
          <w:szCs w:val="15"/>
        </w:rPr>
      </w:pPr>
    </w:p>
    <w:p w14:paraId="7DBA032A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>ur</w:t>
      </w:r>
      <w:r>
        <w:rPr>
          <w:spacing w:val="1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l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ude</w:t>
      </w:r>
      <w:r>
        <w:rPr>
          <w:spacing w:val="1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 xml:space="preserve">R, </w:t>
      </w:r>
      <w:r>
        <w:rPr>
          <w:spacing w:val="-3"/>
          <w:sz w:val="23"/>
          <w:szCs w:val="23"/>
        </w:rPr>
        <w:t>A</w:t>
      </w:r>
      <w:r>
        <w:rPr>
          <w:spacing w:val="2"/>
          <w:sz w:val="23"/>
          <w:szCs w:val="23"/>
        </w:rPr>
        <w:t>ND</w:t>
      </w:r>
      <w:r>
        <w:rPr>
          <w:sz w:val="23"/>
          <w:szCs w:val="23"/>
        </w:rPr>
        <w:t xml:space="preserve">, </w:t>
      </w:r>
      <w:r>
        <w:rPr>
          <w:spacing w:val="2"/>
          <w:sz w:val="23"/>
          <w:szCs w:val="23"/>
        </w:rPr>
        <w:t>N</w:t>
      </w:r>
      <w:r>
        <w:rPr>
          <w:spacing w:val="6"/>
          <w:sz w:val="23"/>
          <w:szCs w:val="23"/>
        </w:rPr>
        <w:t>O</w:t>
      </w:r>
      <w:r>
        <w:rPr>
          <w:sz w:val="23"/>
          <w:szCs w:val="23"/>
        </w:rPr>
        <w:t>T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&amp;</w:t>
      </w:r>
      <w:r>
        <w:rPr>
          <w:spacing w:val="-1"/>
          <w:sz w:val="23"/>
          <w:szCs w:val="23"/>
        </w:rPr>
        <w:t xml:space="preserve"> E</w:t>
      </w:r>
      <w:r>
        <w:rPr>
          <w:spacing w:val="2"/>
          <w:sz w:val="23"/>
          <w:szCs w:val="23"/>
        </w:rPr>
        <w:t>X</w:t>
      </w:r>
      <w:r>
        <w:rPr>
          <w:sz w:val="23"/>
          <w:szCs w:val="23"/>
        </w:rPr>
        <w:t>-</w:t>
      </w: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R.</w:t>
      </w:r>
    </w:p>
    <w:p w14:paraId="641865D4" w14:textId="77777777" w:rsidR="00E611EE" w:rsidRDefault="00E611EE">
      <w:pPr>
        <w:spacing w:before="5" w:line="160" w:lineRule="exact"/>
        <w:rPr>
          <w:sz w:val="16"/>
          <w:szCs w:val="16"/>
        </w:rPr>
      </w:pPr>
    </w:p>
    <w:p w14:paraId="170774B9" w14:textId="77777777" w:rsidR="00E611EE" w:rsidRDefault="00000000">
      <w:pPr>
        <w:ind w:left="828"/>
        <w:rPr>
          <w:sz w:val="23"/>
          <w:szCs w:val="23"/>
        </w:rPr>
        <w:sectPr w:rsidR="00E611E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80" w:right="1600" w:bottom="280" w:left="1620" w:header="720" w:footer="72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21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ee</w:t>
      </w:r>
      <w:r>
        <w:rPr>
          <w:sz w:val="23"/>
          <w:szCs w:val="23"/>
        </w:rPr>
        <w:t>d</w:t>
      </w:r>
      <w:r>
        <w:rPr>
          <w:spacing w:val="1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on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l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y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y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1415969B" w14:textId="77777777" w:rsidR="00E611EE" w:rsidRDefault="00E611EE">
      <w:pPr>
        <w:spacing w:before="1" w:line="140" w:lineRule="exact"/>
        <w:rPr>
          <w:sz w:val="14"/>
          <w:szCs w:val="14"/>
        </w:rPr>
      </w:pPr>
    </w:p>
    <w:p w14:paraId="1B3F7108" w14:textId="77777777" w:rsidR="00E611EE" w:rsidRDefault="00E611EE">
      <w:pPr>
        <w:spacing w:line="200" w:lineRule="exact"/>
      </w:pPr>
    </w:p>
    <w:p w14:paraId="6BE006A3" w14:textId="77777777" w:rsidR="00E611EE" w:rsidRDefault="00000000">
      <w:pPr>
        <w:spacing w:before="18" w:line="260" w:lineRule="exact"/>
        <w:ind w:left="828"/>
        <w:rPr>
          <w:sz w:val="23"/>
          <w:szCs w:val="23"/>
        </w:rPr>
      </w:pPr>
      <w:r>
        <w:pict w14:anchorId="68771160">
          <v:group id="_x0000_s2663" style="position:absolute;left:0;text-align:left;margin-left:87.1pt;margin-top:108.7pt;width:438.5pt;height:0;z-index:-5611;mso-position-horizontal-relative:page;mso-position-vertical-relative:page" coordorigin="1742,2174" coordsize="8770,0">
            <v:shape id="_x0000_s2664" style="position:absolute;left:1742;top:2174;width:8770;height:0" coordorigin="1742,2174" coordsize="8770,0" path="m1742,2174r8770,e" filled="f" strokeweight="1.06pt">
              <v:path arrowok="t"/>
            </v:shape>
            <w10:wrap anchorx="page" anchory="page"/>
          </v:group>
        </w:pict>
      </w:r>
      <w:r>
        <w:rPr>
          <w:rFonts w:ascii="Symbol" w:eastAsia="Symbol" w:hAnsi="Symbol" w:cs="Symbol"/>
          <w:position w:val="-1"/>
          <w:sz w:val="23"/>
          <w:szCs w:val="23"/>
        </w:rPr>
        <w:t></w:t>
      </w:r>
      <w:r>
        <w:rPr>
          <w:position w:val="-1"/>
          <w:sz w:val="23"/>
          <w:szCs w:val="23"/>
        </w:rPr>
        <w:t xml:space="preserve">   </w:t>
      </w:r>
      <w:r>
        <w:rPr>
          <w:spacing w:val="19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h</w:t>
      </w:r>
      <w:r>
        <w:rPr>
          <w:position w:val="-1"/>
          <w:sz w:val="23"/>
          <w:szCs w:val="23"/>
        </w:rPr>
        <w:t>e</w:t>
      </w:r>
      <w:r>
        <w:rPr>
          <w:spacing w:val="18"/>
          <w:position w:val="-1"/>
          <w:sz w:val="23"/>
          <w:szCs w:val="23"/>
        </w:rPr>
        <w:t xml:space="preserve"> 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n</w:t>
      </w:r>
      <w:r>
        <w:rPr>
          <w:position w:val="-1"/>
          <w:sz w:val="23"/>
          <w:szCs w:val="23"/>
        </w:rPr>
        <w:t>put</w:t>
      </w:r>
      <w:r>
        <w:rPr>
          <w:spacing w:val="13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-5"/>
          <w:position w:val="-1"/>
          <w:sz w:val="23"/>
          <w:szCs w:val="23"/>
        </w:rPr>
        <w:t>o</w:t>
      </w:r>
      <w:r>
        <w:rPr>
          <w:spacing w:val="-1"/>
          <w:position w:val="-1"/>
          <w:sz w:val="23"/>
          <w:szCs w:val="23"/>
        </w:rPr>
        <w:t>m</w:t>
      </w:r>
      <w:r>
        <w:rPr>
          <w:position w:val="-1"/>
          <w:sz w:val="23"/>
          <w:szCs w:val="23"/>
        </w:rPr>
        <w:t>b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n</w:t>
      </w:r>
      <w:r>
        <w:rPr>
          <w:spacing w:val="-1"/>
          <w:position w:val="-1"/>
          <w:sz w:val="23"/>
          <w:szCs w:val="23"/>
        </w:rPr>
        <w:t>a</w:t>
      </w:r>
      <w:r>
        <w:rPr>
          <w:spacing w:val="-2"/>
          <w:position w:val="-1"/>
          <w:sz w:val="23"/>
          <w:szCs w:val="23"/>
        </w:rPr>
        <w:t>t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o</w:t>
      </w:r>
      <w:r>
        <w:rPr>
          <w:position w:val="-1"/>
          <w:sz w:val="23"/>
          <w:szCs w:val="23"/>
        </w:rPr>
        <w:t>n</w:t>
      </w:r>
      <w:r>
        <w:rPr>
          <w:spacing w:val="15"/>
          <w:position w:val="-1"/>
          <w:sz w:val="23"/>
          <w:szCs w:val="23"/>
        </w:rPr>
        <w:t xml:space="preserve"> </w:t>
      </w:r>
      <w:r>
        <w:rPr>
          <w:spacing w:val="-5"/>
          <w:position w:val="-1"/>
          <w:sz w:val="23"/>
          <w:szCs w:val="23"/>
        </w:rPr>
        <w:t>o</w:t>
      </w:r>
      <w:r>
        <w:rPr>
          <w:position w:val="-1"/>
          <w:sz w:val="23"/>
          <w:szCs w:val="23"/>
        </w:rPr>
        <w:t>f</w:t>
      </w:r>
      <w:r>
        <w:rPr>
          <w:spacing w:val="15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h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1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e</w:t>
      </w:r>
      <w:r>
        <w:rPr>
          <w:spacing w:val="18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c</w:t>
      </w:r>
      <w:r>
        <w:rPr>
          <w:spacing w:val="-5"/>
          <w:position w:val="-1"/>
          <w:sz w:val="23"/>
          <w:szCs w:val="23"/>
        </w:rPr>
        <w:t>on</w:t>
      </w:r>
      <w:r>
        <w:rPr>
          <w:spacing w:val="-2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r</w:t>
      </w:r>
      <w:r>
        <w:rPr>
          <w:spacing w:val="-4"/>
          <w:position w:val="-1"/>
          <w:sz w:val="23"/>
          <w:szCs w:val="23"/>
        </w:rPr>
        <w:t>o</w:t>
      </w:r>
      <w:r>
        <w:rPr>
          <w:position w:val="-1"/>
          <w:sz w:val="23"/>
          <w:szCs w:val="23"/>
        </w:rPr>
        <w:t>l</w:t>
      </w:r>
      <w:r>
        <w:rPr>
          <w:spacing w:val="13"/>
          <w:position w:val="-1"/>
          <w:sz w:val="23"/>
          <w:szCs w:val="23"/>
        </w:rPr>
        <w:t xml:space="preserve"> </w:t>
      </w:r>
      <w:r>
        <w:rPr>
          <w:spacing w:val="-6"/>
          <w:position w:val="-1"/>
          <w:sz w:val="23"/>
          <w:szCs w:val="23"/>
        </w:rPr>
        <w:t>li</w:t>
      </w:r>
      <w:r>
        <w:rPr>
          <w:spacing w:val="-5"/>
          <w:position w:val="-1"/>
          <w:sz w:val="23"/>
          <w:szCs w:val="23"/>
        </w:rPr>
        <w:t>n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s</w:t>
      </w:r>
      <w:r>
        <w:rPr>
          <w:spacing w:val="21"/>
          <w:position w:val="-1"/>
          <w:sz w:val="23"/>
          <w:szCs w:val="23"/>
        </w:rPr>
        <w:t xml:space="preserve"> </w:t>
      </w:r>
      <w:proofErr w:type="gramStart"/>
      <w:r>
        <w:rPr>
          <w:spacing w:val="-1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re</w:t>
      </w:r>
      <w:proofErr w:type="gramEnd"/>
      <w:r>
        <w:rPr>
          <w:spacing w:val="13"/>
          <w:position w:val="-1"/>
          <w:sz w:val="23"/>
          <w:szCs w:val="23"/>
        </w:rPr>
        <w:t xml:space="preserve"> </w:t>
      </w:r>
      <w:r>
        <w:rPr>
          <w:spacing w:val="1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h</w:t>
      </w:r>
      <w:r>
        <w:rPr>
          <w:spacing w:val="-4"/>
          <w:position w:val="-1"/>
          <w:sz w:val="23"/>
          <w:szCs w:val="23"/>
        </w:rPr>
        <w:t>o</w:t>
      </w:r>
      <w:r>
        <w:rPr>
          <w:spacing w:val="2"/>
          <w:position w:val="-1"/>
          <w:sz w:val="23"/>
          <w:szCs w:val="23"/>
        </w:rPr>
        <w:t>w</w:t>
      </w:r>
      <w:r>
        <w:rPr>
          <w:position w:val="-1"/>
          <w:sz w:val="23"/>
          <w:szCs w:val="23"/>
        </w:rPr>
        <w:t>n</w:t>
      </w:r>
      <w:r>
        <w:rPr>
          <w:spacing w:val="15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b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-5"/>
          <w:position w:val="-1"/>
          <w:sz w:val="23"/>
          <w:szCs w:val="23"/>
        </w:rPr>
        <w:t>o</w:t>
      </w:r>
      <w:r>
        <w:rPr>
          <w:spacing w:val="-12"/>
          <w:position w:val="-1"/>
          <w:sz w:val="23"/>
          <w:szCs w:val="23"/>
        </w:rPr>
        <w:t>w</w:t>
      </w:r>
      <w:r>
        <w:rPr>
          <w:position w:val="-1"/>
          <w:sz w:val="23"/>
          <w:szCs w:val="23"/>
        </w:rPr>
        <w:t>.</w:t>
      </w:r>
    </w:p>
    <w:p w14:paraId="0C6B870A" w14:textId="77777777" w:rsidR="00E611EE" w:rsidRDefault="00E611EE">
      <w:pPr>
        <w:spacing w:before="8" w:line="140" w:lineRule="exact"/>
        <w:rPr>
          <w:sz w:val="14"/>
          <w:szCs w:val="14"/>
        </w:rPr>
        <w:sectPr w:rsidR="00E611EE">
          <w:headerReference w:type="default" r:id="rId13"/>
          <w:pgSz w:w="12240" w:h="15840"/>
          <w:pgMar w:top="1960" w:right="1560" w:bottom="280" w:left="1620" w:header="1965" w:footer="0" w:gutter="0"/>
          <w:pgNumType w:start="2"/>
          <w:cols w:space="720"/>
        </w:sectPr>
      </w:pPr>
    </w:p>
    <w:p w14:paraId="14284CCC" w14:textId="77777777" w:rsidR="00E611EE" w:rsidRDefault="00000000">
      <w:pPr>
        <w:spacing w:before="18"/>
        <w:ind w:left="828"/>
        <w:rPr>
          <w:sz w:val="23"/>
          <w:szCs w:val="23"/>
        </w:rPr>
      </w:pPr>
      <w:r>
        <w:pict w14:anchorId="3AE27F98">
          <v:shapetype id="_x0000_t202" coordsize="21600,21600" o:spt="202" path="m,l,21600r21600,l21600,xe">
            <v:stroke joinstyle="miter"/>
            <v:path gradientshapeok="t" o:connecttype="rect"/>
          </v:shapetype>
          <v:shape id="_x0000_s2662" type="#_x0000_t202" style="position:absolute;left:0;text-align:left;margin-left:205.2pt;margin-top:10.9pt;width:3.35pt;height:6.7pt;z-index:-5610;mso-position-horizontal-relative:page" filled="f" stroked="f">
            <v:textbox inset="0,0,0,0">
              <w:txbxContent>
                <w:p w14:paraId="507D586E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-4"/>
          <w:sz w:val="23"/>
          <w:szCs w:val="23"/>
        </w:rPr>
        <w:t>o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l</w:t>
      </w:r>
      <w:r>
        <w:rPr>
          <w:spacing w:val="1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C</w:t>
      </w:r>
    </w:p>
    <w:p w14:paraId="6916F07E" w14:textId="77777777" w:rsidR="00E611EE" w:rsidRDefault="00000000">
      <w:pPr>
        <w:spacing w:before="34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2552" w:space="57"/>
            <w:col w:w="6451"/>
          </w:cols>
        </w:sectPr>
      </w:pPr>
      <w:r>
        <w:br w:type="column"/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2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y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up: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l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me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,</w:t>
      </w:r>
    </w:p>
    <w:p w14:paraId="30150F6E" w14:textId="77777777" w:rsidR="00E611EE" w:rsidRDefault="00E611EE">
      <w:pPr>
        <w:spacing w:before="6" w:line="140" w:lineRule="exact"/>
        <w:rPr>
          <w:sz w:val="14"/>
          <w:szCs w:val="14"/>
        </w:rPr>
      </w:pPr>
    </w:p>
    <w:p w14:paraId="32FDB9E4" w14:textId="77777777" w:rsidR="00E611EE" w:rsidRDefault="00000000">
      <w:pPr>
        <w:spacing w:before="30"/>
        <w:ind w:left="11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9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position w:val="-8"/>
          <w:sz w:val="13"/>
          <w:szCs w:val="13"/>
        </w:rPr>
        <w:t>2</w:t>
      </w:r>
      <w:r>
        <w:rPr>
          <w:sz w:val="23"/>
          <w:szCs w:val="23"/>
        </w:rPr>
        <w:t>=0:</w:t>
      </w:r>
      <w:r>
        <w:rPr>
          <w:spacing w:val="2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</w:p>
    <w:p w14:paraId="4AD12BE1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558D3E97" w14:textId="77777777" w:rsidR="00E611EE" w:rsidRDefault="00000000">
      <w:pPr>
        <w:spacing w:line="300" w:lineRule="exact"/>
        <w:ind w:left="1183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4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9"/>
          <w:position w:val="4"/>
          <w:sz w:val="23"/>
          <w:szCs w:val="23"/>
        </w:rPr>
        <w:t xml:space="preserve"> </w:t>
      </w:r>
      <w:r>
        <w:rPr>
          <w:position w:val="4"/>
          <w:sz w:val="23"/>
          <w:szCs w:val="23"/>
        </w:rPr>
        <w:t>C</w:t>
      </w:r>
      <w:r>
        <w:rPr>
          <w:position w:val="-4"/>
          <w:sz w:val="13"/>
          <w:szCs w:val="13"/>
        </w:rPr>
        <w:t>2</w:t>
      </w:r>
      <w:r>
        <w:rPr>
          <w:position w:val="4"/>
          <w:sz w:val="23"/>
          <w:szCs w:val="23"/>
        </w:rPr>
        <w:t>=0:</w:t>
      </w:r>
      <w:r>
        <w:rPr>
          <w:spacing w:val="29"/>
          <w:position w:val="4"/>
          <w:sz w:val="23"/>
          <w:szCs w:val="23"/>
        </w:rPr>
        <w:t xml:space="preserve"> </w:t>
      </w:r>
      <w:r>
        <w:rPr>
          <w:spacing w:val="-6"/>
          <w:position w:val="4"/>
          <w:sz w:val="23"/>
          <w:szCs w:val="23"/>
        </w:rPr>
        <w:t>l</w:t>
      </w:r>
      <w:r>
        <w:rPr>
          <w:spacing w:val="-5"/>
          <w:position w:val="4"/>
          <w:sz w:val="23"/>
          <w:szCs w:val="23"/>
        </w:rPr>
        <w:t>o</w:t>
      </w:r>
      <w:r>
        <w:rPr>
          <w:position w:val="4"/>
          <w:sz w:val="23"/>
          <w:szCs w:val="23"/>
        </w:rPr>
        <w:t>g</w:t>
      </w:r>
      <w:r>
        <w:rPr>
          <w:spacing w:val="-6"/>
          <w:position w:val="4"/>
          <w:sz w:val="23"/>
          <w:szCs w:val="23"/>
        </w:rPr>
        <w:t>i</w:t>
      </w:r>
      <w:r>
        <w:rPr>
          <w:spacing w:val="-1"/>
          <w:position w:val="4"/>
          <w:sz w:val="23"/>
          <w:szCs w:val="23"/>
        </w:rPr>
        <w:t>ca</w:t>
      </w:r>
      <w:r>
        <w:rPr>
          <w:position w:val="4"/>
          <w:sz w:val="23"/>
          <w:szCs w:val="23"/>
        </w:rPr>
        <w:t>l</w:t>
      </w:r>
      <w:r>
        <w:rPr>
          <w:spacing w:val="27"/>
          <w:position w:val="4"/>
          <w:sz w:val="23"/>
          <w:szCs w:val="23"/>
        </w:rPr>
        <w:t xml:space="preserve"> </w:t>
      </w:r>
      <w:r>
        <w:rPr>
          <w:spacing w:val="-5"/>
          <w:position w:val="4"/>
          <w:sz w:val="23"/>
          <w:szCs w:val="23"/>
        </w:rPr>
        <w:t>o</w:t>
      </w:r>
      <w:r>
        <w:rPr>
          <w:position w:val="4"/>
          <w:sz w:val="23"/>
          <w:szCs w:val="23"/>
        </w:rPr>
        <w:t>p</w:t>
      </w:r>
      <w:r>
        <w:rPr>
          <w:spacing w:val="-1"/>
          <w:position w:val="4"/>
          <w:sz w:val="23"/>
          <w:szCs w:val="23"/>
        </w:rPr>
        <w:t>e</w:t>
      </w:r>
      <w:r>
        <w:rPr>
          <w:position w:val="4"/>
          <w:sz w:val="23"/>
          <w:szCs w:val="23"/>
        </w:rPr>
        <w:t>r</w:t>
      </w:r>
      <w:r>
        <w:rPr>
          <w:spacing w:val="-1"/>
          <w:position w:val="4"/>
          <w:sz w:val="23"/>
          <w:szCs w:val="23"/>
        </w:rPr>
        <w:t>a</w:t>
      </w:r>
      <w:r>
        <w:rPr>
          <w:spacing w:val="3"/>
          <w:position w:val="4"/>
          <w:sz w:val="23"/>
          <w:szCs w:val="23"/>
        </w:rPr>
        <w:t>t</w:t>
      </w:r>
      <w:r>
        <w:rPr>
          <w:spacing w:val="-6"/>
          <w:position w:val="4"/>
          <w:sz w:val="23"/>
          <w:szCs w:val="23"/>
        </w:rPr>
        <w:t>i</w:t>
      </w:r>
      <w:r>
        <w:rPr>
          <w:spacing w:val="-5"/>
          <w:position w:val="4"/>
          <w:sz w:val="23"/>
          <w:szCs w:val="23"/>
        </w:rPr>
        <w:t>on</w:t>
      </w:r>
      <w:r>
        <w:rPr>
          <w:position w:val="4"/>
          <w:sz w:val="23"/>
          <w:szCs w:val="23"/>
        </w:rPr>
        <w:t>.</w:t>
      </w:r>
    </w:p>
    <w:p w14:paraId="26A6F741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6E684EA1" w14:textId="77777777" w:rsidR="00E611EE" w:rsidRDefault="00000000">
      <w:pPr>
        <w:ind w:left="828"/>
        <w:rPr>
          <w:sz w:val="23"/>
          <w:szCs w:val="23"/>
        </w:rPr>
      </w:pPr>
      <w:r>
        <w:pict w14:anchorId="1E45BD64">
          <v:shape id="_x0000_s2661" type="#_x0000_t202" style="position:absolute;left:0;text-align:left;margin-left:209.05pt;margin-top:10pt;width:3.35pt;height:6.7pt;z-index:-5609;mso-position-horizontal-relative:page" filled="f" stroked="f">
            <v:textbox inset="0,0,0,0">
              <w:txbxContent>
                <w:p w14:paraId="32AB7077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-4"/>
          <w:sz w:val="23"/>
          <w:szCs w:val="23"/>
        </w:rPr>
        <w:t>o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l</w:t>
      </w:r>
      <w:r>
        <w:rPr>
          <w:spacing w:val="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"/>
          <w:sz w:val="23"/>
          <w:szCs w:val="23"/>
        </w:rPr>
        <w:t xml:space="preserve"> </w:t>
      </w:r>
      <w:r>
        <w:rPr>
          <w:sz w:val="23"/>
          <w:szCs w:val="23"/>
        </w:rPr>
        <w:t>C</w:t>
      </w:r>
    </w:p>
    <w:p w14:paraId="329D6469" w14:textId="77777777" w:rsidR="00E611EE" w:rsidRDefault="00000000">
      <w:pPr>
        <w:spacing w:before="4" w:line="120" w:lineRule="exact"/>
        <w:rPr>
          <w:sz w:val="12"/>
          <w:szCs w:val="12"/>
        </w:rPr>
      </w:pPr>
      <w:r>
        <w:br w:type="column"/>
      </w:r>
    </w:p>
    <w:p w14:paraId="5B21D59A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2629" w:space="62"/>
            <w:col w:w="6369"/>
          </w:cols>
        </w:sectPr>
      </w:pPr>
      <w:r>
        <w:pict w14:anchorId="747F70A1">
          <v:shape id="_x0000_s2660" type="#_x0000_t202" style="position:absolute;margin-left:242.4pt;margin-top:9.15pt;width:3.35pt;height:6.7pt;z-index:-5608;mso-position-horizontal-relative:page" filled="f" stroked="f">
            <v:textbox inset="0,0,0,0">
              <w:txbxContent>
                <w:p w14:paraId="6DCA8396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 C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4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2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y</w:t>
      </w:r>
      <w:r>
        <w:rPr>
          <w:spacing w:val="-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y</w:t>
      </w:r>
      <w:r>
        <w:rPr>
          <w:spacing w:val="-5"/>
          <w:sz w:val="23"/>
          <w:szCs w:val="23"/>
        </w:rPr>
        <w:t xml:space="preserve"> on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>ur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gr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up.</w:t>
      </w:r>
    </w:p>
    <w:p w14:paraId="3C0C5D65" w14:textId="77777777" w:rsidR="00E611EE" w:rsidRDefault="00000000">
      <w:pPr>
        <w:spacing w:before="66"/>
        <w:ind w:left="1188"/>
        <w:rPr>
          <w:sz w:val="23"/>
          <w:szCs w:val="23"/>
        </w:rPr>
      </w:pPr>
      <w:r>
        <w:rPr>
          <w:spacing w:val="2"/>
          <w:sz w:val="23"/>
          <w:szCs w:val="23"/>
        </w:rPr>
        <w:t>O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4"/>
          <w:sz w:val="23"/>
          <w:szCs w:val="23"/>
        </w:rPr>
        <w:t>o</w:t>
      </w:r>
      <w:r>
        <w:rPr>
          <w:spacing w:val="1"/>
          <w:sz w:val="23"/>
          <w:szCs w:val="23"/>
        </w:rPr>
        <w:t>ss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.</w:t>
      </w:r>
    </w:p>
    <w:p w14:paraId="4167CD79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4642765F" w14:textId="77777777" w:rsidR="00E611EE" w:rsidRDefault="002D1374">
      <w:pPr>
        <w:ind w:left="1519"/>
      </w:pPr>
      <w:r>
        <w:pict w14:anchorId="5810BF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2pt;height:148.8pt">
            <v:imagedata r:id="rId14" o:title=""/>
          </v:shape>
        </w:pict>
      </w:r>
    </w:p>
    <w:p w14:paraId="7EC3E510" w14:textId="77777777" w:rsidR="00E611EE" w:rsidRDefault="00000000">
      <w:pPr>
        <w:spacing w:before="28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-3"/>
          <w:sz w:val="23"/>
          <w:szCs w:val="23"/>
        </w:rPr>
        <w:t xml:space="preserve"> </w:t>
      </w:r>
      <w:r>
        <w:rPr>
          <w:sz w:val="23"/>
          <w:szCs w:val="23"/>
        </w:rPr>
        <w:t>3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x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8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ec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2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de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ru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.</w:t>
      </w:r>
    </w:p>
    <w:p w14:paraId="3C378CC0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3A1F77FE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k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gr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m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1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5"/>
          <w:sz w:val="23"/>
          <w:szCs w:val="23"/>
        </w:rPr>
        <w:t>ho</w:t>
      </w:r>
      <w:r>
        <w:rPr>
          <w:spacing w:val="2"/>
          <w:sz w:val="23"/>
          <w:szCs w:val="23"/>
        </w:rPr>
        <w:t>w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.</w:t>
      </w:r>
    </w:p>
    <w:p w14:paraId="644B27BC" w14:textId="77777777" w:rsidR="00E611EE" w:rsidRDefault="00E611EE">
      <w:pPr>
        <w:spacing w:before="7" w:line="100" w:lineRule="exact"/>
        <w:rPr>
          <w:sz w:val="11"/>
          <w:szCs w:val="11"/>
        </w:rPr>
      </w:pPr>
    </w:p>
    <w:p w14:paraId="324036AF" w14:textId="77777777" w:rsidR="00E611EE" w:rsidRDefault="002D1374">
      <w:pPr>
        <w:ind w:left="1534"/>
      </w:pPr>
      <w:r>
        <w:pict w14:anchorId="158AE5DA">
          <v:shape id="_x0000_i1026" type="#_x0000_t75" style="width:296.4pt;height:170.4pt">
            <v:imagedata r:id="rId15" o:title=""/>
          </v:shape>
        </w:pict>
      </w:r>
    </w:p>
    <w:p w14:paraId="647E93D1" w14:textId="77777777" w:rsidR="00E611EE" w:rsidRDefault="00E611EE">
      <w:pPr>
        <w:spacing w:before="5" w:line="140" w:lineRule="exact"/>
        <w:rPr>
          <w:sz w:val="15"/>
          <w:szCs w:val="15"/>
        </w:rPr>
      </w:pPr>
    </w:p>
    <w:p w14:paraId="66F99443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-1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g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6"/>
          <w:sz w:val="23"/>
          <w:szCs w:val="23"/>
        </w:rPr>
        <w:t>r</w:t>
      </w:r>
      <w:r>
        <w:rPr>
          <w:b/>
          <w:sz w:val="23"/>
          <w:szCs w:val="23"/>
        </w:rPr>
        <w:t>e</w:t>
      </w:r>
      <w:r>
        <w:rPr>
          <w:b/>
          <w:spacing w:val="13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2.1: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k</w:t>
      </w:r>
      <w:r>
        <w:rPr>
          <w:spacing w:val="10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gr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m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1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U</w:t>
      </w:r>
    </w:p>
    <w:p w14:paraId="0FB9B84B" w14:textId="77777777" w:rsidR="00E611EE" w:rsidRDefault="00E611EE">
      <w:pPr>
        <w:spacing w:before="1" w:line="140" w:lineRule="exact"/>
        <w:rPr>
          <w:sz w:val="15"/>
          <w:szCs w:val="15"/>
        </w:rPr>
      </w:pPr>
    </w:p>
    <w:p w14:paraId="62DFC293" w14:textId="77777777" w:rsidR="00E611EE" w:rsidRDefault="00000000">
      <w:pPr>
        <w:tabs>
          <w:tab w:val="left" w:pos="1180"/>
        </w:tabs>
        <w:spacing w:line="296" w:lineRule="auto"/>
        <w:ind w:left="1188" w:right="127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3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31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z w:val="23"/>
          <w:szCs w:val="23"/>
        </w:rPr>
        <w:t>got</w:t>
      </w:r>
      <w:r>
        <w:rPr>
          <w:spacing w:val="2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pu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 xml:space="preserve">e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z w:val="23"/>
          <w:szCs w:val="23"/>
        </w:rPr>
        <w:t>.</w:t>
      </w:r>
    </w:p>
    <w:p w14:paraId="3D387D7C" w14:textId="77777777" w:rsidR="00E611EE" w:rsidRDefault="00E611EE">
      <w:pPr>
        <w:spacing w:before="1" w:line="100" w:lineRule="exact"/>
        <w:rPr>
          <w:sz w:val="10"/>
          <w:szCs w:val="10"/>
        </w:rPr>
      </w:pPr>
    </w:p>
    <w:p w14:paraId="3B32D018" w14:textId="77777777" w:rsidR="00E611EE" w:rsidRDefault="00000000">
      <w:pPr>
        <w:ind w:left="828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It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:</w:t>
      </w:r>
      <w:r>
        <w:rPr>
          <w:spacing w:val="-2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 xml:space="preserve">C 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=</w:t>
      </w:r>
      <w:proofErr w:type="gramEnd"/>
      <w:r>
        <w:rPr>
          <w:sz w:val="23"/>
          <w:szCs w:val="23"/>
        </w:rPr>
        <w:t xml:space="preserve"> 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 xml:space="preserve">A </w:t>
      </w:r>
      <w:r>
        <w:rPr>
          <w:spacing w:val="46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4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or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</w:p>
    <w:p w14:paraId="2765FE97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0EE4A07B" w14:textId="77777777" w:rsidR="00E611EE" w:rsidRDefault="00000000">
      <w:pPr>
        <w:tabs>
          <w:tab w:val="left" w:pos="1180"/>
        </w:tabs>
        <w:spacing w:line="292" w:lineRule="auto"/>
        <w:ind w:left="1188" w:right="63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a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 A</w:t>
      </w:r>
      <w:r>
        <w:rPr>
          <w:spacing w:val="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B,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ac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l</w:t>
      </w:r>
      <w:r>
        <w:rPr>
          <w:spacing w:val="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6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3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  <w:r>
        <w:rPr>
          <w:spacing w:val="3"/>
          <w:sz w:val="23"/>
          <w:szCs w:val="23"/>
        </w:rPr>
        <w:t xml:space="preserve"> t</w:t>
      </w:r>
      <w:r>
        <w:rPr>
          <w:sz w:val="23"/>
          <w:szCs w:val="23"/>
        </w:rPr>
        <w:t>he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on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"/>
          <w:sz w:val="23"/>
          <w:szCs w:val="23"/>
        </w:rPr>
        <w:t xml:space="preserve"> p</w:t>
      </w:r>
      <w:r>
        <w:rPr>
          <w:sz w:val="23"/>
          <w:szCs w:val="23"/>
        </w:rPr>
        <w:t>ut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 xml:space="preserve"> C</w:t>
      </w:r>
      <w:r>
        <w:rPr>
          <w:sz w:val="23"/>
          <w:szCs w:val="23"/>
        </w:rPr>
        <w:t>.</w:t>
      </w:r>
    </w:p>
    <w:p w14:paraId="73ED35F1" w14:textId="77777777" w:rsidR="00E611EE" w:rsidRDefault="00E611EE">
      <w:pPr>
        <w:spacing w:before="5" w:line="140" w:lineRule="exact"/>
        <w:rPr>
          <w:sz w:val="15"/>
          <w:szCs w:val="15"/>
        </w:rPr>
      </w:pPr>
    </w:p>
    <w:p w14:paraId="6E3B65A5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77B757F6" w14:textId="77777777" w:rsidR="00E611EE" w:rsidRDefault="00E611EE">
      <w:pPr>
        <w:spacing w:before="1" w:line="160" w:lineRule="exact"/>
        <w:rPr>
          <w:sz w:val="16"/>
          <w:szCs w:val="16"/>
        </w:rPr>
      </w:pPr>
    </w:p>
    <w:p w14:paraId="4FB65D4C" w14:textId="77777777" w:rsidR="00E611EE" w:rsidRDefault="00000000">
      <w:pPr>
        <w:tabs>
          <w:tab w:val="left" w:pos="1180"/>
        </w:tabs>
        <w:spacing w:line="298" w:lineRule="auto"/>
        <w:ind w:left="1188" w:right="63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  <w:t>If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s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0,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 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"/>
          <w:sz w:val="23"/>
          <w:szCs w:val="23"/>
        </w:rPr>
        <w:t xml:space="preserve"> 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a</w:t>
      </w:r>
      <w:r>
        <w:rPr>
          <w:sz w:val="23"/>
          <w:szCs w:val="23"/>
        </w:rPr>
        <w:t>nd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 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 xml:space="preserve">on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 on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5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ge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"/>
          <w:sz w:val="23"/>
          <w:szCs w:val="23"/>
        </w:rPr>
        <w:t xml:space="preserve"> B</w:t>
      </w:r>
      <w:r>
        <w:rPr>
          <w:sz w:val="23"/>
          <w:szCs w:val="23"/>
        </w:rPr>
        <w:t>.</w:t>
      </w:r>
    </w:p>
    <w:p w14:paraId="2225F9DD" w14:textId="77777777" w:rsidR="00E611EE" w:rsidRDefault="00000000">
      <w:pPr>
        <w:spacing w:before="98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pacing w:val="-5"/>
          <w:sz w:val="23"/>
          <w:szCs w:val="23"/>
        </w:rPr>
        <w:t>f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n,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C.</w:t>
      </w:r>
    </w:p>
    <w:p w14:paraId="25EF512E" w14:textId="77777777" w:rsidR="00E611EE" w:rsidRDefault="00E611EE">
      <w:pPr>
        <w:spacing w:before="5" w:line="200" w:lineRule="exact"/>
      </w:pPr>
    </w:p>
    <w:p w14:paraId="690A0689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1.</w:t>
      </w:r>
      <w:r>
        <w:rPr>
          <w:b/>
          <w:sz w:val="23"/>
          <w:szCs w:val="23"/>
        </w:rPr>
        <w:t xml:space="preserve">1   </w:t>
      </w:r>
      <w:r>
        <w:rPr>
          <w:b/>
          <w:spacing w:val="15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L</w:t>
      </w:r>
      <w:r>
        <w:rPr>
          <w:b/>
          <w:sz w:val="23"/>
          <w:szCs w:val="23"/>
        </w:rPr>
        <w:t>o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c</w:t>
      </w:r>
      <w:r>
        <w:rPr>
          <w:b/>
          <w:spacing w:val="46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G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s</w:t>
      </w:r>
    </w:p>
    <w:p w14:paraId="40A991C8" w14:textId="77777777" w:rsidR="00E611EE" w:rsidRDefault="00E611EE">
      <w:pPr>
        <w:spacing w:before="1" w:line="160" w:lineRule="exact"/>
        <w:rPr>
          <w:sz w:val="16"/>
          <w:szCs w:val="16"/>
        </w:rPr>
      </w:pPr>
    </w:p>
    <w:p w14:paraId="444A8198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5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52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proofErr w:type="gramEnd"/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og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795A792F" w14:textId="77777777" w:rsidR="00E611EE" w:rsidRDefault="00E611EE">
      <w:pPr>
        <w:spacing w:before="5" w:line="160" w:lineRule="exact"/>
        <w:rPr>
          <w:sz w:val="16"/>
          <w:szCs w:val="16"/>
        </w:rPr>
      </w:pPr>
    </w:p>
    <w:p w14:paraId="1EE7FF88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</w:p>
    <w:p w14:paraId="4542B6D5" w14:textId="77777777" w:rsidR="00E611EE" w:rsidRDefault="00E611EE">
      <w:pPr>
        <w:spacing w:before="10" w:line="140" w:lineRule="exact"/>
        <w:rPr>
          <w:sz w:val="15"/>
          <w:szCs w:val="15"/>
        </w:rPr>
      </w:pPr>
    </w:p>
    <w:p w14:paraId="2B6CEC96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mm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2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AN</w:t>
      </w:r>
      <w:r>
        <w:rPr>
          <w:spacing w:val="6"/>
          <w:sz w:val="23"/>
          <w:szCs w:val="23"/>
        </w:rPr>
        <w:t>D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X</w:t>
      </w:r>
      <w:r>
        <w:rPr>
          <w:spacing w:val="5"/>
          <w:sz w:val="23"/>
          <w:szCs w:val="23"/>
        </w:rPr>
        <w:t>-</w:t>
      </w:r>
      <w:r>
        <w:rPr>
          <w:spacing w:val="6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.</w:t>
      </w:r>
    </w:p>
    <w:p w14:paraId="0CBCFCDA" w14:textId="77777777" w:rsidR="00E611EE" w:rsidRDefault="00E611EE">
      <w:pPr>
        <w:spacing w:before="5" w:line="200" w:lineRule="exact"/>
      </w:pPr>
    </w:p>
    <w:p w14:paraId="493D002D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g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e</w:t>
      </w:r>
    </w:p>
    <w:p w14:paraId="443C950A" w14:textId="77777777" w:rsidR="00E611EE" w:rsidRDefault="00E611EE">
      <w:pPr>
        <w:spacing w:before="5" w:line="160" w:lineRule="exact"/>
        <w:rPr>
          <w:sz w:val="16"/>
          <w:szCs w:val="16"/>
        </w:rPr>
      </w:pPr>
    </w:p>
    <w:p w14:paraId="632E808A" w14:textId="77777777" w:rsidR="00E611EE" w:rsidRDefault="00000000">
      <w:pPr>
        <w:ind w:left="823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6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ce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ou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ut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gh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)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</w:p>
    <w:p w14:paraId="0A061B28" w14:textId="77777777" w:rsidR="00E611EE" w:rsidRDefault="00E611EE">
      <w:pPr>
        <w:spacing w:before="10" w:line="140" w:lineRule="exact"/>
        <w:rPr>
          <w:sz w:val="15"/>
          <w:szCs w:val="15"/>
        </w:rPr>
      </w:pPr>
    </w:p>
    <w:p w14:paraId="274C8C06" w14:textId="77777777" w:rsidR="00E611EE" w:rsidRDefault="00000000">
      <w:pPr>
        <w:ind w:left="823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6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ta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ho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n.</w:t>
      </w:r>
    </w:p>
    <w:p w14:paraId="3EA48863" w14:textId="77777777" w:rsidR="00E611EE" w:rsidRDefault="00E611EE">
      <w:pPr>
        <w:spacing w:before="11" w:line="260" w:lineRule="exact"/>
        <w:rPr>
          <w:sz w:val="26"/>
          <w:szCs w:val="26"/>
        </w:rPr>
      </w:pPr>
    </w:p>
    <w:p w14:paraId="49111F5F" w14:textId="77777777" w:rsidR="00E611EE" w:rsidRDefault="002D1374">
      <w:pPr>
        <w:ind w:left="2263"/>
      </w:pPr>
      <w:r>
        <w:pict w14:anchorId="0CA0881B">
          <v:shape id="_x0000_i1027" type="#_x0000_t75" style="width:223.2pt;height:148.8pt">
            <v:imagedata r:id="rId16" o:title=""/>
          </v:shape>
        </w:pict>
      </w:r>
    </w:p>
    <w:p w14:paraId="30ED5E72" w14:textId="77777777" w:rsidR="00E611EE" w:rsidRDefault="00E611EE">
      <w:pPr>
        <w:spacing w:before="2" w:line="100" w:lineRule="exact"/>
        <w:rPr>
          <w:sz w:val="11"/>
          <w:szCs w:val="11"/>
        </w:rPr>
      </w:pPr>
    </w:p>
    <w:p w14:paraId="1D4D1A93" w14:textId="77777777" w:rsidR="00E611EE" w:rsidRDefault="00000000">
      <w:pPr>
        <w:spacing w:line="431" w:lineRule="auto"/>
        <w:ind w:left="108" w:right="3028" w:firstLine="2962"/>
        <w:rPr>
          <w:sz w:val="23"/>
          <w:szCs w:val="23"/>
        </w:rPr>
      </w:pPr>
      <w:r>
        <w:rPr>
          <w:b/>
          <w:spacing w:val="2"/>
          <w:sz w:val="23"/>
          <w:szCs w:val="23"/>
        </w:rPr>
        <w:t>AN</w:t>
      </w:r>
      <w:r>
        <w:rPr>
          <w:b/>
          <w:sz w:val="23"/>
          <w:szCs w:val="23"/>
        </w:rPr>
        <w:t>D</w:t>
      </w:r>
      <w:r>
        <w:rPr>
          <w:b/>
          <w:spacing w:val="2"/>
          <w:sz w:val="23"/>
          <w:szCs w:val="23"/>
        </w:rPr>
        <w:t xml:space="preserve"> </w:t>
      </w:r>
      <w:r>
        <w:rPr>
          <w:b/>
          <w:sz w:val="23"/>
          <w:szCs w:val="23"/>
        </w:rPr>
        <w:t>gate</w:t>
      </w:r>
      <w:r>
        <w:rPr>
          <w:b/>
          <w:spacing w:val="4"/>
          <w:sz w:val="23"/>
          <w:szCs w:val="23"/>
        </w:rPr>
        <w:t xml:space="preserve"> </w:t>
      </w:r>
      <w:r>
        <w:rPr>
          <w:b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1"/>
          <w:sz w:val="23"/>
          <w:szCs w:val="23"/>
        </w:rPr>
        <w:t xml:space="preserve"> 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s</w:t>
      </w:r>
      <w:r>
        <w:rPr>
          <w:b/>
          <w:spacing w:val="6"/>
          <w:sz w:val="23"/>
          <w:szCs w:val="23"/>
        </w:rPr>
        <w:t xml:space="preserve"> 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-3"/>
          <w:sz w:val="23"/>
          <w:szCs w:val="23"/>
        </w:rPr>
        <w:t>u</w:t>
      </w:r>
      <w:r>
        <w:rPr>
          <w:b/>
          <w:sz w:val="23"/>
          <w:szCs w:val="23"/>
        </w:rPr>
        <w:t>th</w:t>
      </w:r>
      <w:r>
        <w:rPr>
          <w:b/>
          <w:spacing w:val="-3"/>
          <w:sz w:val="23"/>
          <w:szCs w:val="23"/>
        </w:rPr>
        <w:t xml:space="preserve"> </w:t>
      </w:r>
      <w:r>
        <w:rPr>
          <w:b/>
          <w:sz w:val="23"/>
          <w:szCs w:val="23"/>
        </w:rPr>
        <w:t>ta</w:t>
      </w:r>
      <w:r>
        <w:rPr>
          <w:b/>
          <w:spacing w:val="2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 xml:space="preserve">. </w:t>
      </w:r>
      <w:r>
        <w:rPr>
          <w:b/>
          <w:spacing w:val="-1"/>
          <w:sz w:val="23"/>
          <w:szCs w:val="23"/>
        </w:rPr>
        <w:t>O</w:t>
      </w:r>
      <w:r>
        <w:rPr>
          <w:b/>
          <w:sz w:val="23"/>
          <w:szCs w:val="23"/>
        </w:rPr>
        <w:t>R</w:t>
      </w:r>
      <w:r>
        <w:rPr>
          <w:b/>
          <w:spacing w:val="6"/>
          <w:sz w:val="23"/>
          <w:szCs w:val="23"/>
        </w:rPr>
        <w:t xml:space="preserve"> </w:t>
      </w:r>
      <w:r>
        <w:rPr>
          <w:b/>
          <w:sz w:val="23"/>
          <w:szCs w:val="23"/>
        </w:rPr>
        <w:t>gate</w:t>
      </w:r>
    </w:p>
    <w:p w14:paraId="3201471B" w14:textId="77777777" w:rsidR="00E611EE" w:rsidRDefault="00000000">
      <w:pPr>
        <w:spacing w:line="260" w:lineRule="exact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put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gh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y 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proofErr w:type="gramStart"/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ut</w:t>
      </w:r>
      <w:proofErr w:type="gramEnd"/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4"/>
          <w:sz w:val="23"/>
          <w:szCs w:val="23"/>
        </w:rPr>
        <w:t>h</w:t>
      </w:r>
      <w:r>
        <w:rPr>
          <w:sz w:val="23"/>
          <w:szCs w:val="23"/>
        </w:rPr>
        <w:t>.</w:t>
      </w:r>
    </w:p>
    <w:p w14:paraId="76119825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1C06AC45" w14:textId="77777777" w:rsidR="00E611EE" w:rsidRDefault="00000000">
      <w:pPr>
        <w:ind w:left="468"/>
        <w:rPr>
          <w:sz w:val="23"/>
          <w:szCs w:val="23"/>
        </w:rPr>
        <w:sectPr w:rsidR="00E611EE">
          <w:pgSz w:w="12240" w:h="15840"/>
          <w:pgMar w:top="2160" w:right="1620" w:bottom="280" w:left="1620" w:header="1965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ru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5"/>
          <w:sz w:val="23"/>
          <w:szCs w:val="23"/>
        </w:rPr>
        <w:t>ho</w:t>
      </w:r>
      <w:r>
        <w:rPr>
          <w:spacing w:val="2"/>
          <w:sz w:val="23"/>
          <w:szCs w:val="23"/>
        </w:rPr>
        <w:t>w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.</w:t>
      </w:r>
    </w:p>
    <w:p w14:paraId="470B8B0A" w14:textId="77777777" w:rsidR="00E611EE" w:rsidRDefault="00E611EE">
      <w:pPr>
        <w:spacing w:line="200" w:lineRule="exact"/>
      </w:pPr>
    </w:p>
    <w:p w14:paraId="20E1CC69" w14:textId="77777777" w:rsidR="00E611EE" w:rsidRDefault="00E611EE">
      <w:pPr>
        <w:spacing w:before="19" w:line="280" w:lineRule="exact"/>
        <w:rPr>
          <w:sz w:val="28"/>
          <w:szCs w:val="28"/>
        </w:rPr>
      </w:pPr>
    </w:p>
    <w:p w14:paraId="116BA074" w14:textId="77777777" w:rsidR="00E611EE" w:rsidRDefault="00000000">
      <w:pPr>
        <w:ind w:left="2623"/>
      </w:pPr>
      <w:r>
        <w:pict w14:anchorId="05923839">
          <v:group id="_x0000_s2655" style="position:absolute;left:0;text-align:left;margin-left:87.1pt;margin-top:108.7pt;width:438.5pt;height:0;z-index:-5607;mso-position-horizontal-relative:page;mso-position-vertical-relative:page" coordorigin="1742,2174" coordsize="8770,0">
            <v:shape id="_x0000_s2656" style="position:absolute;left:1742;top:2174;width:8770;height:0" coordorigin="1742,2174" coordsize="8770,0" path="m1742,2174r8770,e" filled="f" strokeweight="1.06pt">
              <v:path arrowok="t"/>
            </v:shape>
            <w10:wrap anchorx="page" anchory="page"/>
          </v:group>
        </w:pict>
      </w:r>
      <w:r w:rsidR="002D1374">
        <w:pict w14:anchorId="55838FF6">
          <v:shape id="_x0000_i1028" type="#_x0000_t75" style="width:187.8pt;height:125.4pt">
            <v:imagedata r:id="rId17" o:title=""/>
          </v:shape>
        </w:pict>
      </w:r>
    </w:p>
    <w:p w14:paraId="68F7407B" w14:textId="77777777" w:rsidR="00E611EE" w:rsidRDefault="00000000">
      <w:pPr>
        <w:spacing w:before="68"/>
        <w:ind w:left="3244" w:right="3301"/>
        <w:jc w:val="center"/>
        <w:rPr>
          <w:sz w:val="23"/>
          <w:szCs w:val="23"/>
        </w:rPr>
      </w:pP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ru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</w:p>
    <w:p w14:paraId="70718D51" w14:textId="77777777" w:rsidR="00E611EE" w:rsidRDefault="00E611EE">
      <w:pPr>
        <w:spacing w:before="6" w:line="200" w:lineRule="exact"/>
      </w:pPr>
    </w:p>
    <w:p w14:paraId="4F474613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E</w:t>
      </w:r>
      <w:r>
        <w:rPr>
          <w:b/>
          <w:spacing w:val="2"/>
          <w:sz w:val="23"/>
          <w:szCs w:val="23"/>
        </w:rPr>
        <w:t>X</w:t>
      </w:r>
      <w:r>
        <w:rPr>
          <w:b/>
          <w:sz w:val="23"/>
          <w:szCs w:val="23"/>
        </w:rPr>
        <w:t>-</w:t>
      </w:r>
      <w:r>
        <w:rPr>
          <w:b/>
          <w:spacing w:val="-1"/>
          <w:sz w:val="23"/>
          <w:szCs w:val="23"/>
        </w:rPr>
        <w:t>O</w:t>
      </w:r>
      <w:r>
        <w:rPr>
          <w:b/>
          <w:sz w:val="23"/>
          <w:szCs w:val="23"/>
        </w:rPr>
        <w:t>R</w:t>
      </w:r>
      <w:r>
        <w:rPr>
          <w:b/>
          <w:spacing w:val="2"/>
          <w:sz w:val="23"/>
          <w:szCs w:val="23"/>
        </w:rPr>
        <w:t xml:space="preserve"> </w:t>
      </w:r>
      <w:r>
        <w:rPr>
          <w:b/>
          <w:sz w:val="23"/>
          <w:szCs w:val="23"/>
        </w:rPr>
        <w:t>gate</w:t>
      </w:r>
    </w:p>
    <w:p w14:paraId="7C58253C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5C9962EF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put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2"/>
          <w:sz w:val="23"/>
          <w:szCs w:val="23"/>
        </w:rPr>
        <w:t>X</w:t>
      </w:r>
      <w:r>
        <w:rPr>
          <w:sz w:val="23"/>
          <w:szCs w:val="23"/>
        </w:rPr>
        <w:t>-</w:t>
      </w: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gh</w:t>
      </w:r>
      <w:r>
        <w:rPr>
          <w:spacing w:val="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nput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4"/>
          <w:sz w:val="23"/>
          <w:szCs w:val="23"/>
        </w:rPr>
        <w:t>h</w:t>
      </w:r>
      <w:r>
        <w:rPr>
          <w:sz w:val="23"/>
          <w:szCs w:val="23"/>
        </w:rPr>
        <w:t>.</w:t>
      </w:r>
    </w:p>
    <w:p w14:paraId="037559A6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47FCDB38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2"/>
          <w:sz w:val="23"/>
          <w:szCs w:val="23"/>
        </w:rPr>
        <w:t>X</w:t>
      </w:r>
      <w:r>
        <w:rPr>
          <w:sz w:val="23"/>
          <w:szCs w:val="23"/>
        </w:rPr>
        <w:t>-</w:t>
      </w: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ru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pacing w:val="-6"/>
          <w:sz w:val="23"/>
          <w:szCs w:val="23"/>
        </w:rPr>
        <w:t>ll</w:t>
      </w:r>
      <w:r>
        <w:rPr>
          <w:spacing w:val="-5"/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4A72C9BC" w14:textId="77777777" w:rsidR="00E611EE" w:rsidRDefault="00E611EE">
      <w:pPr>
        <w:spacing w:before="13" w:line="200" w:lineRule="exact"/>
      </w:pPr>
    </w:p>
    <w:p w14:paraId="30B21BB2" w14:textId="77777777" w:rsidR="00E611EE" w:rsidRDefault="002D1374">
      <w:pPr>
        <w:ind w:left="2652"/>
      </w:pPr>
      <w:r>
        <w:pict w14:anchorId="3336C57B">
          <v:shape id="_x0000_i1029" type="#_x0000_t75" style="width:184.8pt;height:123pt">
            <v:imagedata r:id="rId18" o:title=""/>
          </v:shape>
        </w:pict>
      </w:r>
    </w:p>
    <w:p w14:paraId="3BDD52CE" w14:textId="77777777" w:rsidR="00E611EE" w:rsidRDefault="00000000">
      <w:pPr>
        <w:spacing w:before="87"/>
        <w:ind w:left="2941" w:right="2998"/>
        <w:jc w:val="center"/>
        <w:rPr>
          <w:sz w:val="23"/>
          <w:szCs w:val="23"/>
        </w:rPr>
      </w:pPr>
      <w:r>
        <w:rPr>
          <w:b/>
          <w:sz w:val="23"/>
          <w:szCs w:val="23"/>
        </w:rPr>
        <w:t>E</w:t>
      </w:r>
      <w:r>
        <w:rPr>
          <w:b/>
          <w:spacing w:val="2"/>
          <w:sz w:val="23"/>
          <w:szCs w:val="23"/>
        </w:rPr>
        <w:t>X</w:t>
      </w:r>
      <w:r>
        <w:rPr>
          <w:b/>
          <w:sz w:val="23"/>
          <w:szCs w:val="23"/>
        </w:rPr>
        <w:t>-</w:t>
      </w:r>
      <w:r>
        <w:rPr>
          <w:b/>
          <w:spacing w:val="-1"/>
          <w:sz w:val="23"/>
          <w:szCs w:val="23"/>
        </w:rPr>
        <w:t>O</w:t>
      </w:r>
      <w:r>
        <w:rPr>
          <w:b/>
          <w:sz w:val="23"/>
          <w:szCs w:val="23"/>
        </w:rPr>
        <w:t>R</w:t>
      </w:r>
      <w:r>
        <w:rPr>
          <w:b/>
          <w:spacing w:val="2"/>
          <w:sz w:val="23"/>
          <w:szCs w:val="23"/>
        </w:rPr>
        <w:t xml:space="preserve"> </w:t>
      </w:r>
      <w:r>
        <w:rPr>
          <w:b/>
          <w:sz w:val="23"/>
          <w:szCs w:val="23"/>
        </w:rPr>
        <w:t>gate</w:t>
      </w:r>
      <w:r>
        <w:rPr>
          <w:b/>
          <w:spacing w:val="4"/>
          <w:sz w:val="23"/>
          <w:szCs w:val="23"/>
        </w:rPr>
        <w:t xml:space="preserve"> </w:t>
      </w:r>
      <w:r>
        <w:rPr>
          <w:b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6"/>
          <w:sz w:val="23"/>
          <w:szCs w:val="23"/>
        </w:rPr>
        <w:t xml:space="preserve"> 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ts</w:t>
      </w:r>
      <w:r>
        <w:rPr>
          <w:b/>
          <w:spacing w:val="7"/>
          <w:sz w:val="23"/>
          <w:szCs w:val="23"/>
        </w:rPr>
        <w:t xml:space="preserve"> 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-3"/>
          <w:sz w:val="23"/>
          <w:szCs w:val="23"/>
        </w:rPr>
        <w:t>u</w:t>
      </w:r>
      <w:r>
        <w:rPr>
          <w:b/>
          <w:sz w:val="23"/>
          <w:szCs w:val="23"/>
        </w:rPr>
        <w:t>th</w:t>
      </w:r>
      <w:r>
        <w:rPr>
          <w:b/>
          <w:spacing w:val="-3"/>
          <w:sz w:val="23"/>
          <w:szCs w:val="23"/>
        </w:rPr>
        <w:t xml:space="preserve"> </w:t>
      </w:r>
      <w:r>
        <w:rPr>
          <w:b/>
          <w:sz w:val="23"/>
          <w:szCs w:val="23"/>
        </w:rPr>
        <w:t>ta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34BE8C31" w14:textId="77777777" w:rsidR="00E611EE" w:rsidRDefault="00E611EE">
      <w:pPr>
        <w:spacing w:before="6" w:line="200" w:lineRule="exact"/>
      </w:pPr>
    </w:p>
    <w:p w14:paraId="0D150819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 xml:space="preserve">2.1.2  </w:t>
      </w:r>
      <w:r>
        <w:rPr>
          <w:b/>
          <w:spacing w:val="49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Nu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2"/>
          <w:sz w:val="23"/>
          <w:szCs w:val="23"/>
        </w:rPr>
        <w:t>b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-6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S</w:t>
      </w:r>
      <w:r>
        <w:rPr>
          <w:b/>
          <w:sz w:val="23"/>
          <w:szCs w:val="23"/>
        </w:rPr>
        <w:t>y</w:t>
      </w:r>
      <w:r>
        <w:rPr>
          <w:b/>
          <w:spacing w:val="2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m</w:t>
      </w:r>
    </w:p>
    <w:p w14:paraId="7AE467D1" w14:textId="77777777" w:rsidR="00E611EE" w:rsidRDefault="00E611EE">
      <w:pPr>
        <w:spacing w:before="4" w:line="180" w:lineRule="exact"/>
        <w:rPr>
          <w:sz w:val="19"/>
          <w:szCs w:val="19"/>
        </w:rPr>
      </w:pPr>
    </w:p>
    <w:p w14:paraId="276FBABB" w14:textId="77777777" w:rsidR="00E611EE" w:rsidRDefault="00000000">
      <w:pPr>
        <w:tabs>
          <w:tab w:val="left" w:pos="1180"/>
        </w:tabs>
        <w:spacing w:line="292" w:lineRule="auto"/>
        <w:ind w:left="1188" w:right="128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5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ec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 fo</w:t>
      </w:r>
      <w:r>
        <w:rPr>
          <w:spacing w:val="10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.</w:t>
      </w:r>
    </w:p>
    <w:p w14:paraId="045B70E1" w14:textId="77777777" w:rsidR="00E611EE" w:rsidRDefault="00E611EE">
      <w:pPr>
        <w:spacing w:before="9" w:line="120" w:lineRule="exact"/>
        <w:rPr>
          <w:sz w:val="13"/>
          <w:szCs w:val="13"/>
        </w:rPr>
      </w:pPr>
    </w:p>
    <w:p w14:paraId="43060C27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proofErr w:type="gramEnd"/>
      <w:r>
        <w:rPr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y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m</w:t>
      </w:r>
      <w:r>
        <w:rPr>
          <w:spacing w:val="5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pacing w:val="1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on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/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y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o</w:t>
      </w:r>
      <w:r>
        <w:rPr>
          <w:spacing w:val="-6"/>
          <w:sz w:val="23"/>
          <w:szCs w:val="23"/>
        </w:rPr>
        <w:t>l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/</w:t>
      </w:r>
    </w:p>
    <w:p w14:paraId="5A0D18A5" w14:textId="77777777" w:rsidR="00E611EE" w:rsidRDefault="00000000">
      <w:pPr>
        <w:spacing w:before="66"/>
        <w:ind w:left="1188"/>
        <w:rPr>
          <w:sz w:val="23"/>
          <w:szCs w:val="23"/>
        </w:rPr>
      </w:pP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1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or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x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9"/>
          <w:sz w:val="23"/>
          <w:szCs w:val="23"/>
        </w:rPr>
        <w:t>y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.</w:t>
      </w:r>
    </w:p>
    <w:p w14:paraId="43776209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55F8C2EB" w14:textId="77777777" w:rsidR="00E611EE" w:rsidRDefault="00000000">
      <w:pPr>
        <w:ind w:left="787" w:right="3545"/>
        <w:jc w:val="center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mm</w:t>
      </w:r>
      <w:r>
        <w:rPr>
          <w:spacing w:val="-5"/>
          <w:sz w:val="23"/>
          <w:szCs w:val="23"/>
        </w:rPr>
        <w:t>on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 u</w:t>
      </w:r>
      <w:r>
        <w:rPr>
          <w:spacing w:val="2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9"/>
          <w:sz w:val="23"/>
          <w:szCs w:val="23"/>
        </w:rPr>
        <w:t>y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em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re</w:t>
      </w:r>
    </w:p>
    <w:p w14:paraId="435A8E6F" w14:textId="77777777" w:rsidR="00E611EE" w:rsidRDefault="00E611EE">
      <w:pPr>
        <w:spacing w:before="5" w:line="200" w:lineRule="exact"/>
      </w:pPr>
    </w:p>
    <w:p w14:paraId="041702BB" w14:textId="77777777" w:rsidR="00E611EE" w:rsidRDefault="00000000">
      <w:pPr>
        <w:ind w:left="1507" w:right="4387"/>
        <w:jc w:val="center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 xml:space="preserve">o   </w:t>
      </w:r>
      <w:r>
        <w:rPr>
          <w:rFonts w:ascii="Courier New" w:eastAsia="Courier New" w:hAnsi="Courier New" w:cs="Courier New"/>
          <w:spacing w:val="3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7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r  </w:t>
      </w:r>
      <w:r>
        <w:rPr>
          <w:spacing w:val="1"/>
          <w:sz w:val="23"/>
          <w:szCs w:val="23"/>
        </w:rPr>
        <w:t>s</w:t>
      </w:r>
      <w:r>
        <w:rPr>
          <w:spacing w:val="-5"/>
          <w:sz w:val="23"/>
          <w:szCs w:val="23"/>
        </w:rPr>
        <w:t>y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m</w:t>
      </w:r>
      <w:proofErr w:type="gramEnd"/>
    </w:p>
    <w:p w14:paraId="01D08193" w14:textId="77777777" w:rsidR="00E611EE" w:rsidRDefault="00E611EE">
      <w:pPr>
        <w:spacing w:before="1" w:line="180" w:lineRule="exact"/>
        <w:rPr>
          <w:sz w:val="19"/>
          <w:szCs w:val="19"/>
        </w:rPr>
      </w:pPr>
    </w:p>
    <w:p w14:paraId="37079C60" w14:textId="77777777" w:rsidR="00E611EE" w:rsidRDefault="00000000">
      <w:pPr>
        <w:ind w:left="1510" w:right="4467"/>
        <w:jc w:val="center"/>
        <w:rPr>
          <w:sz w:val="23"/>
          <w:szCs w:val="23"/>
        </w:rPr>
        <w:sectPr w:rsidR="00E611EE">
          <w:pgSz w:w="12240" w:h="15840"/>
          <w:pgMar w:top="1960" w:right="1560" w:bottom="280" w:left="1620" w:header="1965" w:footer="0" w:gutter="0"/>
          <w:cols w:space="720"/>
        </w:sectPr>
      </w:pPr>
      <w:r>
        <w:rPr>
          <w:rFonts w:ascii="Courier New" w:eastAsia="Courier New" w:hAnsi="Courier New" w:cs="Courier New"/>
          <w:sz w:val="23"/>
          <w:szCs w:val="23"/>
        </w:rPr>
        <w:t xml:space="preserve">o   </w:t>
      </w:r>
      <w:r>
        <w:rPr>
          <w:rFonts w:ascii="Courier New" w:eastAsia="Courier New" w:hAnsi="Courier New" w:cs="Courier New"/>
          <w:spacing w:val="3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3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5"/>
          <w:sz w:val="23"/>
          <w:szCs w:val="23"/>
        </w:rPr>
        <w:t>y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m</w:t>
      </w:r>
    </w:p>
    <w:p w14:paraId="3A06DCA7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344BD1FA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2"/>
          <w:sz w:val="23"/>
          <w:szCs w:val="23"/>
        </w:rPr>
        <w:t>D</w:t>
      </w:r>
      <w:r>
        <w:rPr>
          <w:b/>
          <w:spacing w:val="-1"/>
          <w:sz w:val="23"/>
          <w:szCs w:val="23"/>
        </w:rPr>
        <w:t>ec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m</w:t>
      </w:r>
      <w:r>
        <w:rPr>
          <w:b/>
          <w:sz w:val="23"/>
          <w:szCs w:val="23"/>
        </w:rPr>
        <w:t>al</w:t>
      </w:r>
      <w:r>
        <w:rPr>
          <w:b/>
          <w:spacing w:val="-11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-6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S</w:t>
      </w:r>
      <w:r>
        <w:rPr>
          <w:b/>
          <w:sz w:val="23"/>
          <w:szCs w:val="23"/>
        </w:rPr>
        <w:t>y</w:t>
      </w:r>
      <w:r>
        <w:rPr>
          <w:b/>
          <w:spacing w:val="2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m</w:t>
      </w:r>
    </w:p>
    <w:p w14:paraId="5BC33F75" w14:textId="77777777" w:rsidR="00E611EE" w:rsidRDefault="00E611EE">
      <w:pPr>
        <w:spacing w:before="3" w:line="100" w:lineRule="exact"/>
        <w:rPr>
          <w:sz w:val="10"/>
          <w:szCs w:val="10"/>
        </w:rPr>
      </w:pPr>
    </w:p>
    <w:p w14:paraId="6C664AF6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1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9"/>
          <w:sz w:val="23"/>
          <w:szCs w:val="23"/>
        </w:rPr>
        <w:t>y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m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.</w:t>
      </w:r>
    </w:p>
    <w:p w14:paraId="2B56A8F1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369BFCD8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9</w:t>
      </w:r>
      <w:r>
        <w:rPr>
          <w:sz w:val="23"/>
          <w:szCs w:val="23"/>
        </w:rPr>
        <w:t>.</w:t>
      </w:r>
    </w:p>
    <w:p w14:paraId="193FB566" w14:textId="77777777" w:rsidR="00E611EE" w:rsidRDefault="00000000">
      <w:pPr>
        <w:tabs>
          <w:tab w:val="left" w:pos="1180"/>
        </w:tabs>
        <w:spacing w:before="69" w:line="320" w:lineRule="atLeast"/>
        <w:ind w:left="1188" w:right="88" w:hanging="360"/>
        <w:rPr>
          <w:sz w:val="23"/>
          <w:szCs w:val="23"/>
        </w:rPr>
        <w:sectPr w:rsidR="00E611EE">
          <w:pgSz w:w="12240" w:h="15840"/>
          <w:pgMar w:top="2160" w:right="1600" w:bottom="280" w:left="1620" w:header="1965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2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m</w:t>
      </w:r>
      <w:r>
        <w:rPr>
          <w:spacing w:val="3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ft</w:t>
      </w:r>
      <w:r>
        <w:rPr>
          <w:spacing w:val="2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3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nd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 xml:space="preserve">,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</w:p>
    <w:p w14:paraId="3C1ED61C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0608B1AA" w14:textId="77777777" w:rsidR="00E611EE" w:rsidRDefault="00000000">
      <w:pPr>
        <w:ind w:left="828" w:right="-55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3"/>
          <w:sz w:val="23"/>
          <w:szCs w:val="23"/>
        </w:rPr>
        <w:t>am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le</w:t>
      </w:r>
      <w:r>
        <w:rPr>
          <w:sz w:val="23"/>
          <w:szCs w:val="23"/>
        </w:rPr>
        <w:t>:</w:t>
      </w:r>
      <w:r>
        <w:rPr>
          <w:spacing w:val="2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7</w:t>
      </w:r>
      <w:r>
        <w:rPr>
          <w:spacing w:val="5"/>
          <w:sz w:val="23"/>
          <w:szCs w:val="23"/>
        </w:rPr>
        <w:t>51</w:t>
      </w:r>
      <w:r>
        <w:rPr>
          <w:sz w:val="23"/>
          <w:szCs w:val="23"/>
        </w:rPr>
        <w:t>6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2"/>
          <w:sz w:val="23"/>
          <w:szCs w:val="23"/>
        </w:rPr>
        <w:t>w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2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2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75</w:t>
      </w:r>
      <w:r>
        <w:rPr>
          <w:sz w:val="23"/>
          <w:szCs w:val="23"/>
        </w:rPr>
        <w:t>16</w:t>
      </w:r>
    </w:p>
    <w:p w14:paraId="169470CC" w14:textId="77777777" w:rsidR="00E611EE" w:rsidRDefault="00000000">
      <w:pPr>
        <w:spacing w:before="4" w:line="120" w:lineRule="exact"/>
        <w:rPr>
          <w:sz w:val="12"/>
          <w:szCs w:val="12"/>
        </w:rPr>
      </w:pPr>
      <w:r>
        <w:br w:type="column"/>
      </w:r>
    </w:p>
    <w:p w14:paraId="57B7F1C3" w14:textId="77777777" w:rsidR="00E611EE" w:rsidRDefault="00000000">
      <w:pPr>
        <w:ind w:left="134"/>
        <w:rPr>
          <w:sz w:val="23"/>
          <w:szCs w:val="23"/>
        </w:rPr>
        <w:sectPr w:rsidR="00E611EE">
          <w:type w:val="continuous"/>
          <w:pgSz w:w="12240" w:h="15840"/>
          <w:pgMar w:top="1480" w:right="1600" w:bottom="280" w:left="1620" w:header="720" w:footer="720" w:gutter="0"/>
          <w:cols w:num="2" w:space="720" w:equalWidth="0">
            <w:col w:w="6253" w:space="4"/>
            <w:col w:w="2763"/>
          </w:cols>
        </w:sectPr>
      </w:pPr>
      <w:r>
        <w:pict w14:anchorId="5742D5DA">
          <v:shape id="_x0000_s2652" type="#_x0000_t202" style="position:absolute;left:0;text-align:left;margin-left:393.85pt;margin-top:9.15pt;width:6.7pt;height:6.7pt;z-index:-5605;mso-position-horizontal-relative:page" filled="f" stroked="f">
            <v:textbox inset="0,0,0,0">
              <w:txbxContent>
                <w:p w14:paraId="2EC7AC72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)</w:t>
      </w:r>
      <w:r>
        <w:rPr>
          <w:spacing w:val="24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proofErr w:type="gramEnd"/>
      <w:r>
        <w:rPr>
          <w:spacing w:val="31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22"/>
          <w:sz w:val="23"/>
          <w:szCs w:val="23"/>
        </w:rPr>
        <w:t xml:space="preserve"> </w:t>
      </w:r>
      <w:r>
        <w:rPr>
          <w:sz w:val="23"/>
          <w:szCs w:val="23"/>
        </w:rPr>
        <w:t>6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</w:p>
    <w:p w14:paraId="46C2B3C2" w14:textId="77777777" w:rsidR="00E611EE" w:rsidRDefault="00000000">
      <w:pPr>
        <w:spacing w:before="66" w:line="296" w:lineRule="auto"/>
        <w:ind w:left="1188" w:right="80"/>
        <w:rPr>
          <w:sz w:val="23"/>
          <w:szCs w:val="23"/>
        </w:rPr>
      </w:pP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un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s</w:t>
      </w:r>
      <w:proofErr w:type="gramEnd"/>
      <w:r>
        <w:rPr>
          <w:spacing w:val="31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on,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ns</w:t>
      </w:r>
      <w:r>
        <w:rPr>
          <w:spacing w:val="2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,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5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2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2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on,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7</w:t>
      </w:r>
      <w:r>
        <w:rPr>
          <w:spacing w:val="2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nds</w:t>
      </w:r>
      <w:r>
        <w:rPr>
          <w:spacing w:val="31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on,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2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2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2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it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n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: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7</w:t>
      </w:r>
      <w:r>
        <w:rPr>
          <w:spacing w:val="5"/>
          <w:sz w:val="23"/>
          <w:szCs w:val="23"/>
        </w:rPr>
        <w:t>x1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)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5</w:t>
      </w:r>
      <w:r>
        <w:rPr>
          <w:spacing w:val="5"/>
          <w:sz w:val="23"/>
          <w:szCs w:val="23"/>
        </w:rPr>
        <w:t>x1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)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>1x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)</w:t>
      </w:r>
    </w:p>
    <w:p w14:paraId="36770539" w14:textId="77777777" w:rsidR="00E611EE" w:rsidRDefault="00000000">
      <w:pPr>
        <w:spacing w:before="7"/>
        <w:ind w:left="1188"/>
        <w:rPr>
          <w:sz w:val="23"/>
          <w:szCs w:val="23"/>
        </w:rPr>
      </w:pPr>
      <w:r>
        <w:rPr>
          <w:sz w:val="23"/>
          <w:szCs w:val="23"/>
        </w:rPr>
        <w:t>+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(6</w:t>
      </w:r>
      <w:proofErr w:type="gramStart"/>
      <w:r>
        <w:rPr>
          <w:sz w:val="23"/>
          <w:szCs w:val="23"/>
        </w:rPr>
        <w:t>x</w:t>
      </w:r>
      <w:r>
        <w:rPr>
          <w:spacing w:val="-1"/>
          <w:sz w:val="23"/>
          <w:szCs w:val="23"/>
        </w:rPr>
        <w:t>l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)</w:t>
      </w:r>
      <w:r>
        <w:rPr>
          <w:spacing w:val="5"/>
          <w:sz w:val="23"/>
          <w:szCs w:val="23"/>
        </w:rPr>
        <w:t>20</w:t>
      </w:r>
      <w:r>
        <w:rPr>
          <w:sz w:val="23"/>
          <w:szCs w:val="23"/>
        </w:rPr>
        <w:t>00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5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80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6</w:t>
      </w:r>
      <w:r>
        <w:rPr>
          <w:sz w:val="23"/>
          <w:szCs w:val="23"/>
        </w:rPr>
        <w:t>(o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)</w:t>
      </w:r>
      <w:r>
        <w:rPr>
          <w:spacing w:val="5"/>
          <w:sz w:val="23"/>
          <w:szCs w:val="23"/>
        </w:rPr>
        <w:t>25</w:t>
      </w:r>
      <w:r>
        <w:rPr>
          <w:sz w:val="23"/>
          <w:szCs w:val="23"/>
        </w:rPr>
        <w:t>8</w:t>
      </w:r>
      <w:r>
        <w:rPr>
          <w:spacing w:val="5"/>
          <w:sz w:val="23"/>
          <w:szCs w:val="23"/>
        </w:rPr>
        <w:t>6</w:t>
      </w:r>
      <w:r>
        <w:rPr>
          <w:sz w:val="23"/>
          <w:szCs w:val="23"/>
        </w:rPr>
        <w:t>.</w:t>
      </w:r>
    </w:p>
    <w:p w14:paraId="0F103D31" w14:textId="77777777" w:rsidR="00E611EE" w:rsidRDefault="00E611EE">
      <w:pPr>
        <w:spacing w:before="6" w:line="200" w:lineRule="exact"/>
      </w:pPr>
    </w:p>
    <w:p w14:paraId="7D084056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y</w:t>
      </w:r>
      <w:r>
        <w:rPr>
          <w:b/>
          <w:spacing w:val="-9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-6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S</w:t>
      </w:r>
      <w:r>
        <w:rPr>
          <w:b/>
          <w:sz w:val="23"/>
          <w:szCs w:val="23"/>
        </w:rPr>
        <w:t>y</w:t>
      </w:r>
      <w:r>
        <w:rPr>
          <w:b/>
          <w:spacing w:val="2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m</w:t>
      </w:r>
    </w:p>
    <w:p w14:paraId="409924A5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4E1F9C17" w14:textId="77777777" w:rsidR="00E611EE" w:rsidRDefault="00000000">
      <w:pPr>
        <w:ind w:left="823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1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-5"/>
          <w:sz w:val="23"/>
          <w:szCs w:val="23"/>
        </w:rPr>
        <w:t>y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m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>.</w:t>
      </w:r>
    </w:p>
    <w:p w14:paraId="2DB40981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6EDD69F6" w14:textId="77777777" w:rsidR="00E611EE" w:rsidRDefault="00000000">
      <w:pPr>
        <w:ind w:left="823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 xml:space="preserve">  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“</w:t>
      </w:r>
      <w:proofErr w:type="gramEnd"/>
      <w:r>
        <w:rPr>
          <w:b/>
          <w:spacing w:val="10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y</w:t>
      </w:r>
      <w:r>
        <w:rPr>
          <w:b/>
          <w:spacing w:val="49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sz w:val="23"/>
          <w:szCs w:val="23"/>
        </w:rPr>
        <w:t>”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mm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bb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‘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spacing w:val="5"/>
          <w:sz w:val="23"/>
          <w:szCs w:val="23"/>
        </w:rPr>
        <w:t>’</w:t>
      </w:r>
      <w:r>
        <w:rPr>
          <w:sz w:val="23"/>
          <w:szCs w:val="23"/>
        </w:rPr>
        <w:t>.</w:t>
      </w:r>
    </w:p>
    <w:p w14:paraId="3F36E2E0" w14:textId="77777777" w:rsidR="00E611EE" w:rsidRDefault="00E611EE">
      <w:pPr>
        <w:spacing w:before="2" w:line="100" w:lineRule="exact"/>
        <w:rPr>
          <w:sz w:val="10"/>
          <w:szCs w:val="10"/>
        </w:rPr>
      </w:pPr>
    </w:p>
    <w:p w14:paraId="37AA836B" w14:textId="77777777" w:rsidR="00E611EE" w:rsidRDefault="00000000">
      <w:pPr>
        <w:ind w:left="823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“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”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no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.</w:t>
      </w:r>
    </w:p>
    <w:p w14:paraId="238063C2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0F7FD2AF" w14:textId="77777777" w:rsidR="00E611EE" w:rsidRDefault="00000000">
      <w:pPr>
        <w:ind w:left="823"/>
        <w:rPr>
          <w:sz w:val="23"/>
          <w:szCs w:val="23"/>
        </w:rPr>
      </w:pPr>
      <w:r>
        <w:pict w14:anchorId="3A12E1B0">
          <v:group id="_x0000_s2639" style="position:absolute;left:0;text-align:left;margin-left:126.95pt;margin-top:19.8pt;width:399.15pt;height:290.35pt;z-index:-5606;mso-position-horizontal-relative:page" coordorigin="2539,396" coordsize="7983,5807">
            <v:group id="_x0000_s2640" style="position:absolute;left:2549;top:409;width:7963;height:5784" coordorigin="2549,409" coordsize="7963,5784">
              <v:shape id="_x0000_s2651" style="position:absolute;left:2549;top:409;width:7963;height:5784" coordorigin="2549,409" coordsize="7963,5784" path="m2549,6193r19,-19l2568,428r7925,l10493,6174r-7925,l10512,6193r,-5784l2549,409r,5784xe" fillcolor="black" stroked="f">
                <v:path arrowok="t"/>
              </v:shape>
              <v:group id="_x0000_s2641" style="position:absolute;left:2549;top:6174;width:7963;height:19" coordorigin="2549,6174" coordsize="7963,19">
                <v:shape id="_x0000_s2650" style="position:absolute;left:2549;top:6174;width:7963;height:19" coordorigin="2549,6174" coordsize="7963,19" path="m2568,6174r-19,19l10512,6193,2568,6174xe" fillcolor="black" stroked="f">
                  <v:path arrowok="t"/>
                </v:shape>
                <v:group id="_x0000_s2642" style="position:absolute;left:3516;top:409;width:0;height:5770" coordorigin="3516,409" coordsize="0,5770">
                  <v:shape id="_x0000_s2649" style="position:absolute;left:3516;top:409;width:0;height:5770" coordorigin="3516,409" coordsize="0,5770" path="m3516,409r,5769e" filled="f" strokeweight="1.3pt">
                    <v:path arrowok="t"/>
                  </v:shape>
                  <v:group id="_x0000_s2643" style="position:absolute;left:4762;top:409;width:0;height:5770" coordorigin="4762,409" coordsize="0,5770">
                    <v:shape id="_x0000_s2648" style="position:absolute;left:4762;top:409;width:0;height:5770" coordorigin="4762,409" coordsize="0,5770" path="m4762,409r,5769e" filled="f" strokeweight="1.06pt">
                      <v:path arrowok="t"/>
                    </v:shape>
                    <v:group id="_x0000_s2644" style="position:absolute;left:6542;top:409;width:0;height:5770" coordorigin="6542,409" coordsize="0,5770">
                      <v:shape id="_x0000_s2647" style="position:absolute;left:6542;top:409;width:0;height:5770" coordorigin="6542,409" coordsize="0,5770" path="m6542,409r,5769e" filled="f" strokeweight="1.06pt">
                        <v:path arrowok="t"/>
                      </v:shape>
                      <v:group id="_x0000_s2645" style="position:absolute;left:8606;top:409;width:0;height:5770" coordorigin="8606,409" coordsize="0,5770">
                        <v:shape id="_x0000_s2646" style="position:absolute;left:8606;top:409;width:0;height:5770" coordorigin="8606,409" coordsize="0,5770" path="m8606,409r,5769e" filled="f" strokeweight="1.06pt">
                          <v:path arrowok="t"/>
                        </v:shape>
                      </v:group>
                    </v:group>
                  </v:group>
                </v:group>
              </v:group>
            </v:group>
            <w10:wrap anchorx="page"/>
          </v:group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2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</w:p>
    <w:p w14:paraId="35C248CF" w14:textId="77777777" w:rsidR="00E611EE" w:rsidRDefault="00E611EE">
      <w:pPr>
        <w:spacing w:before="7" w:line="120" w:lineRule="exact"/>
        <w:rPr>
          <w:sz w:val="12"/>
          <w:szCs w:val="12"/>
        </w:rPr>
      </w:pPr>
    </w:p>
    <w:tbl>
      <w:tblPr>
        <w:tblW w:w="0" w:type="auto"/>
        <w:tblInd w:w="9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7"/>
        <w:gridCol w:w="771"/>
        <w:gridCol w:w="475"/>
        <w:gridCol w:w="799"/>
        <w:gridCol w:w="333"/>
        <w:gridCol w:w="649"/>
        <w:gridCol w:w="797"/>
        <w:gridCol w:w="283"/>
        <w:gridCol w:w="454"/>
        <w:gridCol w:w="530"/>
        <w:gridCol w:w="1906"/>
      </w:tblGrid>
      <w:tr w:rsidR="00E611EE" w14:paraId="07D08020" w14:textId="77777777">
        <w:trPr>
          <w:trHeight w:hRule="exact" w:val="375"/>
        </w:trPr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10" w:space="0" w:color="000000"/>
            </w:tcBorders>
          </w:tcPr>
          <w:p w14:paraId="797000BE" w14:textId="77777777" w:rsidR="00E611EE" w:rsidRDefault="00000000">
            <w:pPr>
              <w:spacing w:before="68"/>
              <w:ind w:left="312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 xml:space="preserve">1 </w:t>
            </w:r>
            <w:r>
              <w:rPr>
                <w:b/>
                <w:spacing w:val="5"/>
                <w:sz w:val="23"/>
                <w:szCs w:val="23"/>
              </w:rPr>
              <w:t>B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t</w:t>
            </w:r>
          </w:p>
        </w:tc>
        <w:tc>
          <w:tcPr>
            <w:tcW w:w="771" w:type="dxa"/>
            <w:tcBorders>
              <w:top w:val="nil"/>
              <w:left w:val="single" w:sz="10" w:space="0" w:color="000000"/>
              <w:bottom w:val="single" w:sz="8" w:space="0" w:color="000000"/>
              <w:right w:val="nil"/>
            </w:tcBorders>
          </w:tcPr>
          <w:p w14:paraId="58D9672B" w14:textId="77777777" w:rsidR="00E611EE" w:rsidRDefault="00000000">
            <w:pPr>
              <w:spacing w:before="68"/>
              <w:ind w:left="239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 xml:space="preserve">2 </w:t>
            </w:r>
            <w:r>
              <w:rPr>
                <w:b/>
                <w:spacing w:val="5"/>
                <w:sz w:val="23"/>
                <w:szCs w:val="23"/>
              </w:rPr>
              <w:t>B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t</w:t>
            </w:r>
          </w:p>
        </w:tc>
        <w:tc>
          <w:tcPr>
            <w:tcW w:w="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757B710" w14:textId="77777777" w:rsidR="00E611EE" w:rsidRDefault="00E611EE"/>
        </w:tc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6B169D81" w14:textId="77777777" w:rsidR="00E611EE" w:rsidRDefault="00000000">
            <w:pPr>
              <w:spacing w:before="68"/>
              <w:ind w:left="297" w:right="-33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 xml:space="preserve">3 </w:t>
            </w:r>
            <w:r>
              <w:rPr>
                <w:b/>
                <w:spacing w:val="5"/>
                <w:sz w:val="23"/>
                <w:szCs w:val="23"/>
              </w:rPr>
              <w:t>B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t</w:t>
            </w:r>
          </w:p>
        </w:tc>
        <w:tc>
          <w:tcPr>
            <w:tcW w:w="333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DA53CA5" w14:textId="77777777" w:rsidR="00E611EE" w:rsidRDefault="00E611EE"/>
        </w:tc>
        <w:tc>
          <w:tcPr>
            <w:tcW w:w="6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7147D9B" w14:textId="77777777" w:rsidR="00E611EE" w:rsidRDefault="00E611EE"/>
        </w:tc>
        <w:tc>
          <w:tcPr>
            <w:tcW w:w="79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582359DB" w14:textId="77777777" w:rsidR="00E611EE" w:rsidRDefault="00000000">
            <w:pPr>
              <w:spacing w:before="68"/>
              <w:ind w:left="330" w:right="-69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 xml:space="preserve">4 </w:t>
            </w:r>
            <w:r>
              <w:rPr>
                <w:b/>
                <w:spacing w:val="5"/>
                <w:sz w:val="23"/>
                <w:szCs w:val="23"/>
              </w:rPr>
              <w:t>B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t</w:t>
            </w:r>
          </w:p>
        </w:tc>
        <w:tc>
          <w:tcPr>
            <w:tcW w:w="283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F3B0963" w14:textId="77777777" w:rsidR="00E611EE" w:rsidRDefault="00E611EE"/>
        </w:tc>
        <w:tc>
          <w:tcPr>
            <w:tcW w:w="454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6E40B34" w14:textId="77777777" w:rsidR="00E611EE" w:rsidRDefault="00E611EE"/>
        </w:tc>
        <w:tc>
          <w:tcPr>
            <w:tcW w:w="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58ECDD7" w14:textId="77777777" w:rsidR="00E611EE" w:rsidRDefault="00E611EE"/>
        </w:tc>
        <w:tc>
          <w:tcPr>
            <w:tcW w:w="1906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727B85FF" w14:textId="77777777" w:rsidR="00E611EE" w:rsidRDefault="00000000">
            <w:pPr>
              <w:spacing w:before="68"/>
              <w:ind w:left="196"/>
              <w:rPr>
                <w:sz w:val="23"/>
                <w:szCs w:val="23"/>
              </w:rPr>
            </w:pPr>
            <w:r>
              <w:rPr>
                <w:b/>
                <w:spacing w:val="2"/>
                <w:sz w:val="23"/>
                <w:szCs w:val="23"/>
              </w:rPr>
              <w:t>D</w:t>
            </w:r>
            <w:r>
              <w:rPr>
                <w:b/>
                <w:spacing w:val="-1"/>
                <w:sz w:val="23"/>
                <w:szCs w:val="23"/>
              </w:rPr>
              <w:t>ec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5"/>
                <w:sz w:val="23"/>
                <w:szCs w:val="23"/>
              </w:rPr>
              <w:t>m</w:t>
            </w:r>
            <w:r>
              <w:rPr>
                <w:b/>
                <w:sz w:val="23"/>
                <w:szCs w:val="23"/>
              </w:rPr>
              <w:t>al</w:t>
            </w:r>
            <w:r>
              <w:rPr>
                <w:b/>
                <w:spacing w:val="3"/>
                <w:sz w:val="23"/>
                <w:szCs w:val="23"/>
              </w:rPr>
              <w:t xml:space="preserve"> </w:t>
            </w:r>
            <w:r>
              <w:rPr>
                <w:b/>
                <w:spacing w:val="-17"/>
                <w:sz w:val="23"/>
                <w:szCs w:val="23"/>
              </w:rPr>
              <w:t>V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-1"/>
                <w:sz w:val="23"/>
                <w:szCs w:val="23"/>
              </w:rPr>
              <w:t>l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z w:val="23"/>
                <w:szCs w:val="23"/>
              </w:rPr>
              <w:t>e</w:t>
            </w:r>
          </w:p>
        </w:tc>
      </w:tr>
      <w:tr w:rsidR="00E611EE" w14:paraId="4040748A" w14:textId="77777777">
        <w:trPr>
          <w:trHeight w:hRule="exact" w:val="339"/>
        </w:trPr>
        <w:tc>
          <w:tcPr>
            <w:tcW w:w="967" w:type="dxa"/>
            <w:tcBorders>
              <w:top w:val="single" w:sz="8" w:space="0" w:color="000000"/>
              <w:left w:val="nil"/>
              <w:bottom w:val="nil"/>
              <w:right w:val="single" w:sz="10" w:space="0" w:color="000000"/>
            </w:tcBorders>
          </w:tcPr>
          <w:p w14:paraId="64D00219" w14:textId="77777777" w:rsidR="00E611EE" w:rsidRDefault="00000000">
            <w:pPr>
              <w:spacing w:before="29"/>
              <w:ind w:left="3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771" w:type="dxa"/>
            <w:tcBorders>
              <w:top w:val="single" w:sz="8" w:space="0" w:color="000000"/>
              <w:left w:val="single" w:sz="10" w:space="0" w:color="000000"/>
              <w:bottom w:val="nil"/>
              <w:right w:val="nil"/>
            </w:tcBorders>
          </w:tcPr>
          <w:p w14:paraId="1AED54F2" w14:textId="77777777" w:rsidR="00E611EE" w:rsidRDefault="00000000">
            <w:pPr>
              <w:spacing w:before="29"/>
              <w:ind w:left="23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75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1DE095EB" w14:textId="77777777" w:rsidR="00E611EE" w:rsidRDefault="00000000">
            <w:pPr>
              <w:spacing w:before="29"/>
              <w:ind w:left="48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799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4BE40F38" w14:textId="77777777" w:rsidR="00E611EE" w:rsidRDefault="00000000">
            <w:pPr>
              <w:spacing w:before="29"/>
              <w:ind w:left="259" w:right="34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728AFB0" w14:textId="77777777" w:rsidR="00E611EE" w:rsidRDefault="00000000">
            <w:pPr>
              <w:spacing w:before="29"/>
              <w:ind w:left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64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3EE8AC55" w14:textId="77777777" w:rsidR="00E611EE" w:rsidRDefault="00000000">
            <w:pPr>
              <w:spacing w:before="29"/>
              <w:ind w:left="197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7F2817F6" w14:textId="77777777" w:rsidR="00E611EE" w:rsidRDefault="00000000">
            <w:pPr>
              <w:spacing w:before="29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3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02C2577" w14:textId="77777777" w:rsidR="00E611EE" w:rsidRDefault="00000000">
            <w:pPr>
              <w:spacing w:before="2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54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78A60BB0" w14:textId="77777777" w:rsidR="00E611EE" w:rsidRDefault="00000000">
            <w:pPr>
              <w:spacing w:before="29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3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151B4764" w14:textId="77777777" w:rsidR="00E611EE" w:rsidRDefault="00000000">
            <w:pPr>
              <w:spacing w:before="29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906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528E82E5" w14:textId="77777777" w:rsidR="00E611EE" w:rsidRDefault="00000000">
            <w:pPr>
              <w:spacing w:before="29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67260874" w14:textId="77777777">
        <w:trPr>
          <w:trHeight w:hRule="exact" w:val="331"/>
        </w:trPr>
        <w:tc>
          <w:tcPr>
            <w:tcW w:w="967" w:type="dxa"/>
            <w:tcBorders>
              <w:top w:val="nil"/>
              <w:left w:val="nil"/>
              <w:bottom w:val="nil"/>
              <w:right w:val="single" w:sz="10" w:space="0" w:color="000000"/>
            </w:tcBorders>
          </w:tcPr>
          <w:p w14:paraId="03C3BAD0" w14:textId="77777777" w:rsidR="00E611EE" w:rsidRDefault="00000000">
            <w:pPr>
              <w:spacing w:before="21"/>
              <w:ind w:left="3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771" w:type="dxa"/>
            <w:tcBorders>
              <w:top w:val="nil"/>
              <w:left w:val="single" w:sz="10" w:space="0" w:color="000000"/>
              <w:bottom w:val="nil"/>
              <w:right w:val="nil"/>
            </w:tcBorders>
          </w:tcPr>
          <w:p w14:paraId="06E26787" w14:textId="77777777" w:rsidR="00E611EE" w:rsidRDefault="00000000">
            <w:pPr>
              <w:spacing w:before="21"/>
              <w:ind w:left="23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6AA4EBB" w14:textId="77777777" w:rsidR="00E611EE" w:rsidRDefault="00000000">
            <w:pPr>
              <w:spacing w:before="21"/>
              <w:ind w:left="48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79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E9B279D" w14:textId="77777777" w:rsidR="00E611EE" w:rsidRDefault="00000000">
            <w:pPr>
              <w:spacing w:before="21"/>
              <w:ind w:left="259" w:right="34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14:paraId="614B770B" w14:textId="77777777" w:rsidR="00E611EE" w:rsidRDefault="00000000">
            <w:pPr>
              <w:spacing w:before="21"/>
              <w:ind w:left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2722C600" w14:textId="77777777" w:rsidR="00E611EE" w:rsidRDefault="00000000">
            <w:pPr>
              <w:spacing w:before="21"/>
              <w:ind w:left="197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C12C224" w14:textId="77777777" w:rsidR="00E611EE" w:rsidRDefault="00000000">
            <w:pPr>
              <w:spacing w:before="21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6AEDE9A" w14:textId="77777777" w:rsidR="00E611EE" w:rsidRDefault="00000000">
            <w:pPr>
              <w:spacing w:before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2D9EC025" w14:textId="77777777" w:rsidR="00E611EE" w:rsidRDefault="00000000">
            <w:pPr>
              <w:spacing w:before="21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E3E0B35" w14:textId="77777777" w:rsidR="00E611EE" w:rsidRDefault="00000000">
            <w:pPr>
              <w:spacing w:before="21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D40B9D5" w14:textId="77777777" w:rsidR="00E611EE" w:rsidRDefault="00000000">
            <w:pPr>
              <w:spacing w:before="21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E611EE" w14:paraId="1A962829" w14:textId="77777777">
        <w:trPr>
          <w:trHeight w:hRule="exact" w:val="334"/>
        </w:trPr>
        <w:tc>
          <w:tcPr>
            <w:tcW w:w="967" w:type="dxa"/>
            <w:tcBorders>
              <w:top w:val="nil"/>
              <w:left w:val="nil"/>
              <w:bottom w:val="nil"/>
              <w:right w:val="single" w:sz="10" w:space="0" w:color="000000"/>
            </w:tcBorders>
          </w:tcPr>
          <w:p w14:paraId="391F2F85" w14:textId="77777777" w:rsidR="00E611EE" w:rsidRDefault="00E611EE"/>
        </w:tc>
        <w:tc>
          <w:tcPr>
            <w:tcW w:w="771" w:type="dxa"/>
            <w:tcBorders>
              <w:top w:val="nil"/>
              <w:left w:val="single" w:sz="10" w:space="0" w:color="000000"/>
              <w:bottom w:val="nil"/>
              <w:right w:val="nil"/>
            </w:tcBorders>
          </w:tcPr>
          <w:p w14:paraId="7C6ED1F0" w14:textId="77777777" w:rsidR="00E611EE" w:rsidRDefault="00000000">
            <w:pPr>
              <w:spacing w:before="21"/>
              <w:ind w:left="23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4278CF1C" w14:textId="77777777" w:rsidR="00E611EE" w:rsidRDefault="00000000">
            <w:pPr>
              <w:spacing w:before="21"/>
              <w:ind w:left="48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79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FAE46CE" w14:textId="77777777" w:rsidR="00E611EE" w:rsidRDefault="00000000">
            <w:pPr>
              <w:spacing w:before="21"/>
              <w:ind w:left="259" w:right="34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14:paraId="4BDF1A50" w14:textId="77777777" w:rsidR="00E611EE" w:rsidRDefault="00000000">
            <w:pPr>
              <w:spacing w:before="21"/>
              <w:ind w:left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490141DC" w14:textId="77777777" w:rsidR="00E611EE" w:rsidRDefault="00000000">
            <w:pPr>
              <w:spacing w:before="21"/>
              <w:ind w:left="197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04863BF" w14:textId="77777777" w:rsidR="00E611EE" w:rsidRDefault="00000000">
            <w:pPr>
              <w:spacing w:before="21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4277387" w14:textId="77777777" w:rsidR="00E611EE" w:rsidRDefault="00000000">
            <w:pPr>
              <w:spacing w:before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7887AD0C" w14:textId="77777777" w:rsidR="00E611EE" w:rsidRDefault="00000000">
            <w:pPr>
              <w:spacing w:before="21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806AF9B" w14:textId="77777777" w:rsidR="00E611EE" w:rsidRDefault="00000000">
            <w:pPr>
              <w:spacing w:before="21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38B85BC" w14:textId="77777777" w:rsidR="00E611EE" w:rsidRDefault="00000000">
            <w:pPr>
              <w:spacing w:before="21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</w:p>
        </w:tc>
      </w:tr>
      <w:tr w:rsidR="00E611EE" w14:paraId="22671954" w14:textId="77777777">
        <w:trPr>
          <w:trHeight w:hRule="exact" w:val="334"/>
        </w:trPr>
        <w:tc>
          <w:tcPr>
            <w:tcW w:w="967" w:type="dxa"/>
            <w:tcBorders>
              <w:top w:val="nil"/>
              <w:left w:val="nil"/>
              <w:bottom w:val="nil"/>
              <w:right w:val="single" w:sz="10" w:space="0" w:color="000000"/>
            </w:tcBorders>
          </w:tcPr>
          <w:p w14:paraId="0D8F5C7A" w14:textId="77777777" w:rsidR="00E611EE" w:rsidRDefault="00E611EE"/>
        </w:tc>
        <w:tc>
          <w:tcPr>
            <w:tcW w:w="771" w:type="dxa"/>
            <w:tcBorders>
              <w:top w:val="nil"/>
              <w:left w:val="single" w:sz="10" w:space="0" w:color="000000"/>
              <w:bottom w:val="nil"/>
              <w:right w:val="nil"/>
            </w:tcBorders>
          </w:tcPr>
          <w:p w14:paraId="4FDB74E8" w14:textId="77777777" w:rsidR="00E611EE" w:rsidRDefault="00000000">
            <w:pPr>
              <w:spacing w:before="23"/>
              <w:ind w:left="23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120D827" w14:textId="77777777" w:rsidR="00E611EE" w:rsidRDefault="00000000">
            <w:pPr>
              <w:spacing w:before="23"/>
              <w:ind w:left="48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79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4110AE9" w14:textId="77777777" w:rsidR="00E611EE" w:rsidRDefault="00000000">
            <w:pPr>
              <w:spacing w:before="23"/>
              <w:ind w:left="259" w:right="34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14:paraId="2CDC7612" w14:textId="77777777" w:rsidR="00E611EE" w:rsidRDefault="00000000">
            <w:pPr>
              <w:spacing w:before="23"/>
              <w:ind w:left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20AA59D2" w14:textId="77777777" w:rsidR="00E611EE" w:rsidRDefault="00000000">
            <w:pPr>
              <w:spacing w:before="23"/>
              <w:ind w:left="197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244997E" w14:textId="77777777" w:rsidR="00E611EE" w:rsidRDefault="00000000">
            <w:pPr>
              <w:spacing w:before="23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CC14632" w14:textId="77777777" w:rsidR="00E611EE" w:rsidRDefault="00000000">
            <w:pPr>
              <w:spacing w:before="2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7DAEDAAE" w14:textId="77777777" w:rsidR="00E611EE" w:rsidRDefault="00000000">
            <w:pPr>
              <w:spacing w:before="23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8084258" w14:textId="77777777" w:rsidR="00E611EE" w:rsidRDefault="00000000">
            <w:pPr>
              <w:spacing w:before="23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FE5EAA2" w14:textId="77777777" w:rsidR="00E611EE" w:rsidRDefault="00000000">
            <w:pPr>
              <w:spacing w:before="23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</w:p>
        </w:tc>
      </w:tr>
      <w:tr w:rsidR="00E611EE" w14:paraId="70A7452F" w14:textId="77777777">
        <w:trPr>
          <w:trHeight w:hRule="exact" w:val="331"/>
        </w:trPr>
        <w:tc>
          <w:tcPr>
            <w:tcW w:w="967" w:type="dxa"/>
            <w:tcBorders>
              <w:top w:val="nil"/>
              <w:left w:val="nil"/>
              <w:bottom w:val="nil"/>
              <w:right w:val="single" w:sz="10" w:space="0" w:color="000000"/>
            </w:tcBorders>
          </w:tcPr>
          <w:p w14:paraId="68436223" w14:textId="77777777" w:rsidR="00E611EE" w:rsidRDefault="00E611EE"/>
        </w:tc>
        <w:tc>
          <w:tcPr>
            <w:tcW w:w="771" w:type="dxa"/>
            <w:tcBorders>
              <w:top w:val="nil"/>
              <w:left w:val="single" w:sz="10" w:space="0" w:color="000000"/>
              <w:bottom w:val="nil"/>
              <w:right w:val="nil"/>
            </w:tcBorders>
          </w:tcPr>
          <w:p w14:paraId="7C18C283" w14:textId="77777777" w:rsidR="00E611EE" w:rsidRDefault="00E611EE"/>
        </w:tc>
        <w:tc>
          <w:tcPr>
            <w:tcW w:w="47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5CEB07B6" w14:textId="77777777" w:rsidR="00E611EE" w:rsidRDefault="00E611EE"/>
        </w:tc>
        <w:tc>
          <w:tcPr>
            <w:tcW w:w="79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F93AF27" w14:textId="77777777" w:rsidR="00E611EE" w:rsidRDefault="00000000">
            <w:pPr>
              <w:spacing w:before="21"/>
              <w:ind w:left="259" w:right="34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14:paraId="1FB34370" w14:textId="77777777" w:rsidR="00E611EE" w:rsidRDefault="00000000">
            <w:pPr>
              <w:spacing w:before="21"/>
              <w:ind w:left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B2ED21D" w14:textId="77777777" w:rsidR="00E611EE" w:rsidRDefault="00000000">
            <w:pPr>
              <w:spacing w:before="21"/>
              <w:ind w:left="197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E3F85BE" w14:textId="77777777" w:rsidR="00E611EE" w:rsidRDefault="00000000">
            <w:pPr>
              <w:spacing w:before="21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5FA9062" w14:textId="77777777" w:rsidR="00E611EE" w:rsidRDefault="00000000">
            <w:pPr>
              <w:spacing w:before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6881C894" w14:textId="77777777" w:rsidR="00E611EE" w:rsidRDefault="00000000">
            <w:pPr>
              <w:spacing w:before="21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55F8D2D2" w14:textId="77777777" w:rsidR="00E611EE" w:rsidRDefault="00000000">
            <w:pPr>
              <w:spacing w:before="21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5BCA232" w14:textId="77777777" w:rsidR="00E611EE" w:rsidRDefault="00000000">
            <w:pPr>
              <w:spacing w:before="21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4</w:t>
            </w:r>
          </w:p>
        </w:tc>
      </w:tr>
      <w:tr w:rsidR="00E611EE" w14:paraId="7B6C3ED6" w14:textId="77777777">
        <w:trPr>
          <w:trHeight w:hRule="exact" w:val="334"/>
        </w:trPr>
        <w:tc>
          <w:tcPr>
            <w:tcW w:w="967" w:type="dxa"/>
            <w:tcBorders>
              <w:top w:val="nil"/>
              <w:left w:val="nil"/>
              <w:bottom w:val="nil"/>
              <w:right w:val="single" w:sz="10" w:space="0" w:color="000000"/>
            </w:tcBorders>
          </w:tcPr>
          <w:p w14:paraId="5C1600ED" w14:textId="77777777" w:rsidR="00E611EE" w:rsidRDefault="00E611EE"/>
        </w:tc>
        <w:tc>
          <w:tcPr>
            <w:tcW w:w="771" w:type="dxa"/>
            <w:tcBorders>
              <w:top w:val="nil"/>
              <w:left w:val="single" w:sz="10" w:space="0" w:color="000000"/>
              <w:bottom w:val="nil"/>
              <w:right w:val="nil"/>
            </w:tcBorders>
          </w:tcPr>
          <w:p w14:paraId="532E70D1" w14:textId="77777777" w:rsidR="00E611EE" w:rsidRDefault="00E611EE"/>
        </w:tc>
        <w:tc>
          <w:tcPr>
            <w:tcW w:w="47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7AAF145" w14:textId="77777777" w:rsidR="00E611EE" w:rsidRDefault="00E611EE"/>
        </w:tc>
        <w:tc>
          <w:tcPr>
            <w:tcW w:w="79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3F6BAC2" w14:textId="77777777" w:rsidR="00E611EE" w:rsidRDefault="00000000">
            <w:pPr>
              <w:spacing w:before="21"/>
              <w:ind w:left="259" w:right="34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14:paraId="1B678463" w14:textId="77777777" w:rsidR="00E611EE" w:rsidRDefault="00000000">
            <w:pPr>
              <w:spacing w:before="21"/>
              <w:ind w:left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6D4E909F" w14:textId="77777777" w:rsidR="00E611EE" w:rsidRDefault="00000000">
            <w:pPr>
              <w:spacing w:before="21"/>
              <w:ind w:left="197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A0F089D" w14:textId="77777777" w:rsidR="00E611EE" w:rsidRDefault="00000000">
            <w:pPr>
              <w:spacing w:before="21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DCA5BC2" w14:textId="77777777" w:rsidR="00E611EE" w:rsidRDefault="00000000">
            <w:pPr>
              <w:spacing w:before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472EEA88" w14:textId="77777777" w:rsidR="00E611EE" w:rsidRDefault="00000000">
            <w:pPr>
              <w:spacing w:before="21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6DE84110" w14:textId="77777777" w:rsidR="00E611EE" w:rsidRDefault="00000000">
            <w:pPr>
              <w:spacing w:before="21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21504F8" w14:textId="77777777" w:rsidR="00E611EE" w:rsidRDefault="00000000">
            <w:pPr>
              <w:spacing w:before="21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5</w:t>
            </w:r>
          </w:p>
        </w:tc>
      </w:tr>
      <w:tr w:rsidR="00E611EE" w14:paraId="510271FF" w14:textId="77777777">
        <w:trPr>
          <w:trHeight w:hRule="exact" w:val="334"/>
        </w:trPr>
        <w:tc>
          <w:tcPr>
            <w:tcW w:w="967" w:type="dxa"/>
            <w:tcBorders>
              <w:top w:val="nil"/>
              <w:left w:val="nil"/>
              <w:bottom w:val="nil"/>
              <w:right w:val="single" w:sz="10" w:space="0" w:color="000000"/>
            </w:tcBorders>
          </w:tcPr>
          <w:p w14:paraId="02B3800C" w14:textId="77777777" w:rsidR="00E611EE" w:rsidRDefault="00E611EE"/>
        </w:tc>
        <w:tc>
          <w:tcPr>
            <w:tcW w:w="771" w:type="dxa"/>
            <w:tcBorders>
              <w:top w:val="nil"/>
              <w:left w:val="single" w:sz="10" w:space="0" w:color="000000"/>
              <w:bottom w:val="nil"/>
              <w:right w:val="nil"/>
            </w:tcBorders>
          </w:tcPr>
          <w:p w14:paraId="3B4410EB" w14:textId="77777777" w:rsidR="00E611EE" w:rsidRDefault="00E611EE"/>
        </w:tc>
        <w:tc>
          <w:tcPr>
            <w:tcW w:w="47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D49E8EE" w14:textId="77777777" w:rsidR="00E611EE" w:rsidRDefault="00E611EE"/>
        </w:tc>
        <w:tc>
          <w:tcPr>
            <w:tcW w:w="79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779CFF8" w14:textId="77777777" w:rsidR="00E611EE" w:rsidRDefault="00000000">
            <w:pPr>
              <w:spacing w:before="23"/>
              <w:ind w:left="259" w:right="34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14:paraId="772C514E" w14:textId="77777777" w:rsidR="00E611EE" w:rsidRDefault="00000000">
            <w:pPr>
              <w:spacing w:before="23"/>
              <w:ind w:left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7A3812F8" w14:textId="77777777" w:rsidR="00E611EE" w:rsidRDefault="00000000">
            <w:pPr>
              <w:spacing w:before="23"/>
              <w:ind w:left="197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43CBB30" w14:textId="77777777" w:rsidR="00E611EE" w:rsidRDefault="00000000">
            <w:pPr>
              <w:spacing w:before="23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8E60D75" w14:textId="77777777" w:rsidR="00E611EE" w:rsidRDefault="00000000">
            <w:pPr>
              <w:spacing w:before="2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6C9F265B" w14:textId="77777777" w:rsidR="00E611EE" w:rsidRDefault="00000000">
            <w:pPr>
              <w:spacing w:before="23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08F5DA2" w14:textId="77777777" w:rsidR="00E611EE" w:rsidRDefault="00000000">
            <w:pPr>
              <w:spacing w:before="23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707CAF9" w14:textId="77777777" w:rsidR="00E611EE" w:rsidRDefault="00000000">
            <w:pPr>
              <w:spacing w:before="23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6</w:t>
            </w:r>
          </w:p>
        </w:tc>
      </w:tr>
      <w:tr w:rsidR="00E611EE" w14:paraId="07F2E334" w14:textId="77777777">
        <w:trPr>
          <w:trHeight w:hRule="exact" w:val="334"/>
        </w:trPr>
        <w:tc>
          <w:tcPr>
            <w:tcW w:w="967" w:type="dxa"/>
            <w:tcBorders>
              <w:top w:val="nil"/>
              <w:left w:val="nil"/>
              <w:bottom w:val="nil"/>
              <w:right w:val="single" w:sz="10" w:space="0" w:color="000000"/>
            </w:tcBorders>
          </w:tcPr>
          <w:p w14:paraId="65DC1EAC" w14:textId="77777777" w:rsidR="00E611EE" w:rsidRDefault="00E611EE"/>
        </w:tc>
        <w:tc>
          <w:tcPr>
            <w:tcW w:w="771" w:type="dxa"/>
            <w:tcBorders>
              <w:top w:val="nil"/>
              <w:left w:val="single" w:sz="10" w:space="0" w:color="000000"/>
              <w:bottom w:val="nil"/>
              <w:right w:val="nil"/>
            </w:tcBorders>
          </w:tcPr>
          <w:p w14:paraId="4891A0EC" w14:textId="77777777" w:rsidR="00E611EE" w:rsidRDefault="00E611EE"/>
        </w:tc>
        <w:tc>
          <w:tcPr>
            <w:tcW w:w="47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15D761EB" w14:textId="77777777" w:rsidR="00E611EE" w:rsidRDefault="00E611EE"/>
        </w:tc>
        <w:tc>
          <w:tcPr>
            <w:tcW w:w="79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2D4223B" w14:textId="77777777" w:rsidR="00E611EE" w:rsidRDefault="00000000">
            <w:pPr>
              <w:spacing w:before="21"/>
              <w:ind w:left="259" w:right="34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14:paraId="1F31EB35" w14:textId="77777777" w:rsidR="00E611EE" w:rsidRDefault="00000000">
            <w:pPr>
              <w:spacing w:before="21"/>
              <w:ind w:left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64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59190574" w14:textId="77777777" w:rsidR="00E611EE" w:rsidRDefault="00000000">
            <w:pPr>
              <w:spacing w:before="21"/>
              <w:ind w:left="197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FF322A3" w14:textId="77777777" w:rsidR="00E611EE" w:rsidRDefault="00000000">
            <w:pPr>
              <w:spacing w:before="21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D84857C" w14:textId="77777777" w:rsidR="00E611EE" w:rsidRDefault="00000000">
            <w:pPr>
              <w:spacing w:before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0001975B" w14:textId="77777777" w:rsidR="00E611EE" w:rsidRDefault="00000000">
            <w:pPr>
              <w:spacing w:before="21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58181F1A" w14:textId="77777777" w:rsidR="00E611EE" w:rsidRDefault="00000000">
            <w:pPr>
              <w:spacing w:before="21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06E0642" w14:textId="77777777" w:rsidR="00E611EE" w:rsidRDefault="00000000">
            <w:pPr>
              <w:spacing w:before="21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7</w:t>
            </w:r>
          </w:p>
        </w:tc>
      </w:tr>
      <w:tr w:rsidR="00E611EE" w14:paraId="2118568C" w14:textId="77777777">
        <w:trPr>
          <w:trHeight w:hRule="exact" w:val="334"/>
        </w:trPr>
        <w:tc>
          <w:tcPr>
            <w:tcW w:w="3994" w:type="dxa"/>
            <w:gridSpan w:val="6"/>
            <w:vMerge w:val="restart"/>
            <w:tcBorders>
              <w:top w:val="nil"/>
              <w:left w:val="nil"/>
              <w:right w:val="single" w:sz="8" w:space="0" w:color="000000"/>
            </w:tcBorders>
          </w:tcPr>
          <w:p w14:paraId="0C02F179" w14:textId="77777777" w:rsidR="00E611EE" w:rsidRDefault="00E611EE"/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7F66F8B" w14:textId="77777777" w:rsidR="00E611EE" w:rsidRDefault="00000000">
            <w:pPr>
              <w:spacing w:before="23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422175C" w14:textId="77777777" w:rsidR="00E611EE" w:rsidRDefault="00000000">
            <w:pPr>
              <w:spacing w:before="2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5AE72BE4" w14:textId="77777777" w:rsidR="00E611EE" w:rsidRDefault="00000000">
            <w:pPr>
              <w:spacing w:before="23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718BB340" w14:textId="77777777" w:rsidR="00E611EE" w:rsidRDefault="00000000">
            <w:pPr>
              <w:spacing w:before="23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7688DE5" w14:textId="77777777" w:rsidR="00E611EE" w:rsidRDefault="00000000">
            <w:pPr>
              <w:spacing w:before="23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8</w:t>
            </w:r>
          </w:p>
        </w:tc>
      </w:tr>
      <w:tr w:rsidR="00E611EE" w14:paraId="1CC943E8" w14:textId="77777777">
        <w:trPr>
          <w:trHeight w:hRule="exact" w:val="331"/>
        </w:trPr>
        <w:tc>
          <w:tcPr>
            <w:tcW w:w="3994" w:type="dxa"/>
            <w:gridSpan w:val="6"/>
            <w:vMerge/>
            <w:tcBorders>
              <w:left w:val="nil"/>
              <w:right w:val="single" w:sz="8" w:space="0" w:color="000000"/>
            </w:tcBorders>
          </w:tcPr>
          <w:p w14:paraId="3DBCEFDB" w14:textId="77777777" w:rsidR="00E611EE" w:rsidRDefault="00E611EE"/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44A8AD7" w14:textId="77777777" w:rsidR="00E611EE" w:rsidRDefault="00000000">
            <w:pPr>
              <w:spacing w:before="21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ABD0B43" w14:textId="77777777" w:rsidR="00E611EE" w:rsidRDefault="00000000">
            <w:pPr>
              <w:spacing w:before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1165C2D0" w14:textId="77777777" w:rsidR="00E611EE" w:rsidRDefault="00000000">
            <w:pPr>
              <w:spacing w:before="21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7EF6541" w14:textId="77777777" w:rsidR="00E611EE" w:rsidRDefault="00000000">
            <w:pPr>
              <w:spacing w:before="21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60C313A" w14:textId="77777777" w:rsidR="00E611EE" w:rsidRDefault="00000000">
            <w:pPr>
              <w:spacing w:before="21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9</w:t>
            </w:r>
          </w:p>
        </w:tc>
      </w:tr>
      <w:tr w:rsidR="00E611EE" w14:paraId="61FDB5CA" w14:textId="77777777">
        <w:trPr>
          <w:trHeight w:hRule="exact" w:val="334"/>
        </w:trPr>
        <w:tc>
          <w:tcPr>
            <w:tcW w:w="3994" w:type="dxa"/>
            <w:gridSpan w:val="6"/>
            <w:vMerge/>
            <w:tcBorders>
              <w:left w:val="nil"/>
              <w:right w:val="single" w:sz="8" w:space="0" w:color="000000"/>
            </w:tcBorders>
          </w:tcPr>
          <w:p w14:paraId="703ED9D8" w14:textId="77777777" w:rsidR="00E611EE" w:rsidRDefault="00E611EE"/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6382702" w14:textId="77777777" w:rsidR="00E611EE" w:rsidRDefault="00000000">
            <w:pPr>
              <w:spacing w:before="21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33D552A" w14:textId="77777777" w:rsidR="00E611EE" w:rsidRDefault="00000000">
            <w:pPr>
              <w:spacing w:before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02F8F325" w14:textId="77777777" w:rsidR="00E611EE" w:rsidRDefault="00000000">
            <w:pPr>
              <w:spacing w:before="21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23947F7A" w14:textId="77777777" w:rsidR="00E611EE" w:rsidRDefault="00000000">
            <w:pPr>
              <w:spacing w:before="21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2EB252C" w14:textId="77777777" w:rsidR="00E611EE" w:rsidRDefault="00000000">
            <w:pPr>
              <w:spacing w:before="21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10</w:t>
            </w:r>
          </w:p>
        </w:tc>
      </w:tr>
      <w:tr w:rsidR="00E611EE" w14:paraId="3975EEEE" w14:textId="77777777">
        <w:trPr>
          <w:trHeight w:hRule="exact" w:val="334"/>
        </w:trPr>
        <w:tc>
          <w:tcPr>
            <w:tcW w:w="3994" w:type="dxa"/>
            <w:gridSpan w:val="6"/>
            <w:vMerge/>
            <w:tcBorders>
              <w:left w:val="nil"/>
              <w:right w:val="single" w:sz="8" w:space="0" w:color="000000"/>
            </w:tcBorders>
          </w:tcPr>
          <w:p w14:paraId="5D33F80C" w14:textId="77777777" w:rsidR="00E611EE" w:rsidRDefault="00E611EE"/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DBFD341" w14:textId="77777777" w:rsidR="00E611EE" w:rsidRDefault="00000000">
            <w:pPr>
              <w:spacing w:before="23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31837DC" w14:textId="77777777" w:rsidR="00E611EE" w:rsidRDefault="00000000">
            <w:pPr>
              <w:spacing w:before="2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4323C531" w14:textId="77777777" w:rsidR="00E611EE" w:rsidRDefault="00000000">
            <w:pPr>
              <w:spacing w:before="23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4E50D393" w14:textId="77777777" w:rsidR="00E611EE" w:rsidRDefault="00000000">
            <w:pPr>
              <w:spacing w:before="23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DD18207" w14:textId="77777777" w:rsidR="00E611EE" w:rsidRDefault="00000000">
            <w:pPr>
              <w:spacing w:before="23"/>
              <w:ind w:left="196"/>
              <w:rPr>
                <w:sz w:val="23"/>
                <w:szCs w:val="23"/>
              </w:rPr>
            </w:pPr>
            <w:r>
              <w:rPr>
                <w:spacing w:val="-9"/>
                <w:sz w:val="23"/>
                <w:szCs w:val="23"/>
              </w:rPr>
              <w:t>1</w:t>
            </w:r>
            <w:r>
              <w:rPr>
                <w:sz w:val="23"/>
                <w:szCs w:val="23"/>
              </w:rPr>
              <w:t>1</w:t>
            </w:r>
          </w:p>
        </w:tc>
      </w:tr>
      <w:tr w:rsidR="00E611EE" w14:paraId="6D2269D7" w14:textId="77777777">
        <w:trPr>
          <w:trHeight w:hRule="exact" w:val="331"/>
        </w:trPr>
        <w:tc>
          <w:tcPr>
            <w:tcW w:w="3994" w:type="dxa"/>
            <w:gridSpan w:val="6"/>
            <w:vMerge/>
            <w:tcBorders>
              <w:left w:val="nil"/>
              <w:right w:val="single" w:sz="8" w:space="0" w:color="000000"/>
            </w:tcBorders>
          </w:tcPr>
          <w:p w14:paraId="7C5BF6A0" w14:textId="77777777" w:rsidR="00E611EE" w:rsidRDefault="00E611EE"/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F1153FB" w14:textId="77777777" w:rsidR="00E611EE" w:rsidRDefault="00000000">
            <w:pPr>
              <w:spacing w:before="21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6CFA7C4" w14:textId="77777777" w:rsidR="00E611EE" w:rsidRDefault="00000000">
            <w:pPr>
              <w:spacing w:before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6763CD1D" w14:textId="77777777" w:rsidR="00E611EE" w:rsidRDefault="00000000">
            <w:pPr>
              <w:spacing w:before="21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7AC0B33D" w14:textId="77777777" w:rsidR="00E611EE" w:rsidRDefault="00000000">
            <w:pPr>
              <w:spacing w:before="21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DA925F8" w14:textId="77777777" w:rsidR="00E611EE" w:rsidRDefault="00000000">
            <w:pPr>
              <w:spacing w:before="21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12</w:t>
            </w:r>
          </w:p>
        </w:tc>
      </w:tr>
      <w:tr w:rsidR="00E611EE" w14:paraId="5A161334" w14:textId="77777777">
        <w:trPr>
          <w:trHeight w:hRule="exact" w:val="334"/>
        </w:trPr>
        <w:tc>
          <w:tcPr>
            <w:tcW w:w="3994" w:type="dxa"/>
            <w:gridSpan w:val="6"/>
            <w:vMerge/>
            <w:tcBorders>
              <w:left w:val="nil"/>
              <w:right w:val="single" w:sz="8" w:space="0" w:color="000000"/>
            </w:tcBorders>
          </w:tcPr>
          <w:p w14:paraId="5C4359A3" w14:textId="77777777" w:rsidR="00E611EE" w:rsidRDefault="00E611EE"/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ED297DC" w14:textId="77777777" w:rsidR="00E611EE" w:rsidRDefault="00000000">
            <w:pPr>
              <w:spacing w:before="21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0189E01" w14:textId="77777777" w:rsidR="00E611EE" w:rsidRDefault="00000000">
            <w:pPr>
              <w:spacing w:before="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1B723FFE" w14:textId="77777777" w:rsidR="00E611EE" w:rsidRDefault="00000000">
            <w:pPr>
              <w:spacing w:before="21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90DAC86" w14:textId="77777777" w:rsidR="00E611EE" w:rsidRDefault="00000000">
            <w:pPr>
              <w:spacing w:before="21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CA03B76" w14:textId="77777777" w:rsidR="00E611EE" w:rsidRDefault="00000000">
            <w:pPr>
              <w:spacing w:before="21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13</w:t>
            </w:r>
          </w:p>
        </w:tc>
      </w:tr>
      <w:tr w:rsidR="00E611EE" w14:paraId="6E50C157" w14:textId="77777777">
        <w:trPr>
          <w:trHeight w:hRule="exact" w:val="353"/>
        </w:trPr>
        <w:tc>
          <w:tcPr>
            <w:tcW w:w="3994" w:type="dxa"/>
            <w:gridSpan w:val="6"/>
            <w:vMerge/>
            <w:tcBorders>
              <w:left w:val="nil"/>
              <w:right w:val="single" w:sz="8" w:space="0" w:color="000000"/>
            </w:tcBorders>
          </w:tcPr>
          <w:p w14:paraId="1BEB9D1E" w14:textId="77777777" w:rsidR="00E611EE" w:rsidRDefault="00E611EE"/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8F7389A" w14:textId="77777777" w:rsidR="00E611EE" w:rsidRDefault="00000000">
            <w:pPr>
              <w:spacing w:before="23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F434854" w14:textId="77777777" w:rsidR="00E611EE" w:rsidRDefault="00000000">
            <w:pPr>
              <w:spacing w:before="2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533ABD4B" w14:textId="77777777" w:rsidR="00E611EE" w:rsidRDefault="00000000">
            <w:pPr>
              <w:spacing w:before="23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F7CCCFA" w14:textId="77777777" w:rsidR="00E611EE" w:rsidRDefault="00000000">
            <w:pPr>
              <w:spacing w:before="23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1D0476C" w14:textId="77777777" w:rsidR="00E611EE" w:rsidRDefault="00000000">
            <w:pPr>
              <w:spacing w:before="23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14</w:t>
            </w:r>
          </w:p>
        </w:tc>
      </w:tr>
      <w:tr w:rsidR="00E611EE" w14:paraId="1F349131" w14:textId="77777777">
        <w:trPr>
          <w:trHeight w:hRule="exact" w:val="400"/>
        </w:trPr>
        <w:tc>
          <w:tcPr>
            <w:tcW w:w="3994" w:type="dxa"/>
            <w:gridSpan w:val="6"/>
            <w:vMerge/>
            <w:tcBorders>
              <w:left w:val="nil"/>
              <w:bottom w:val="nil"/>
              <w:right w:val="single" w:sz="8" w:space="0" w:color="000000"/>
            </w:tcBorders>
          </w:tcPr>
          <w:p w14:paraId="2B160EE8" w14:textId="77777777" w:rsidR="00E611EE" w:rsidRDefault="00E611EE"/>
        </w:tc>
        <w:tc>
          <w:tcPr>
            <w:tcW w:w="797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846AE21" w14:textId="77777777" w:rsidR="00E611EE" w:rsidRDefault="00000000">
            <w:pPr>
              <w:spacing w:before="40"/>
              <w:ind w:left="293" w:right="304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A92E548" w14:textId="77777777" w:rsidR="00E611EE" w:rsidRDefault="00000000">
            <w:pPr>
              <w:spacing w:before="4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</w:tcPr>
          <w:p w14:paraId="1072C4F7" w14:textId="77777777" w:rsidR="00E611EE" w:rsidRDefault="00000000">
            <w:pPr>
              <w:spacing w:before="40"/>
              <w:ind w:left="131" w:right="1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1DFAE7FD" w14:textId="77777777" w:rsidR="00E611EE" w:rsidRDefault="00000000">
            <w:pPr>
              <w:spacing w:before="40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906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DA2877D" w14:textId="77777777" w:rsidR="00E611EE" w:rsidRDefault="00000000">
            <w:pPr>
              <w:spacing w:before="40"/>
              <w:ind w:left="1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15</w:t>
            </w:r>
          </w:p>
        </w:tc>
      </w:tr>
    </w:tbl>
    <w:p w14:paraId="3EB2C2EB" w14:textId="77777777" w:rsidR="00E611EE" w:rsidRDefault="00E611EE">
      <w:pPr>
        <w:sectPr w:rsidR="00E611EE">
          <w:type w:val="continuous"/>
          <w:pgSz w:w="12240" w:h="15840"/>
          <w:pgMar w:top="1480" w:right="1600" w:bottom="280" w:left="1620" w:header="720" w:footer="720" w:gutter="0"/>
          <w:cols w:space="720"/>
        </w:sectPr>
      </w:pPr>
    </w:p>
    <w:p w14:paraId="6AEC7B19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0D3B6419" w14:textId="77777777" w:rsidR="00E611EE" w:rsidRDefault="00E611EE">
      <w:pPr>
        <w:spacing w:line="200" w:lineRule="exact"/>
      </w:pPr>
    </w:p>
    <w:p w14:paraId="3A7BC9DB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01690072">
          <v:group id="_x0000_s2637" style="position:absolute;left:0;text-align:left;margin-left:87.1pt;margin-top:-6.7pt;width:438.5pt;height:0;z-index:-5604;mso-position-horizontal-relative:page" coordorigin="1742,-134" coordsize="8770,0">
            <v:shape id="_x0000_s2638" style="position:absolute;left:1742;top:-134;width:8770;height:0" coordorigin="1742,-134" coordsize="8770,0" path="m1742,-134r8770,e" filled="f" strokeweight="1.06pt">
              <v:path arrowok="t"/>
            </v:shape>
            <w10:wrap anchorx="page"/>
          </v:group>
        </w:pict>
      </w:r>
      <w:r>
        <w:rPr>
          <w:b/>
          <w:sz w:val="23"/>
          <w:szCs w:val="23"/>
        </w:rPr>
        <w:t>2.1.3</w:t>
      </w:r>
      <w:r>
        <w:rPr>
          <w:b/>
          <w:spacing w:val="10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x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d</w:t>
      </w:r>
      <w:r>
        <w:rPr>
          <w:b/>
          <w:spacing w:val="11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P</w:t>
      </w:r>
      <w:r>
        <w:rPr>
          <w:b/>
          <w:sz w:val="23"/>
          <w:szCs w:val="23"/>
        </w:rPr>
        <w:t>o</w:t>
      </w:r>
      <w:r>
        <w:rPr>
          <w:b/>
          <w:spacing w:val="-1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10"/>
          <w:sz w:val="23"/>
          <w:szCs w:val="23"/>
        </w:rPr>
        <w:t xml:space="preserve"> </w:t>
      </w:r>
      <w:r>
        <w:rPr>
          <w:b/>
          <w:sz w:val="23"/>
          <w:szCs w:val="23"/>
        </w:rPr>
        <w:t>(</w:t>
      </w:r>
      <w:r>
        <w:rPr>
          <w:b/>
          <w:spacing w:val="2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g</w:t>
      </w:r>
      <w:r>
        <w:rPr>
          <w:b/>
          <w:spacing w:val="-1"/>
          <w:sz w:val="23"/>
          <w:szCs w:val="23"/>
        </w:rPr>
        <w:t>er</w:t>
      </w:r>
      <w:r>
        <w:rPr>
          <w:b/>
          <w:sz w:val="23"/>
          <w:szCs w:val="23"/>
        </w:rPr>
        <w:t>)</w:t>
      </w:r>
      <w:r>
        <w:rPr>
          <w:b/>
          <w:spacing w:val="10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tat</w:t>
      </w:r>
      <w:r>
        <w:rPr>
          <w:b/>
          <w:spacing w:val="-1"/>
          <w:sz w:val="23"/>
          <w:szCs w:val="23"/>
        </w:rPr>
        <w:t>i</w:t>
      </w:r>
      <w:r>
        <w:rPr>
          <w:b/>
          <w:sz w:val="23"/>
          <w:szCs w:val="23"/>
        </w:rPr>
        <w:t>on</w:t>
      </w:r>
    </w:p>
    <w:p w14:paraId="39FBA7EE" w14:textId="77777777" w:rsidR="00E611EE" w:rsidRDefault="00E611EE">
      <w:pPr>
        <w:spacing w:before="2" w:line="120" w:lineRule="exact"/>
        <w:rPr>
          <w:sz w:val="13"/>
          <w:szCs w:val="13"/>
        </w:rPr>
      </w:pPr>
    </w:p>
    <w:p w14:paraId="06663958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6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x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48"/>
          <w:sz w:val="23"/>
          <w:szCs w:val="23"/>
        </w:rPr>
        <w:t xml:space="preserve"> 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3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ea</w:t>
      </w:r>
      <w:r>
        <w:rPr>
          <w:sz w:val="23"/>
          <w:szCs w:val="23"/>
        </w:rPr>
        <w:t>l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for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1AB29D51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5149F6AE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It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3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fore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x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>‘.</w:t>
      </w:r>
      <w:r>
        <w:rPr>
          <w:sz w:val="23"/>
          <w:szCs w:val="23"/>
        </w:rPr>
        <w:t>’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</w:p>
    <w:p w14:paraId="1D894B47" w14:textId="77777777" w:rsidR="00E611EE" w:rsidRDefault="00E611EE">
      <w:pPr>
        <w:spacing w:before="1" w:line="120" w:lineRule="exact"/>
        <w:rPr>
          <w:sz w:val="12"/>
          <w:szCs w:val="12"/>
        </w:rPr>
      </w:pPr>
    </w:p>
    <w:p w14:paraId="3719A302" w14:textId="77777777" w:rsidR="00E611EE" w:rsidRDefault="00000000">
      <w:pPr>
        <w:tabs>
          <w:tab w:val="left" w:pos="1180"/>
        </w:tabs>
        <w:spacing w:line="283" w:lineRule="auto"/>
        <w:ind w:left="1188" w:right="128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-p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48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fr</w:t>
      </w:r>
      <w:r>
        <w:rPr>
          <w:spacing w:val="3"/>
          <w:sz w:val="23"/>
          <w:szCs w:val="23"/>
        </w:rPr>
        <w:t>ac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nd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5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</w:p>
    <w:p w14:paraId="6D8F50C0" w14:textId="77777777" w:rsidR="00E611EE" w:rsidRDefault="00000000">
      <w:pPr>
        <w:spacing w:before="71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It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-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ce</w:t>
      </w:r>
      <w:r>
        <w:rPr>
          <w:spacing w:val="1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ors</w:t>
      </w:r>
      <w:r>
        <w:rPr>
          <w:spacing w:val="5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</w:p>
    <w:p w14:paraId="2E19CB77" w14:textId="77777777" w:rsidR="00E611EE" w:rsidRDefault="00E611EE">
      <w:pPr>
        <w:spacing w:before="8" w:line="120" w:lineRule="exact"/>
        <w:rPr>
          <w:sz w:val="13"/>
          <w:szCs w:val="13"/>
        </w:rPr>
      </w:pPr>
    </w:p>
    <w:p w14:paraId="2E9F557F" w14:textId="77777777" w:rsidR="00E611EE" w:rsidRDefault="00000000">
      <w:pPr>
        <w:ind w:left="11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proofErr w:type="gramStart"/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proofErr w:type="gramEnd"/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6"/>
          <w:sz w:val="23"/>
          <w:szCs w:val="23"/>
        </w:rPr>
        <w:t>FP</w:t>
      </w:r>
      <w:r>
        <w:rPr>
          <w:spacing w:val="2"/>
          <w:sz w:val="23"/>
          <w:szCs w:val="23"/>
        </w:rPr>
        <w:t>U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</w:p>
    <w:p w14:paraId="319FA4A2" w14:textId="77777777" w:rsidR="00E611EE" w:rsidRDefault="00E611EE">
      <w:pPr>
        <w:spacing w:before="5" w:line="100" w:lineRule="exact"/>
        <w:rPr>
          <w:sz w:val="11"/>
          <w:szCs w:val="11"/>
        </w:rPr>
      </w:pPr>
    </w:p>
    <w:p w14:paraId="547B96DE" w14:textId="77777777" w:rsidR="00E611EE" w:rsidRDefault="00000000">
      <w:pPr>
        <w:ind w:left="11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proofErr w:type="gramStart"/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proofErr w:type="gramEnd"/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rfor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-19"/>
          <w:sz w:val="23"/>
          <w:szCs w:val="23"/>
        </w:rPr>
        <w:t>y</w:t>
      </w:r>
      <w:r>
        <w:rPr>
          <w:sz w:val="23"/>
          <w:szCs w:val="23"/>
        </w:rPr>
        <w:t>.</w:t>
      </w:r>
    </w:p>
    <w:p w14:paraId="2457AF72" w14:textId="77777777" w:rsidR="00E611EE" w:rsidRDefault="00E611EE">
      <w:pPr>
        <w:spacing w:before="7" w:line="180" w:lineRule="exact"/>
        <w:rPr>
          <w:sz w:val="18"/>
          <w:szCs w:val="18"/>
        </w:rPr>
      </w:pPr>
    </w:p>
    <w:p w14:paraId="52F2785D" w14:textId="77777777" w:rsidR="00E611EE" w:rsidRDefault="00000000">
      <w:pPr>
        <w:ind w:left="71" w:right="4865"/>
        <w:jc w:val="center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1.</w:t>
      </w:r>
      <w:r>
        <w:rPr>
          <w:b/>
          <w:sz w:val="23"/>
          <w:szCs w:val="23"/>
        </w:rPr>
        <w:t xml:space="preserve">4   </w:t>
      </w:r>
      <w:r>
        <w:rPr>
          <w:b/>
          <w:spacing w:val="15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d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s</w:t>
      </w:r>
      <w:r>
        <w:rPr>
          <w:b/>
          <w:spacing w:val="45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2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3B005A5B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17973558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2"/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>z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o,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ve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1EE6341B" w14:textId="77777777" w:rsidR="00E611EE" w:rsidRDefault="00E611EE">
      <w:pPr>
        <w:spacing w:before="2" w:line="100" w:lineRule="exact"/>
        <w:rPr>
          <w:sz w:val="10"/>
          <w:szCs w:val="10"/>
        </w:rPr>
      </w:pPr>
    </w:p>
    <w:p w14:paraId="0069C010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opo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:</w:t>
      </w:r>
    </w:p>
    <w:p w14:paraId="73F9C787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50687C35" w14:textId="77777777" w:rsidR="00E611EE" w:rsidRDefault="00000000">
      <w:pPr>
        <w:ind w:left="1183"/>
        <w:rPr>
          <w:sz w:val="23"/>
          <w:szCs w:val="23"/>
        </w:rPr>
      </w:pPr>
      <w:r>
        <w:rPr>
          <w:sz w:val="23"/>
          <w:szCs w:val="23"/>
        </w:rPr>
        <w:t xml:space="preserve">1.  </w:t>
      </w:r>
      <w:r>
        <w:rPr>
          <w:spacing w:val="20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-</w:t>
      </w:r>
      <w:r>
        <w:rPr>
          <w:spacing w:val="2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g</w:t>
      </w:r>
      <w:r>
        <w:rPr>
          <w:spacing w:val="-4"/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ude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ta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</w:p>
    <w:p w14:paraId="5371D059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5052D107" w14:textId="77777777" w:rsidR="00E611EE" w:rsidRDefault="00000000">
      <w:pPr>
        <w:ind w:left="1183"/>
        <w:rPr>
          <w:sz w:val="23"/>
          <w:szCs w:val="23"/>
        </w:rPr>
      </w:pPr>
      <w:r>
        <w:rPr>
          <w:sz w:val="23"/>
          <w:szCs w:val="23"/>
        </w:rPr>
        <w:t xml:space="preserve">2.  </w:t>
      </w:r>
      <w:r>
        <w:rPr>
          <w:spacing w:val="2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-4"/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</w:p>
    <w:p w14:paraId="1429EC90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2764FCD2" w14:textId="77777777" w:rsidR="00E611EE" w:rsidRDefault="00000000">
      <w:pPr>
        <w:ind w:left="1183"/>
        <w:rPr>
          <w:sz w:val="23"/>
          <w:szCs w:val="23"/>
        </w:rPr>
      </w:pPr>
      <w:r>
        <w:rPr>
          <w:sz w:val="23"/>
          <w:szCs w:val="23"/>
        </w:rPr>
        <w:t xml:space="preserve">3.  </w:t>
      </w:r>
      <w:r>
        <w:rPr>
          <w:spacing w:val="20"/>
          <w:sz w:val="23"/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-4"/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</w:p>
    <w:p w14:paraId="6843DA14" w14:textId="77777777" w:rsidR="00E611EE" w:rsidRDefault="00E611EE">
      <w:pPr>
        <w:spacing w:before="6" w:line="200" w:lineRule="exact"/>
      </w:pPr>
    </w:p>
    <w:p w14:paraId="0E1230A6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1</w:t>
      </w:r>
      <w:r>
        <w:rPr>
          <w:b/>
          <w:sz w:val="23"/>
          <w:szCs w:val="23"/>
        </w:rPr>
        <w:t xml:space="preserve">.        </w:t>
      </w:r>
      <w:r>
        <w:rPr>
          <w:b/>
          <w:spacing w:val="25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-</w:t>
      </w:r>
      <w:proofErr w:type="gramStart"/>
      <w:r>
        <w:rPr>
          <w:b/>
          <w:spacing w:val="4"/>
          <w:sz w:val="23"/>
          <w:szCs w:val="23"/>
        </w:rPr>
        <w:t>M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2"/>
          <w:sz w:val="23"/>
          <w:szCs w:val="23"/>
        </w:rPr>
        <w:t>u</w:t>
      </w:r>
      <w:r>
        <w:rPr>
          <w:b/>
          <w:spacing w:val="1"/>
          <w:sz w:val="23"/>
          <w:szCs w:val="23"/>
        </w:rPr>
        <w:t>d</w:t>
      </w:r>
      <w:r>
        <w:rPr>
          <w:b/>
          <w:sz w:val="23"/>
          <w:szCs w:val="23"/>
        </w:rPr>
        <w:t xml:space="preserve">e </w:t>
      </w:r>
      <w:r>
        <w:rPr>
          <w:b/>
          <w:spacing w:val="8"/>
          <w:sz w:val="23"/>
          <w:szCs w:val="23"/>
        </w:rPr>
        <w:t xml:space="preserve"> 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proofErr w:type="gramEnd"/>
    </w:p>
    <w:p w14:paraId="6AE0FBB0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54246F4B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19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n</w:t>
      </w:r>
      <w:r>
        <w:rPr>
          <w:i/>
          <w:sz w:val="23"/>
          <w:szCs w:val="23"/>
        </w:rPr>
        <w:t>-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3"/>
          <w:sz w:val="23"/>
          <w:szCs w:val="23"/>
        </w:rPr>
        <w:t>i</w:t>
      </w:r>
      <w:r>
        <w:rPr>
          <w:i/>
          <w:sz w:val="23"/>
          <w:szCs w:val="23"/>
        </w:rPr>
        <w:t>t</w:t>
      </w:r>
      <w:r>
        <w:rPr>
          <w:i/>
          <w:spacing w:val="37"/>
          <w:sz w:val="23"/>
          <w:szCs w:val="23"/>
        </w:rPr>
        <w:t xml:space="preserve"> </w:t>
      </w:r>
      <w:r>
        <w:rPr>
          <w:i/>
          <w:spacing w:val="6"/>
          <w:sz w:val="23"/>
          <w:szCs w:val="23"/>
        </w:rPr>
        <w:t>s</w:t>
      </w:r>
      <w:r>
        <w:rPr>
          <w:i/>
          <w:spacing w:val="-2"/>
          <w:sz w:val="23"/>
          <w:szCs w:val="23"/>
        </w:rPr>
        <w:t>i</w:t>
      </w:r>
      <w:r>
        <w:rPr>
          <w:i/>
          <w:spacing w:val="5"/>
          <w:sz w:val="23"/>
          <w:szCs w:val="23"/>
        </w:rPr>
        <w:t>gn</w:t>
      </w:r>
      <w:r>
        <w:rPr>
          <w:i/>
          <w:spacing w:val="-1"/>
          <w:sz w:val="23"/>
          <w:szCs w:val="23"/>
        </w:rPr>
        <w:t>e</w:t>
      </w:r>
      <w:r>
        <w:rPr>
          <w:i/>
          <w:sz w:val="23"/>
          <w:szCs w:val="23"/>
        </w:rPr>
        <w:t>d</w:t>
      </w:r>
      <w:r>
        <w:rPr>
          <w:i/>
          <w:spacing w:val="39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3"/>
          <w:sz w:val="23"/>
          <w:szCs w:val="23"/>
        </w:rPr>
        <w:t>i</w:t>
      </w:r>
      <w:r>
        <w:rPr>
          <w:i/>
          <w:sz w:val="23"/>
          <w:szCs w:val="23"/>
        </w:rPr>
        <w:t>n</w:t>
      </w:r>
      <w:r>
        <w:rPr>
          <w:i/>
          <w:spacing w:val="5"/>
          <w:sz w:val="23"/>
          <w:szCs w:val="23"/>
        </w:rPr>
        <w:t>a</w:t>
      </w:r>
      <w:r>
        <w:rPr>
          <w:i/>
          <w:spacing w:val="6"/>
          <w:sz w:val="23"/>
          <w:szCs w:val="23"/>
        </w:rPr>
        <w:t>r</w:t>
      </w:r>
      <w:r>
        <w:rPr>
          <w:i/>
          <w:sz w:val="23"/>
          <w:szCs w:val="23"/>
        </w:rPr>
        <w:t>y</w:t>
      </w:r>
      <w:r>
        <w:rPr>
          <w:i/>
          <w:spacing w:val="37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n</w:t>
      </w:r>
      <w:r>
        <w:rPr>
          <w:i/>
          <w:sz w:val="23"/>
          <w:szCs w:val="23"/>
        </w:rPr>
        <w:t>u</w:t>
      </w:r>
      <w:r>
        <w:rPr>
          <w:i/>
          <w:spacing w:val="7"/>
          <w:sz w:val="23"/>
          <w:szCs w:val="23"/>
        </w:rPr>
        <w:t>m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-1"/>
          <w:sz w:val="23"/>
          <w:szCs w:val="23"/>
        </w:rPr>
        <w:t>e</w:t>
      </w:r>
      <w:r>
        <w:rPr>
          <w:i/>
          <w:sz w:val="23"/>
          <w:szCs w:val="23"/>
        </w:rPr>
        <w:t>r</w:t>
      </w:r>
      <w:r>
        <w:rPr>
          <w:i/>
          <w:spacing w:val="4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14CE80DE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51327859" w14:textId="77777777" w:rsidR="00E611EE" w:rsidRDefault="00000000">
      <w:pPr>
        <w:ind w:left="1241"/>
        <w:rPr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sz w:val="23"/>
          <w:szCs w:val="23"/>
        </w:rPr>
        <w:t xml:space="preserve">o </w:t>
      </w:r>
      <w:r>
        <w:rPr>
          <w:rFonts w:ascii="Courier New" w:eastAsia="Courier New" w:hAnsi="Courier New" w:cs="Courier New"/>
          <w:spacing w:val="3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proofErr w:type="gramEnd"/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183FD4E9" w14:textId="77777777" w:rsidR="00E611EE" w:rsidRDefault="00E611EE">
      <w:pPr>
        <w:spacing w:line="100" w:lineRule="exact"/>
        <w:rPr>
          <w:sz w:val="10"/>
          <w:szCs w:val="10"/>
        </w:rPr>
      </w:pPr>
    </w:p>
    <w:p w14:paraId="63D7BBAB" w14:textId="77777777" w:rsidR="00E611EE" w:rsidRDefault="00000000">
      <w:pPr>
        <w:ind w:left="1692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  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>It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664784D5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60BFC6EE" w14:textId="77777777" w:rsidR="00E611EE" w:rsidRDefault="00000000">
      <w:pPr>
        <w:ind w:left="1692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  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>It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6"/>
          <w:sz w:val="23"/>
          <w:szCs w:val="23"/>
        </w:rPr>
        <w:t>M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)</w:t>
      </w:r>
    </w:p>
    <w:p w14:paraId="383F735A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753903D5" w14:textId="77777777" w:rsidR="00E611EE" w:rsidRDefault="00000000">
      <w:pPr>
        <w:ind w:left="1692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  </w:t>
      </w:r>
      <w:r>
        <w:rPr>
          <w:spacing w:val="6"/>
          <w:sz w:val="23"/>
          <w:szCs w:val="23"/>
        </w:rPr>
        <w:t xml:space="preserve"> 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17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</w:p>
    <w:p w14:paraId="2754EECD" w14:textId="77777777" w:rsidR="00E611EE" w:rsidRDefault="00E611EE">
      <w:pPr>
        <w:spacing w:before="3" w:line="100" w:lineRule="exact"/>
        <w:rPr>
          <w:sz w:val="10"/>
          <w:szCs w:val="10"/>
        </w:rPr>
      </w:pPr>
    </w:p>
    <w:p w14:paraId="005A0206" w14:textId="77777777" w:rsidR="00E611EE" w:rsidRDefault="00000000">
      <w:pPr>
        <w:ind w:left="2168" w:right="3304"/>
        <w:jc w:val="center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     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Z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</w:p>
    <w:p w14:paraId="180C419A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293D64E0" w14:textId="77777777" w:rsidR="00E611EE" w:rsidRDefault="00000000">
      <w:pPr>
        <w:ind w:left="2164" w:right="3209"/>
        <w:jc w:val="center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     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Z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</w:p>
    <w:p w14:paraId="3353A280" w14:textId="77777777" w:rsidR="00E611EE" w:rsidRDefault="00E611EE">
      <w:pPr>
        <w:spacing w:before="9" w:line="100" w:lineRule="exact"/>
        <w:rPr>
          <w:sz w:val="11"/>
          <w:szCs w:val="11"/>
        </w:rPr>
      </w:pPr>
    </w:p>
    <w:p w14:paraId="2A8DCC3D" w14:textId="77777777" w:rsidR="00E611EE" w:rsidRDefault="00000000">
      <w:pPr>
        <w:ind w:left="1241"/>
        <w:rPr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sz w:val="23"/>
          <w:szCs w:val="23"/>
        </w:rPr>
        <w:t xml:space="preserve">o </w:t>
      </w:r>
      <w:r>
        <w:rPr>
          <w:rFonts w:ascii="Courier New" w:eastAsia="Courier New" w:hAnsi="Courier New" w:cs="Courier New"/>
          <w:spacing w:val="3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ud</w:t>
      </w:r>
      <w:r>
        <w:rPr>
          <w:sz w:val="23"/>
          <w:szCs w:val="23"/>
        </w:rPr>
        <w:t>e</w:t>
      </w:r>
      <w:proofErr w:type="gramEnd"/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1CE0FB6E" w14:textId="77777777" w:rsidR="00E611EE" w:rsidRDefault="00E611EE">
      <w:pPr>
        <w:spacing w:before="5" w:line="100" w:lineRule="exact"/>
        <w:rPr>
          <w:sz w:val="10"/>
          <w:szCs w:val="10"/>
        </w:rPr>
      </w:pPr>
    </w:p>
    <w:p w14:paraId="7E1A786F" w14:textId="77777777" w:rsidR="00E611EE" w:rsidRDefault="00000000">
      <w:pPr>
        <w:ind w:left="1692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  </w:t>
      </w:r>
      <w:r>
        <w:rPr>
          <w:spacing w:val="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8"/>
          <w:sz w:val="23"/>
          <w:szCs w:val="23"/>
        </w:rPr>
        <w:t xml:space="preserve"> </w:t>
      </w:r>
      <w:r>
        <w:rPr>
          <w:spacing w:val="7"/>
          <w:sz w:val="23"/>
          <w:szCs w:val="23"/>
        </w:rPr>
        <w:t>M</w:t>
      </w:r>
      <w:r>
        <w:rPr>
          <w:i/>
          <w:spacing w:val="5"/>
          <w:sz w:val="23"/>
          <w:szCs w:val="23"/>
        </w:rPr>
        <w:t>a</w:t>
      </w:r>
      <w:r>
        <w:rPr>
          <w:i/>
          <w:sz w:val="23"/>
          <w:szCs w:val="23"/>
        </w:rPr>
        <w:t>g</w:t>
      </w:r>
      <w:r>
        <w:rPr>
          <w:i/>
          <w:spacing w:val="5"/>
          <w:sz w:val="23"/>
          <w:szCs w:val="23"/>
        </w:rPr>
        <w:t>n</w:t>
      </w:r>
      <w:r>
        <w:rPr>
          <w:i/>
          <w:spacing w:val="3"/>
          <w:sz w:val="23"/>
          <w:szCs w:val="23"/>
        </w:rPr>
        <w:t>it</w:t>
      </w:r>
      <w:r>
        <w:rPr>
          <w:i/>
          <w:sz w:val="23"/>
          <w:szCs w:val="23"/>
        </w:rPr>
        <w:t>u</w:t>
      </w:r>
      <w:r>
        <w:rPr>
          <w:i/>
          <w:spacing w:val="5"/>
          <w:sz w:val="23"/>
          <w:szCs w:val="23"/>
        </w:rPr>
        <w:t>d</w:t>
      </w:r>
      <w:r>
        <w:rPr>
          <w:i/>
          <w:sz w:val="23"/>
          <w:szCs w:val="23"/>
        </w:rPr>
        <w:t>e</w:t>
      </w:r>
    </w:p>
    <w:p w14:paraId="588B337B" w14:textId="77777777" w:rsidR="00E611EE" w:rsidRDefault="00E611EE">
      <w:pPr>
        <w:spacing w:line="200" w:lineRule="exact"/>
      </w:pPr>
    </w:p>
    <w:p w14:paraId="6F42EAF2" w14:textId="77777777" w:rsidR="00E611EE" w:rsidRDefault="00E611EE">
      <w:pPr>
        <w:spacing w:before="19" w:line="240" w:lineRule="exact"/>
        <w:rPr>
          <w:sz w:val="24"/>
          <w:szCs w:val="24"/>
        </w:rPr>
      </w:pPr>
    </w:p>
    <w:p w14:paraId="753C2A04" w14:textId="77777777" w:rsidR="00E611EE" w:rsidRDefault="002D1374">
      <w:pPr>
        <w:ind w:left="1702"/>
        <w:sectPr w:rsidR="00E611EE">
          <w:pgSz w:w="12240" w:h="15840"/>
          <w:pgMar w:top="1960" w:right="1560" w:bottom="280" w:left="1620" w:header="1965" w:footer="0" w:gutter="0"/>
          <w:cols w:space="720"/>
        </w:sectPr>
      </w:pPr>
      <w:r>
        <w:pict w14:anchorId="3442D148">
          <v:shape id="_x0000_i1030" type="#_x0000_t75" style="width:279.6pt;height:45.6pt">
            <v:imagedata r:id="rId19" o:title=""/>
          </v:shape>
        </w:pict>
      </w:r>
    </w:p>
    <w:p w14:paraId="2024CF12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3F28A381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1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g</w:t>
      </w:r>
      <w:r>
        <w:rPr>
          <w:b/>
          <w:sz w:val="23"/>
          <w:szCs w:val="23"/>
        </w:rPr>
        <w:t>n</w:t>
      </w:r>
      <w:r>
        <w:rPr>
          <w:b/>
          <w:spacing w:val="35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M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g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1"/>
          <w:sz w:val="23"/>
          <w:szCs w:val="23"/>
        </w:rPr>
        <w:t>ud</w:t>
      </w:r>
      <w:r>
        <w:rPr>
          <w:b/>
          <w:sz w:val="23"/>
          <w:szCs w:val="23"/>
        </w:rPr>
        <w:t>e</w:t>
      </w:r>
      <w:r>
        <w:rPr>
          <w:b/>
          <w:spacing w:val="42"/>
          <w:sz w:val="23"/>
          <w:szCs w:val="23"/>
        </w:rPr>
        <w:t xml:space="preserve"> 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f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om</w:t>
      </w:r>
      <w:r>
        <w:rPr>
          <w:b/>
          <w:spacing w:val="49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  <w:r>
        <w:rPr>
          <w:b/>
          <w:spacing w:val="5"/>
          <w:sz w:val="23"/>
          <w:szCs w:val="23"/>
        </w:rPr>
        <w:t>12</w:t>
      </w:r>
      <w:r>
        <w:rPr>
          <w:b/>
          <w:sz w:val="23"/>
          <w:szCs w:val="23"/>
        </w:rPr>
        <w:t>7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o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+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7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g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15156E06" w14:textId="77777777" w:rsidR="00E611EE" w:rsidRDefault="00E611EE">
      <w:pPr>
        <w:spacing w:before="4" w:line="180" w:lineRule="exact"/>
        <w:rPr>
          <w:sz w:val="19"/>
          <w:szCs w:val="19"/>
        </w:rPr>
      </w:pPr>
    </w:p>
    <w:p w14:paraId="722A8DB4" w14:textId="77777777" w:rsidR="00E611EE" w:rsidRDefault="002D1374">
      <w:pPr>
        <w:ind w:left="1457"/>
      </w:pPr>
      <w:r>
        <w:pict w14:anchorId="02639605">
          <v:shape id="_x0000_i1031" type="#_x0000_t75" style="width:304.2pt;height:179.4pt">
            <v:imagedata r:id="rId20" o:title=""/>
          </v:shape>
        </w:pict>
      </w:r>
    </w:p>
    <w:p w14:paraId="658B3510" w14:textId="77777777" w:rsidR="00E611EE" w:rsidRDefault="00000000">
      <w:pPr>
        <w:spacing w:before="61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2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287F9EA0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42F5249C" w14:textId="77777777" w:rsidR="00E611EE" w:rsidRDefault="00000000">
      <w:pPr>
        <w:ind w:left="1548"/>
        <w:rPr>
          <w:sz w:val="13"/>
          <w:szCs w:val="1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pp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i/>
          <w:sz w:val="23"/>
          <w:szCs w:val="23"/>
        </w:rPr>
        <w:t>n</w:t>
      </w:r>
      <w:r>
        <w:rPr>
          <w:spacing w:val="4"/>
          <w:sz w:val="23"/>
          <w:szCs w:val="23"/>
        </w:rPr>
        <w:t>=</w:t>
      </w:r>
      <w:r>
        <w:rPr>
          <w:sz w:val="23"/>
          <w:szCs w:val="23"/>
        </w:rPr>
        <w:t>8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2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1</w:t>
      </w:r>
      <w:r>
        <w:rPr>
          <w:w w:val="103"/>
          <w:position w:val="-8"/>
          <w:sz w:val="13"/>
          <w:szCs w:val="13"/>
        </w:rPr>
        <w:t>2</w:t>
      </w:r>
    </w:p>
    <w:p w14:paraId="518A4F42" w14:textId="77777777" w:rsidR="00E611EE" w:rsidRDefault="00000000">
      <w:pPr>
        <w:spacing w:before="90"/>
        <w:ind w:left="191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</w:t>
      </w:r>
      <w:r>
        <w:rPr>
          <w:spacing w:val="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420F87F8" w14:textId="77777777" w:rsidR="00E611EE" w:rsidRDefault="00E611EE">
      <w:pPr>
        <w:spacing w:before="2" w:line="120" w:lineRule="exact"/>
        <w:rPr>
          <w:sz w:val="12"/>
          <w:szCs w:val="12"/>
        </w:rPr>
      </w:pPr>
    </w:p>
    <w:p w14:paraId="68E00BA2" w14:textId="77777777" w:rsidR="00E611EE" w:rsidRDefault="00000000">
      <w:pPr>
        <w:ind w:left="2316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9"/>
          <w:sz w:val="23"/>
          <w:szCs w:val="23"/>
        </w:rPr>
        <w:t xml:space="preserve"> </w:t>
      </w:r>
      <w:r>
        <w:rPr>
          <w:rFonts w:ascii="Symbol" w:eastAsia="Symbol" w:hAnsi="Symbol" w:cs="Symbol"/>
          <w:sz w:val="24"/>
          <w:szCs w:val="24"/>
        </w:rPr>
        <w:t></w:t>
      </w:r>
      <w:r>
        <w:rPr>
          <w:spacing w:val="44"/>
          <w:sz w:val="24"/>
          <w:szCs w:val="24"/>
        </w:rPr>
        <w:t xml:space="preserve"> </w:t>
      </w:r>
      <w:r>
        <w:rPr>
          <w:sz w:val="23"/>
          <w:szCs w:val="23"/>
        </w:rPr>
        <w:t>po</w:t>
      </w:r>
      <w:r>
        <w:rPr>
          <w:spacing w:val="7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ve</w:t>
      </w:r>
    </w:p>
    <w:p w14:paraId="762B3E2F" w14:textId="77777777" w:rsidR="00E611EE" w:rsidRDefault="00E611EE">
      <w:pPr>
        <w:spacing w:line="140" w:lineRule="exact"/>
        <w:rPr>
          <w:sz w:val="15"/>
          <w:szCs w:val="15"/>
        </w:rPr>
      </w:pPr>
    </w:p>
    <w:p w14:paraId="73FD8656" w14:textId="77777777" w:rsidR="00E611EE" w:rsidRDefault="00000000">
      <w:pPr>
        <w:spacing w:line="260" w:lineRule="exact"/>
        <w:ind w:left="1918"/>
        <w:rPr>
          <w:sz w:val="23"/>
          <w:szCs w:val="23"/>
        </w:rPr>
        <w:sectPr w:rsidR="00E611EE">
          <w:pgSz w:w="12240" w:h="15840"/>
          <w:pgMar w:top="2160" w:right="1620" w:bottom="280" w:left="1620" w:header="1965" w:footer="0" w:gutter="0"/>
          <w:cols w:space="720"/>
        </w:sectPr>
      </w:pPr>
      <w:r>
        <w:rPr>
          <w:rFonts w:ascii="Wingdings" w:eastAsia="Wingdings" w:hAnsi="Wingdings" w:cs="Wingdings"/>
          <w:position w:val="-1"/>
          <w:sz w:val="23"/>
          <w:szCs w:val="23"/>
        </w:rPr>
        <w:t></w:t>
      </w:r>
      <w:r>
        <w:rPr>
          <w:position w:val="-1"/>
          <w:sz w:val="23"/>
          <w:szCs w:val="23"/>
        </w:rPr>
        <w:t xml:space="preserve">    </w:t>
      </w:r>
      <w:r>
        <w:rPr>
          <w:spacing w:val="5"/>
          <w:position w:val="-1"/>
          <w:sz w:val="23"/>
          <w:szCs w:val="23"/>
        </w:rPr>
        <w:t xml:space="preserve"> </w:t>
      </w:r>
      <w:proofErr w:type="gramStart"/>
      <w:r>
        <w:rPr>
          <w:spacing w:val="2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b</w:t>
      </w:r>
      <w:r>
        <w:rPr>
          <w:spacing w:val="6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o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 xml:space="preserve">e </w:t>
      </w:r>
      <w:r>
        <w:rPr>
          <w:spacing w:val="3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v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position w:val="-1"/>
          <w:sz w:val="23"/>
          <w:szCs w:val="23"/>
        </w:rPr>
        <w:t>e</w:t>
      </w:r>
      <w:proofErr w:type="gramEnd"/>
    </w:p>
    <w:p w14:paraId="6017756B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7F008486" w14:textId="77777777" w:rsidR="00E611EE" w:rsidRDefault="00000000">
      <w:pPr>
        <w:ind w:left="2316"/>
        <w:rPr>
          <w:sz w:val="23"/>
          <w:szCs w:val="23"/>
        </w:rPr>
      </w:pPr>
      <w:r>
        <w:pict w14:anchorId="417EFB25">
          <v:shape id="_x0000_s2634" type="#_x0000_t202" style="position:absolute;left:0;text-align:left;margin-left:262.3pt;margin-top:10pt;width:3.35pt;height:6.7pt;z-index:-5601;mso-position-horizontal-relative:page" filled="f" stroked="f">
            <v:textbox inset="0,0,0,0">
              <w:txbxContent>
                <w:p w14:paraId="5F5D8C58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01</w:t>
      </w:r>
    </w:p>
    <w:p w14:paraId="51E91625" w14:textId="77777777" w:rsidR="00E611EE" w:rsidRDefault="00000000">
      <w:pPr>
        <w:spacing w:before="3" w:line="140" w:lineRule="exact"/>
        <w:rPr>
          <w:sz w:val="15"/>
          <w:szCs w:val="15"/>
        </w:rPr>
      </w:pPr>
      <w:r>
        <w:br w:type="column"/>
      </w:r>
    </w:p>
    <w:p w14:paraId="760360E1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3694" w:space="91"/>
            <w:col w:w="5215"/>
          </w:cols>
        </w:sectPr>
      </w:pPr>
      <w:r>
        <w:pict w14:anchorId="3F759AEA">
          <v:shape id="_x0000_s2633" type="#_x0000_t202" style="position:absolute;margin-left:293.3pt;margin-top:9.15pt;width:6.95pt;height:6.7pt;z-index:-5600;mso-position-horizontal-relative:page" filled="f" stroked="f">
            <v:textbox inset="0,0,0,0">
              <w:txbxContent>
                <w:p w14:paraId="37F0CEE9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5"/>
                      <w:w w:val="103"/>
                      <w:sz w:val="13"/>
                      <w:szCs w:val="13"/>
                    </w:rPr>
                    <w:t>1</w:t>
                  </w: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=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65</w:t>
      </w:r>
    </w:p>
    <w:p w14:paraId="7AA896F7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30B46C0E" w14:textId="77777777" w:rsidR="00E611EE" w:rsidRDefault="00000000">
      <w:pPr>
        <w:ind w:left="1548"/>
        <w:rPr>
          <w:sz w:val="23"/>
          <w:szCs w:val="23"/>
        </w:rPr>
      </w:pPr>
      <w:r>
        <w:pict w14:anchorId="1DC4DB5A">
          <v:shape id="_x0000_s2632" type="#_x0000_t202" style="position:absolute;left:0;text-align:left;margin-left:274.55pt;margin-top:9.15pt;width:6.7pt;height:6.7pt;z-index:-5603;mso-position-horizontal-relative:page" filled="f" stroked="f">
            <v:textbox inset="0,0,0,0">
              <w:txbxContent>
                <w:p w14:paraId="7A31E7C6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spacing w:val="2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ce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+65</w:t>
      </w:r>
    </w:p>
    <w:p w14:paraId="14A22556" w14:textId="77777777" w:rsidR="00E611EE" w:rsidRDefault="00E611EE">
      <w:pPr>
        <w:spacing w:before="8" w:line="140" w:lineRule="exact"/>
        <w:rPr>
          <w:sz w:val="14"/>
          <w:szCs w:val="14"/>
        </w:rPr>
      </w:pPr>
    </w:p>
    <w:p w14:paraId="2B7F1C53" w14:textId="77777777" w:rsidR="00E611EE" w:rsidRDefault="00000000">
      <w:pPr>
        <w:ind w:left="1548"/>
        <w:rPr>
          <w:sz w:val="13"/>
          <w:szCs w:val="1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po</w:t>
      </w:r>
      <w:r>
        <w:rPr>
          <w:spacing w:val="7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n</w:t>
      </w:r>
      <w:r>
        <w:rPr>
          <w:sz w:val="23"/>
          <w:szCs w:val="23"/>
        </w:rPr>
        <w:t>=8</w:t>
      </w:r>
      <w:r>
        <w:rPr>
          <w:spacing w:val="4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0</w:t>
      </w:r>
      <w:r>
        <w:rPr>
          <w:spacing w:val="4"/>
          <w:sz w:val="23"/>
          <w:szCs w:val="23"/>
        </w:rPr>
        <w:t>1</w:t>
      </w:r>
      <w:r>
        <w:rPr>
          <w:w w:val="103"/>
          <w:position w:val="-8"/>
          <w:sz w:val="13"/>
          <w:szCs w:val="13"/>
        </w:rPr>
        <w:t>2</w:t>
      </w:r>
    </w:p>
    <w:p w14:paraId="466E6BF3" w14:textId="77777777" w:rsidR="00E611EE" w:rsidRDefault="00000000">
      <w:pPr>
        <w:spacing w:before="94"/>
        <w:ind w:left="191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</w:t>
      </w:r>
      <w:r>
        <w:rPr>
          <w:spacing w:val="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15303447" w14:textId="77777777" w:rsidR="00E611EE" w:rsidRDefault="00E611EE">
      <w:pPr>
        <w:spacing w:before="2" w:line="120" w:lineRule="exact"/>
        <w:rPr>
          <w:sz w:val="12"/>
          <w:szCs w:val="12"/>
        </w:rPr>
      </w:pPr>
    </w:p>
    <w:p w14:paraId="755249F4" w14:textId="77777777" w:rsidR="00E611EE" w:rsidRDefault="00000000">
      <w:pPr>
        <w:ind w:left="2316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rFonts w:ascii="Symbol" w:eastAsia="Symbol" w:hAnsi="Symbol" w:cs="Symbol"/>
          <w:sz w:val="24"/>
          <w:szCs w:val="24"/>
        </w:rPr>
        <w:t></w:t>
      </w:r>
      <w:r>
        <w:rPr>
          <w:spacing w:val="39"/>
          <w:sz w:val="24"/>
          <w:szCs w:val="24"/>
        </w:rPr>
        <w:t xml:space="preserve"> </w:t>
      </w:r>
      <w:r>
        <w:rPr>
          <w:spacing w:val="2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ve</w:t>
      </w:r>
    </w:p>
    <w:p w14:paraId="70EBFE63" w14:textId="77777777" w:rsidR="00E611EE" w:rsidRDefault="00E611EE">
      <w:pPr>
        <w:spacing w:line="140" w:lineRule="exact"/>
        <w:rPr>
          <w:sz w:val="15"/>
          <w:szCs w:val="15"/>
        </w:rPr>
      </w:pPr>
    </w:p>
    <w:p w14:paraId="288B19C5" w14:textId="77777777" w:rsidR="00E611EE" w:rsidRDefault="00000000">
      <w:pPr>
        <w:spacing w:line="260" w:lineRule="exact"/>
        <w:ind w:left="1918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rFonts w:ascii="Wingdings" w:eastAsia="Wingdings" w:hAnsi="Wingdings" w:cs="Wingdings"/>
          <w:position w:val="-1"/>
          <w:sz w:val="23"/>
          <w:szCs w:val="23"/>
        </w:rPr>
        <w:t></w:t>
      </w:r>
      <w:r>
        <w:rPr>
          <w:position w:val="-1"/>
          <w:sz w:val="23"/>
          <w:szCs w:val="23"/>
        </w:rPr>
        <w:t xml:space="preserve">    </w:t>
      </w:r>
      <w:r>
        <w:rPr>
          <w:spacing w:val="5"/>
          <w:position w:val="-1"/>
          <w:sz w:val="23"/>
          <w:szCs w:val="23"/>
        </w:rPr>
        <w:t xml:space="preserve"> </w:t>
      </w:r>
      <w:proofErr w:type="gramStart"/>
      <w:r>
        <w:rPr>
          <w:spacing w:val="2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b</w:t>
      </w:r>
      <w:r>
        <w:rPr>
          <w:spacing w:val="6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o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 xml:space="preserve">e </w:t>
      </w:r>
      <w:r>
        <w:rPr>
          <w:spacing w:val="3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v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position w:val="-1"/>
          <w:sz w:val="23"/>
          <w:szCs w:val="23"/>
        </w:rPr>
        <w:t>e</w:t>
      </w:r>
      <w:proofErr w:type="gramEnd"/>
    </w:p>
    <w:p w14:paraId="7B687381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71240D01" w14:textId="77777777" w:rsidR="00E611EE" w:rsidRDefault="00000000">
      <w:pPr>
        <w:ind w:left="2316"/>
        <w:rPr>
          <w:sz w:val="23"/>
          <w:szCs w:val="23"/>
        </w:rPr>
      </w:pPr>
      <w:r>
        <w:pict w14:anchorId="241FC518">
          <v:shape id="_x0000_s2631" type="#_x0000_t202" style="position:absolute;left:0;text-align:left;margin-left:262.3pt;margin-top:10pt;width:3.35pt;height:6.7pt;z-index:-5599;mso-position-horizontal-relative:page" filled="f" stroked="f">
            <v:textbox inset="0,0,0,0">
              <w:txbxContent>
                <w:p w14:paraId="70582A95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01</w:t>
      </w:r>
    </w:p>
    <w:p w14:paraId="0F13C3FF" w14:textId="77777777" w:rsidR="00E611EE" w:rsidRDefault="00000000">
      <w:pPr>
        <w:spacing w:before="3" w:line="140" w:lineRule="exact"/>
        <w:rPr>
          <w:sz w:val="15"/>
          <w:szCs w:val="15"/>
        </w:rPr>
      </w:pPr>
      <w:r>
        <w:br w:type="column"/>
      </w:r>
    </w:p>
    <w:p w14:paraId="0452BF05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3694" w:space="91"/>
            <w:col w:w="5215"/>
          </w:cols>
        </w:sectPr>
      </w:pPr>
      <w:r>
        <w:pict w14:anchorId="71D8E270">
          <v:shape id="_x0000_s2630" type="#_x0000_t202" style="position:absolute;margin-left:293.3pt;margin-top:9.15pt;width:6.95pt;height:6.7pt;z-index:-5598;mso-position-horizontal-relative:page" filled="f" stroked="f">
            <v:textbox inset="0,0,0,0">
              <w:txbxContent>
                <w:p w14:paraId="556046B2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5"/>
                      <w:w w:val="103"/>
                      <w:sz w:val="13"/>
                      <w:szCs w:val="13"/>
                    </w:rPr>
                    <w:t>1</w:t>
                  </w: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=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65</w:t>
      </w:r>
    </w:p>
    <w:p w14:paraId="7576CAD3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695000B4" w14:textId="77777777" w:rsidR="00E611EE" w:rsidRDefault="00000000">
      <w:pPr>
        <w:ind w:left="2268"/>
        <w:rPr>
          <w:sz w:val="23"/>
          <w:szCs w:val="23"/>
        </w:rPr>
      </w:pPr>
      <w:r>
        <w:pict w14:anchorId="2873CFC9">
          <v:shape id="_x0000_s2629" type="#_x0000_t202" style="position:absolute;left:0;text-align:left;margin-left:307.9pt;margin-top:9.15pt;width:6.7pt;height:6.7pt;z-index:-5602;mso-position-horizontal-relative:page" filled="f" stroked="f">
            <v:textbox inset="0,0,0,0">
              <w:txbxContent>
                <w:p w14:paraId="2C5179C0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spacing w:val="2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ce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-65</w:t>
      </w:r>
    </w:p>
    <w:p w14:paraId="3D37E391" w14:textId="77777777" w:rsidR="00E611EE" w:rsidRDefault="00E611EE">
      <w:pPr>
        <w:spacing w:before="2" w:line="120" w:lineRule="exact"/>
        <w:rPr>
          <w:sz w:val="13"/>
          <w:szCs w:val="13"/>
        </w:rPr>
      </w:pPr>
    </w:p>
    <w:p w14:paraId="2421F3EA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    </w:t>
      </w:r>
      <w:r>
        <w:rPr>
          <w:spacing w:val="40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w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6"/>
          <w:sz w:val="23"/>
          <w:szCs w:val="23"/>
        </w:rPr>
        <w:t>k</w:t>
      </w:r>
      <w:r>
        <w:rPr>
          <w:b/>
          <w:sz w:val="23"/>
          <w:szCs w:val="23"/>
        </w:rPr>
        <w:t>s</w:t>
      </w:r>
    </w:p>
    <w:p w14:paraId="4597215D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51E7BFF4" w14:textId="77777777" w:rsidR="00E611EE" w:rsidRDefault="00000000">
      <w:pPr>
        <w:tabs>
          <w:tab w:val="left" w:pos="1900"/>
        </w:tabs>
        <w:spacing w:line="242" w:lineRule="auto"/>
        <w:ind w:left="1908" w:right="65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pacing w:val="-11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ns</w:t>
      </w:r>
      <w:r>
        <w:rPr>
          <w:spacing w:val="3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00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"/>
          <w:sz w:val="23"/>
          <w:szCs w:val="23"/>
        </w:rPr>
        <w:t>0</w:t>
      </w:r>
      <w:r>
        <w:rPr>
          <w:position w:val="-8"/>
          <w:sz w:val="13"/>
          <w:szCs w:val="13"/>
        </w:rPr>
        <w:t xml:space="preserve">2  </w:t>
      </w:r>
      <w:r>
        <w:rPr>
          <w:spacing w:val="1"/>
          <w:position w:val="-8"/>
          <w:sz w:val="13"/>
          <w:szCs w:val="1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position w:val="-8"/>
          <w:sz w:val="13"/>
          <w:szCs w:val="13"/>
        </w:rPr>
        <w:t>2</w:t>
      </w:r>
      <w:r>
        <w:rPr>
          <w:sz w:val="23"/>
          <w:szCs w:val="23"/>
        </w:rPr>
        <w:t>)</w:t>
      </w:r>
      <w:r>
        <w:rPr>
          <w:spacing w:val="35"/>
          <w:sz w:val="23"/>
          <w:szCs w:val="23"/>
        </w:rPr>
        <w:t xml:space="preserve"> </w:t>
      </w:r>
      <w:r>
        <w:rPr>
          <w:sz w:val="23"/>
          <w:szCs w:val="23"/>
        </w:rPr>
        <w:t>for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4"/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>z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ro,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54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ea</w:t>
      </w:r>
      <w:r>
        <w:rPr>
          <w:sz w:val="23"/>
          <w:szCs w:val="23"/>
        </w:rPr>
        <w:t>d</w:t>
      </w:r>
      <w:proofErr w:type="gramEnd"/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9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ic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y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nd 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42BBE54F" w14:textId="77777777" w:rsidR="00E611EE" w:rsidRDefault="00E611EE">
      <w:pPr>
        <w:spacing w:line="140" w:lineRule="exact"/>
        <w:rPr>
          <w:sz w:val="15"/>
          <w:szCs w:val="15"/>
        </w:rPr>
      </w:pPr>
    </w:p>
    <w:p w14:paraId="3D58D03B" w14:textId="77777777" w:rsidR="00E611EE" w:rsidRDefault="00000000">
      <w:pPr>
        <w:ind w:left="1548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y</w:t>
      </w:r>
    </w:p>
    <w:p w14:paraId="13393AAF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158CF77C" w14:textId="77777777" w:rsidR="00E611EE" w:rsidRDefault="00E611EE">
      <w:pPr>
        <w:spacing w:line="200" w:lineRule="exact"/>
      </w:pPr>
    </w:p>
    <w:p w14:paraId="5BFF1474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7DF71779">
          <v:group id="_x0000_s2627" style="position:absolute;left:0;text-align:left;margin-left:87.1pt;margin-top:-6.7pt;width:438.5pt;height:0;z-index:-5597;mso-position-horizontal-relative:page" coordorigin="1742,-134" coordsize="8770,0">
            <v:shape id="_x0000_s2628" style="position:absolute;left:1742;top:-134;width:8770;height:0" coordorigin="1742,-134" coordsize="8770,0" path="m1742,-134r8770,e" filled="f" strokeweight="1.06pt">
              <v:path arrowok="t"/>
            </v:shape>
            <w10:wrap anchorx="page"/>
          </v:group>
        </w:pict>
      </w: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 xml:space="preserve">.        </w:t>
      </w:r>
      <w:r>
        <w:rPr>
          <w:b/>
          <w:spacing w:val="25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1</w:t>
      </w:r>
      <w:r>
        <w:rPr>
          <w:b/>
          <w:spacing w:val="-9"/>
          <w:sz w:val="23"/>
          <w:szCs w:val="23"/>
        </w:rPr>
        <w:t>’</w:t>
      </w:r>
      <w:r>
        <w:rPr>
          <w:b/>
          <w:sz w:val="23"/>
          <w:szCs w:val="23"/>
        </w:rPr>
        <w:t>s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om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43"/>
          <w:sz w:val="23"/>
          <w:szCs w:val="23"/>
        </w:rPr>
        <w:t xml:space="preserve"> 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63C0A01F" w14:textId="77777777" w:rsidR="00E611EE" w:rsidRDefault="00E611EE">
      <w:pPr>
        <w:spacing w:before="2" w:line="120" w:lineRule="exact"/>
        <w:rPr>
          <w:sz w:val="13"/>
          <w:szCs w:val="13"/>
        </w:rPr>
      </w:pPr>
    </w:p>
    <w:p w14:paraId="6FCBBA5F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19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n</w:t>
      </w:r>
      <w:r>
        <w:rPr>
          <w:i/>
          <w:sz w:val="23"/>
          <w:szCs w:val="23"/>
        </w:rPr>
        <w:t>-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3"/>
          <w:sz w:val="23"/>
          <w:szCs w:val="23"/>
        </w:rPr>
        <w:t>i</w:t>
      </w:r>
      <w:r>
        <w:rPr>
          <w:i/>
          <w:sz w:val="23"/>
          <w:szCs w:val="23"/>
        </w:rPr>
        <w:t>t</w:t>
      </w:r>
      <w:r>
        <w:rPr>
          <w:i/>
          <w:spacing w:val="37"/>
          <w:sz w:val="23"/>
          <w:szCs w:val="23"/>
        </w:rPr>
        <w:t xml:space="preserve"> </w:t>
      </w:r>
      <w:r>
        <w:rPr>
          <w:i/>
          <w:spacing w:val="6"/>
          <w:sz w:val="23"/>
          <w:szCs w:val="23"/>
        </w:rPr>
        <w:t>s</w:t>
      </w:r>
      <w:r>
        <w:rPr>
          <w:i/>
          <w:spacing w:val="-2"/>
          <w:sz w:val="23"/>
          <w:szCs w:val="23"/>
        </w:rPr>
        <w:t>i</w:t>
      </w:r>
      <w:r>
        <w:rPr>
          <w:i/>
          <w:spacing w:val="5"/>
          <w:sz w:val="23"/>
          <w:szCs w:val="23"/>
        </w:rPr>
        <w:t>gn</w:t>
      </w:r>
      <w:r>
        <w:rPr>
          <w:i/>
          <w:spacing w:val="-1"/>
          <w:sz w:val="23"/>
          <w:szCs w:val="23"/>
        </w:rPr>
        <w:t>e</w:t>
      </w:r>
      <w:r>
        <w:rPr>
          <w:i/>
          <w:sz w:val="23"/>
          <w:szCs w:val="23"/>
        </w:rPr>
        <w:t>d</w:t>
      </w:r>
      <w:r>
        <w:rPr>
          <w:i/>
          <w:spacing w:val="39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3"/>
          <w:sz w:val="23"/>
          <w:szCs w:val="23"/>
        </w:rPr>
        <w:t>i</w:t>
      </w:r>
      <w:r>
        <w:rPr>
          <w:i/>
          <w:sz w:val="23"/>
          <w:szCs w:val="23"/>
        </w:rPr>
        <w:t>n</w:t>
      </w:r>
      <w:r>
        <w:rPr>
          <w:i/>
          <w:spacing w:val="5"/>
          <w:sz w:val="23"/>
          <w:szCs w:val="23"/>
        </w:rPr>
        <w:t>a</w:t>
      </w:r>
      <w:r>
        <w:rPr>
          <w:i/>
          <w:spacing w:val="6"/>
          <w:sz w:val="23"/>
          <w:szCs w:val="23"/>
        </w:rPr>
        <w:t>r</w:t>
      </w:r>
      <w:r>
        <w:rPr>
          <w:i/>
          <w:sz w:val="23"/>
          <w:szCs w:val="23"/>
        </w:rPr>
        <w:t>y</w:t>
      </w:r>
      <w:r>
        <w:rPr>
          <w:i/>
          <w:spacing w:val="37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n</w:t>
      </w:r>
      <w:r>
        <w:rPr>
          <w:i/>
          <w:sz w:val="23"/>
          <w:szCs w:val="23"/>
        </w:rPr>
        <w:t>u</w:t>
      </w:r>
      <w:r>
        <w:rPr>
          <w:i/>
          <w:spacing w:val="7"/>
          <w:sz w:val="23"/>
          <w:szCs w:val="23"/>
        </w:rPr>
        <w:t>m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-1"/>
          <w:sz w:val="23"/>
          <w:szCs w:val="23"/>
        </w:rPr>
        <w:t>e</w:t>
      </w:r>
      <w:r>
        <w:rPr>
          <w:i/>
          <w:sz w:val="23"/>
          <w:szCs w:val="23"/>
        </w:rPr>
        <w:t>r</w:t>
      </w:r>
      <w:r>
        <w:rPr>
          <w:i/>
          <w:spacing w:val="4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75B9CB0A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73AF3AA3" w14:textId="77777777" w:rsidR="00E611EE" w:rsidRDefault="00000000">
      <w:pPr>
        <w:ind w:left="1241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12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246970BC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7C1696F6" w14:textId="77777777" w:rsidR="00E611EE" w:rsidRDefault="00000000">
      <w:pPr>
        <w:ind w:left="1639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 </w:t>
      </w:r>
      <w:r>
        <w:rPr>
          <w:spacing w:val="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t</w:t>
      </w:r>
      <w:r>
        <w:rPr>
          <w:spacing w:val="4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ic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6"/>
          <w:sz w:val="23"/>
          <w:szCs w:val="23"/>
        </w:rPr>
        <w:t>M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)</w:t>
      </w:r>
    </w:p>
    <w:p w14:paraId="09AA6431" w14:textId="77777777" w:rsidR="00E611EE" w:rsidRDefault="00E611EE">
      <w:pPr>
        <w:spacing w:before="8" w:line="140" w:lineRule="exact"/>
        <w:rPr>
          <w:sz w:val="14"/>
          <w:szCs w:val="14"/>
        </w:rPr>
      </w:pPr>
    </w:p>
    <w:p w14:paraId="68D252FC" w14:textId="77777777" w:rsidR="00E611EE" w:rsidRDefault="00000000">
      <w:pPr>
        <w:ind w:left="1639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 </w:t>
      </w:r>
      <w:r>
        <w:rPr>
          <w:spacing w:val="1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17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</w:p>
    <w:p w14:paraId="67C68DAC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4735F08D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Z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</w:p>
    <w:p w14:paraId="7B5A2EBB" w14:textId="77777777" w:rsidR="00E611EE" w:rsidRDefault="00E611EE">
      <w:pPr>
        <w:spacing w:before="1" w:line="120" w:lineRule="exact"/>
        <w:rPr>
          <w:sz w:val="13"/>
          <w:szCs w:val="13"/>
        </w:rPr>
      </w:pPr>
    </w:p>
    <w:p w14:paraId="4DBFB026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38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Z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</w:p>
    <w:p w14:paraId="4DD57127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1062CCB9" w14:textId="77777777" w:rsidR="00E611EE" w:rsidRDefault="00000000">
      <w:pPr>
        <w:ind w:left="1241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12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ud</w:t>
      </w:r>
      <w:r>
        <w:rPr>
          <w:sz w:val="23"/>
          <w:szCs w:val="23"/>
        </w:rPr>
        <w:t>e</w:t>
      </w:r>
    </w:p>
    <w:p w14:paraId="395489BC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7B34B16F" w14:textId="77777777" w:rsidR="00E611EE" w:rsidRDefault="00000000">
      <w:pPr>
        <w:ind w:left="1639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 </w:t>
      </w:r>
      <w:r>
        <w:rPr>
          <w:spacing w:val="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8"/>
          <w:sz w:val="23"/>
          <w:szCs w:val="23"/>
        </w:rPr>
        <w:t xml:space="preserve"> </w:t>
      </w:r>
      <w:r>
        <w:rPr>
          <w:spacing w:val="7"/>
          <w:sz w:val="23"/>
          <w:szCs w:val="23"/>
        </w:rPr>
        <w:t>M</w:t>
      </w:r>
      <w:r>
        <w:rPr>
          <w:i/>
          <w:spacing w:val="5"/>
          <w:sz w:val="23"/>
          <w:szCs w:val="23"/>
        </w:rPr>
        <w:t>a</w:t>
      </w:r>
      <w:r>
        <w:rPr>
          <w:i/>
          <w:sz w:val="23"/>
          <w:szCs w:val="23"/>
        </w:rPr>
        <w:t>g</w:t>
      </w:r>
      <w:r>
        <w:rPr>
          <w:i/>
          <w:spacing w:val="5"/>
          <w:sz w:val="23"/>
          <w:szCs w:val="23"/>
        </w:rPr>
        <w:t>n</w:t>
      </w:r>
      <w:r>
        <w:rPr>
          <w:i/>
          <w:spacing w:val="3"/>
          <w:sz w:val="23"/>
          <w:szCs w:val="23"/>
        </w:rPr>
        <w:t>it</w:t>
      </w:r>
      <w:r>
        <w:rPr>
          <w:i/>
          <w:sz w:val="23"/>
          <w:szCs w:val="23"/>
        </w:rPr>
        <w:t>u</w:t>
      </w:r>
      <w:r>
        <w:rPr>
          <w:i/>
          <w:spacing w:val="5"/>
          <w:sz w:val="23"/>
          <w:szCs w:val="23"/>
        </w:rPr>
        <w:t>d</w:t>
      </w:r>
      <w:r>
        <w:rPr>
          <w:i/>
          <w:sz w:val="23"/>
          <w:szCs w:val="23"/>
        </w:rPr>
        <w:t>e</w:t>
      </w:r>
    </w:p>
    <w:p w14:paraId="2F87DBBF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0A0601EF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19"/>
          <w:sz w:val="23"/>
          <w:szCs w:val="23"/>
        </w:rPr>
        <w:t xml:space="preserve"> </w:t>
      </w:r>
      <w:proofErr w:type="gramStart"/>
      <w:r>
        <w:rPr>
          <w:spacing w:val="6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ve 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proofErr w:type="gramEnd"/>
    </w:p>
    <w:p w14:paraId="2384F59C" w14:textId="77777777" w:rsidR="00E611EE" w:rsidRDefault="00E611EE">
      <w:pPr>
        <w:spacing w:before="8" w:line="140" w:lineRule="exact"/>
        <w:rPr>
          <w:sz w:val="14"/>
          <w:szCs w:val="14"/>
        </w:rPr>
      </w:pPr>
    </w:p>
    <w:p w14:paraId="3ECF1599" w14:textId="77777777" w:rsidR="00E611EE" w:rsidRDefault="00000000">
      <w:pPr>
        <w:spacing w:line="280" w:lineRule="auto"/>
        <w:ind w:left="1188" w:right="121" w:firstLine="5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12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proofErr w:type="gramStart"/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 xml:space="preserve">ue </w:t>
      </w:r>
      <w:r>
        <w:rPr>
          <w:spacing w:val="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proofErr w:type="gramEnd"/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“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)-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 xml:space="preserve">t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5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att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n”</w:t>
      </w:r>
    </w:p>
    <w:p w14:paraId="297C63B4" w14:textId="77777777" w:rsidR="00E611EE" w:rsidRDefault="00000000">
      <w:pPr>
        <w:spacing w:before="89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ve</w:t>
      </w:r>
      <w:r>
        <w:rPr>
          <w:spacing w:val="56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2409B10E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22DA3690" w14:textId="77777777" w:rsidR="00E611EE" w:rsidRDefault="00000000">
      <w:pPr>
        <w:ind w:left="1241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12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qu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2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“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de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</w:p>
    <w:p w14:paraId="286BE8F0" w14:textId="77777777" w:rsidR="00E611EE" w:rsidRDefault="00000000">
      <w:pPr>
        <w:spacing w:before="47"/>
        <w:ind w:left="1188"/>
        <w:rPr>
          <w:sz w:val="23"/>
          <w:szCs w:val="23"/>
        </w:rPr>
      </w:pPr>
      <w:r>
        <w:rPr>
          <w:spacing w:val="5"/>
          <w:sz w:val="23"/>
          <w:szCs w:val="23"/>
        </w:rPr>
        <w:t>(</w:t>
      </w:r>
      <w:proofErr w:type="gramStart"/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) 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proofErr w:type="gramEnd"/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n-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)</w:t>
      </w:r>
      <w:r>
        <w:rPr>
          <w:spacing w:val="5"/>
          <w:sz w:val="23"/>
          <w:szCs w:val="23"/>
        </w:rPr>
        <w:t>-b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rn”</w:t>
      </w:r>
    </w:p>
    <w:p w14:paraId="4ED4029F" w14:textId="77777777" w:rsidR="00E611EE" w:rsidRDefault="00E611EE">
      <w:pPr>
        <w:spacing w:before="8" w:line="140" w:lineRule="exact"/>
        <w:rPr>
          <w:sz w:val="14"/>
          <w:szCs w:val="14"/>
        </w:rPr>
      </w:pPr>
    </w:p>
    <w:p w14:paraId="367579E2" w14:textId="77777777" w:rsidR="00E611EE" w:rsidRDefault="00000000">
      <w:pPr>
        <w:ind w:left="1639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 </w:t>
      </w:r>
      <w:r>
        <w:rPr>
          <w:spacing w:val="1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5"/>
          <w:sz w:val="23"/>
          <w:szCs w:val="23"/>
        </w:rPr>
        <w:t>1</w:t>
      </w:r>
      <w:proofErr w:type="gramEnd"/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</w:p>
    <w:p w14:paraId="53D1B110" w14:textId="77777777" w:rsidR="00E611EE" w:rsidRDefault="00E611EE">
      <w:pPr>
        <w:spacing w:before="20" w:line="280" w:lineRule="exact"/>
        <w:rPr>
          <w:sz w:val="28"/>
          <w:szCs w:val="28"/>
        </w:rPr>
      </w:pPr>
    </w:p>
    <w:p w14:paraId="2E82841C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2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1</w:t>
      </w:r>
      <w:r>
        <w:rPr>
          <w:b/>
          <w:spacing w:val="-9"/>
          <w:sz w:val="23"/>
          <w:szCs w:val="23"/>
        </w:rPr>
        <w:t>’</w:t>
      </w:r>
      <w:r>
        <w:rPr>
          <w:b/>
          <w:sz w:val="23"/>
          <w:szCs w:val="23"/>
        </w:rPr>
        <w:t>s</w:t>
      </w:r>
      <w:r>
        <w:rPr>
          <w:b/>
          <w:spacing w:val="45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f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om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  <w:r>
        <w:rPr>
          <w:b/>
          <w:spacing w:val="5"/>
          <w:sz w:val="23"/>
          <w:szCs w:val="23"/>
        </w:rPr>
        <w:t>12</w:t>
      </w:r>
      <w:r>
        <w:rPr>
          <w:b/>
          <w:sz w:val="23"/>
          <w:szCs w:val="23"/>
        </w:rPr>
        <w:t>7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o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+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7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g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60130315" w14:textId="77777777" w:rsidR="00E611EE" w:rsidRDefault="00E611EE">
      <w:pPr>
        <w:spacing w:line="200" w:lineRule="exact"/>
      </w:pPr>
    </w:p>
    <w:p w14:paraId="546A1F75" w14:textId="77777777" w:rsidR="00E611EE" w:rsidRDefault="00E611EE">
      <w:pPr>
        <w:spacing w:before="12" w:line="280" w:lineRule="exact"/>
        <w:rPr>
          <w:sz w:val="28"/>
          <w:szCs w:val="28"/>
        </w:rPr>
      </w:pPr>
    </w:p>
    <w:p w14:paraId="0645BBC0" w14:textId="77777777" w:rsidR="00E611EE" w:rsidRDefault="002D1374">
      <w:pPr>
        <w:ind w:left="1510"/>
        <w:sectPr w:rsidR="00E611EE">
          <w:pgSz w:w="12240" w:h="15840"/>
          <w:pgMar w:top="1960" w:right="1560" w:bottom="280" w:left="1620" w:header="1965" w:footer="0" w:gutter="0"/>
          <w:cols w:space="720"/>
        </w:sectPr>
      </w:pPr>
      <w:r>
        <w:pict w14:anchorId="0B4C8BC6">
          <v:shape id="_x0000_i1032" type="#_x0000_t75" style="width:299.4pt;height:174.6pt">
            <v:imagedata r:id="rId21" o:title=""/>
          </v:shape>
        </w:pict>
      </w:r>
    </w:p>
    <w:p w14:paraId="0C225EAC" w14:textId="77777777" w:rsidR="002D1374" w:rsidRDefault="002D1374" w:rsidP="002D1374">
      <w:pPr>
        <w:ind w:left="74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lastRenderedPageBreak/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2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1D96B2D8" w14:textId="77777777" w:rsidR="002D1374" w:rsidRDefault="002D1374" w:rsidP="002D1374">
      <w:pPr>
        <w:spacing w:before="6" w:line="160" w:lineRule="exact"/>
        <w:rPr>
          <w:sz w:val="17"/>
          <w:szCs w:val="17"/>
        </w:rPr>
      </w:pPr>
    </w:p>
    <w:p w14:paraId="3957D173" w14:textId="77777777" w:rsidR="002D1374" w:rsidRDefault="002D1374" w:rsidP="002D1374">
      <w:pPr>
        <w:ind w:left="1460"/>
        <w:rPr>
          <w:sz w:val="13"/>
          <w:szCs w:val="13"/>
        </w:rPr>
      </w:pPr>
      <w:proofErr w:type="gramStart"/>
      <w:r>
        <w:rPr>
          <w:rFonts w:ascii="Courier New" w:eastAsia="Courier New" w:hAnsi="Courier New" w:cs="Courier New"/>
          <w:sz w:val="23"/>
          <w:szCs w:val="23"/>
        </w:rPr>
        <w:t xml:space="preserve">o </w:t>
      </w:r>
      <w:r>
        <w:rPr>
          <w:rFonts w:ascii="Courier New" w:eastAsia="Courier New" w:hAnsi="Courier New" w:cs="Courier New"/>
          <w:spacing w:val="1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pp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proofErr w:type="gramEnd"/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i/>
          <w:sz w:val="23"/>
          <w:szCs w:val="23"/>
        </w:rPr>
        <w:t>n</w:t>
      </w:r>
      <w:r>
        <w:rPr>
          <w:spacing w:val="4"/>
          <w:sz w:val="23"/>
          <w:szCs w:val="23"/>
        </w:rPr>
        <w:t>=</w:t>
      </w:r>
      <w:r>
        <w:rPr>
          <w:sz w:val="23"/>
          <w:szCs w:val="23"/>
        </w:rPr>
        <w:t>8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2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1</w:t>
      </w:r>
      <w:r>
        <w:rPr>
          <w:w w:val="103"/>
          <w:position w:val="-8"/>
          <w:sz w:val="13"/>
          <w:szCs w:val="13"/>
        </w:rPr>
        <w:t>2</w:t>
      </w:r>
    </w:p>
    <w:p w14:paraId="3C406BF9" w14:textId="77777777" w:rsidR="00E611EE" w:rsidRDefault="00E611EE">
      <w:pPr>
        <w:spacing w:before="10" w:line="240" w:lineRule="exact"/>
        <w:rPr>
          <w:sz w:val="24"/>
          <w:szCs w:val="24"/>
        </w:rPr>
      </w:pPr>
    </w:p>
    <w:p w14:paraId="0E7B0447" w14:textId="77777777" w:rsidR="00E611EE" w:rsidRDefault="00000000">
      <w:pPr>
        <w:spacing w:before="32"/>
        <w:ind w:left="1975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</w:t>
      </w:r>
      <w:r>
        <w:rPr>
          <w:spacing w:val="1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205FE2F3" w14:textId="77777777" w:rsidR="00E611EE" w:rsidRDefault="00E611EE">
      <w:pPr>
        <w:spacing w:before="5" w:line="140" w:lineRule="exact"/>
        <w:rPr>
          <w:sz w:val="15"/>
          <w:szCs w:val="15"/>
        </w:rPr>
      </w:pPr>
    </w:p>
    <w:p w14:paraId="19923EE0" w14:textId="77777777" w:rsidR="00E611EE" w:rsidRDefault="00000000">
      <w:pPr>
        <w:ind w:left="2383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9"/>
          <w:sz w:val="23"/>
          <w:szCs w:val="23"/>
        </w:rPr>
        <w:t xml:space="preserve"> </w:t>
      </w:r>
      <w:r>
        <w:rPr>
          <w:rFonts w:ascii="Symbol" w:eastAsia="Symbol" w:hAnsi="Symbol" w:cs="Symbol"/>
          <w:sz w:val="24"/>
          <w:szCs w:val="24"/>
        </w:rPr>
        <w:t></w:t>
      </w:r>
      <w:r>
        <w:rPr>
          <w:spacing w:val="44"/>
          <w:sz w:val="24"/>
          <w:szCs w:val="24"/>
        </w:rPr>
        <w:t xml:space="preserve"> </w:t>
      </w:r>
      <w:r>
        <w:rPr>
          <w:sz w:val="23"/>
          <w:szCs w:val="23"/>
        </w:rPr>
        <w:t>po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ve</w:t>
      </w:r>
    </w:p>
    <w:p w14:paraId="1A82CC80" w14:textId="77777777" w:rsidR="00E611EE" w:rsidRDefault="00E611EE">
      <w:pPr>
        <w:spacing w:before="4" w:line="160" w:lineRule="exact"/>
        <w:rPr>
          <w:sz w:val="17"/>
          <w:szCs w:val="17"/>
        </w:rPr>
      </w:pPr>
    </w:p>
    <w:p w14:paraId="26EC1C06" w14:textId="77777777" w:rsidR="00E611EE" w:rsidRDefault="00000000">
      <w:pPr>
        <w:spacing w:line="260" w:lineRule="exact"/>
        <w:ind w:left="1975"/>
        <w:rPr>
          <w:sz w:val="23"/>
          <w:szCs w:val="23"/>
        </w:rPr>
      </w:pPr>
      <w:r>
        <w:rPr>
          <w:rFonts w:ascii="Wingdings" w:eastAsia="Wingdings" w:hAnsi="Wingdings" w:cs="Wingdings"/>
          <w:position w:val="-1"/>
          <w:sz w:val="23"/>
          <w:szCs w:val="23"/>
        </w:rPr>
        <w:t></w:t>
      </w:r>
      <w:r>
        <w:rPr>
          <w:position w:val="-1"/>
          <w:sz w:val="23"/>
          <w:szCs w:val="23"/>
        </w:rPr>
        <w:t xml:space="preserve">    </w:t>
      </w:r>
      <w:r>
        <w:rPr>
          <w:spacing w:val="15"/>
          <w:position w:val="-1"/>
          <w:sz w:val="23"/>
          <w:szCs w:val="23"/>
        </w:rPr>
        <w:t xml:space="preserve"> </w:t>
      </w:r>
      <w:proofErr w:type="gramStart"/>
      <w:r>
        <w:rPr>
          <w:spacing w:val="2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b</w:t>
      </w:r>
      <w:r>
        <w:rPr>
          <w:spacing w:val="6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o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 xml:space="preserve">e </w:t>
      </w:r>
      <w:r>
        <w:rPr>
          <w:spacing w:val="3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v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position w:val="-1"/>
          <w:sz w:val="23"/>
          <w:szCs w:val="23"/>
        </w:rPr>
        <w:t>e</w:t>
      </w:r>
      <w:proofErr w:type="gramEnd"/>
    </w:p>
    <w:p w14:paraId="4AFBDDA2" w14:textId="77777777" w:rsidR="00E611EE" w:rsidRDefault="00E611EE">
      <w:pPr>
        <w:spacing w:before="8" w:line="140" w:lineRule="exact"/>
        <w:rPr>
          <w:sz w:val="14"/>
          <w:szCs w:val="14"/>
        </w:rPr>
        <w:sectPr w:rsidR="00E611EE">
          <w:headerReference w:type="default" r:id="rId22"/>
          <w:pgSz w:w="12240" w:h="15840"/>
          <w:pgMar w:top="2920" w:right="1620" w:bottom="280" w:left="1620" w:header="1764" w:footer="0" w:gutter="0"/>
          <w:pgNumType w:start="9"/>
          <w:cols w:space="720"/>
        </w:sectPr>
      </w:pPr>
    </w:p>
    <w:p w14:paraId="3B726652" w14:textId="77777777" w:rsidR="00E611EE" w:rsidRDefault="00000000">
      <w:pPr>
        <w:spacing w:before="18"/>
        <w:ind w:left="2383"/>
        <w:rPr>
          <w:sz w:val="23"/>
          <w:szCs w:val="23"/>
        </w:rPr>
      </w:pPr>
      <w:r>
        <w:pict w14:anchorId="129AE680">
          <v:shape id="_x0000_s2625" type="#_x0000_t202" style="position:absolute;left:0;text-align:left;margin-left:267.85pt;margin-top:10.9pt;width:3.35pt;height:6.7pt;z-index:-5593;mso-position-horizontal-relative:page" filled="f" stroked="f">
            <v:textbox inset="0,0,0,0">
              <w:txbxContent>
                <w:p w14:paraId="5F8DFD82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5B897F7C">
          <v:shape id="_x0000_s2624" type="#_x0000_t202" style="position:absolute;left:0;text-align:left;margin-left:298.8pt;margin-top:10.9pt;width:6.95pt;height:6.7pt;z-index:-5592;mso-position-horizontal-relative:page" filled="f" stroked="f">
            <v:textbox inset="0,0,0,0">
              <w:txbxContent>
                <w:p w14:paraId="643A2F99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5"/>
                      <w:w w:val="103"/>
                      <w:sz w:val="13"/>
                      <w:szCs w:val="13"/>
                    </w:rPr>
                    <w:t>1</w:t>
                  </w: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01</w:t>
      </w:r>
    </w:p>
    <w:p w14:paraId="2ECC22CB" w14:textId="77777777" w:rsidR="00E611EE" w:rsidRDefault="00000000">
      <w:pPr>
        <w:spacing w:before="34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3805" w:space="91"/>
            <w:col w:w="5104"/>
          </w:cols>
        </w:sectPr>
      </w:pPr>
      <w:r>
        <w:br w:type="column"/>
      </w:r>
      <w:r>
        <w:rPr>
          <w:sz w:val="23"/>
          <w:szCs w:val="23"/>
        </w:rPr>
        <w:t>=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65</w:t>
      </w:r>
    </w:p>
    <w:p w14:paraId="685F98C4" w14:textId="77777777" w:rsidR="00E611EE" w:rsidRDefault="00E611EE">
      <w:pPr>
        <w:spacing w:before="6" w:line="140" w:lineRule="exact"/>
        <w:rPr>
          <w:sz w:val="14"/>
          <w:szCs w:val="14"/>
        </w:rPr>
      </w:pPr>
    </w:p>
    <w:p w14:paraId="36747AEF" w14:textId="77777777" w:rsidR="00E611EE" w:rsidRDefault="00000000">
      <w:pPr>
        <w:spacing w:before="30"/>
        <w:ind w:left="1548"/>
        <w:rPr>
          <w:sz w:val="23"/>
          <w:szCs w:val="23"/>
        </w:rPr>
      </w:pPr>
      <w:r>
        <w:pict w14:anchorId="44ECA0B9">
          <v:shape id="_x0000_s2623" type="#_x0000_t202" style="position:absolute;left:0;text-align:left;margin-left:274.55pt;margin-top:10.65pt;width:6.7pt;height:6.7pt;z-index:-5596;mso-position-horizontal-relative:page" filled="f" stroked="f">
            <v:textbox inset="0,0,0,0">
              <w:txbxContent>
                <w:p w14:paraId="016C4BDB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spacing w:val="2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ce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+65</w:t>
      </w:r>
    </w:p>
    <w:p w14:paraId="2D9CF399" w14:textId="77777777" w:rsidR="00E611EE" w:rsidRDefault="00E611EE">
      <w:pPr>
        <w:spacing w:before="2" w:line="180" w:lineRule="exact"/>
        <w:rPr>
          <w:sz w:val="18"/>
          <w:szCs w:val="18"/>
        </w:rPr>
      </w:pPr>
    </w:p>
    <w:p w14:paraId="793A0713" w14:textId="77777777" w:rsidR="00E611EE" w:rsidRDefault="00000000">
      <w:pPr>
        <w:ind w:left="1548"/>
        <w:rPr>
          <w:sz w:val="13"/>
          <w:szCs w:val="13"/>
        </w:rPr>
      </w:pPr>
      <w:proofErr w:type="gramStart"/>
      <w:r>
        <w:rPr>
          <w:rFonts w:ascii="Courier New" w:eastAsia="Courier New" w:hAnsi="Courier New" w:cs="Courier New"/>
          <w:sz w:val="23"/>
          <w:szCs w:val="23"/>
        </w:rPr>
        <w:t xml:space="preserve">o </w:t>
      </w:r>
      <w:r>
        <w:rPr>
          <w:rFonts w:ascii="Courier New" w:eastAsia="Courier New" w:hAnsi="Courier New" w:cs="Courier New"/>
          <w:spacing w:val="1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pp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proofErr w:type="gramEnd"/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i/>
          <w:sz w:val="23"/>
          <w:szCs w:val="23"/>
        </w:rPr>
        <w:t>n</w:t>
      </w:r>
      <w:r>
        <w:rPr>
          <w:spacing w:val="4"/>
          <w:sz w:val="23"/>
          <w:szCs w:val="23"/>
        </w:rPr>
        <w:t>=</w:t>
      </w:r>
      <w:r>
        <w:rPr>
          <w:sz w:val="23"/>
          <w:szCs w:val="23"/>
        </w:rPr>
        <w:t>8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2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1</w:t>
      </w:r>
      <w:r>
        <w:rPr>
          <w:w w:val="103"/>
          <w:position w:val="-8"/>
          <w:sz w:val="13"/>
          <w:szCs w:val="13"/>
        </w:rPr>
        <w:t>2</w:t>
      </w:r>
    </w:p>
    <w:p w14:paraId="422E6395" w14:textId="77777777" w:rsidR="00E611EE" w:rsidRDefault="00E611EE">
      <w:pPr>
        <w:spacing w:before="9" w:line="100" w:lineRule="exact"/>
        <w:rPr>
          <w:sz w:val="11"/>
          <w:szCs w:val="11"/>
        </w:rPr>
      </w:pPr>
    </w:p>
    <w:p w14:paraId="08AF1264" w14:textId="77777777" w:rsidR="00E611EE" w:rsidRDefault="00000000">
      <w:pPr>
        <w:ind w:left="1975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 </w:t>
      </w:r>
      <w:r>
        <w:rPr>
          <w:spacing w:val="1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3F612FD7" w14:textId="77777777" w:rsidR="00E611EE" w:rsidRDefault="00E611EE">
      <w:pPr>
        <w:spacing w:before="1" w:line="140" w:lineRule="exact"/>
        <w:rPr>
          <w:sz w:val="15"/>
          <w:szCs w:val="15"/>
        </w:rPr>
      </w:pPr>
    </w:p>
    <w:p w14:paraId="0E7516B6" w14:textId="77777777" w:rsidR="00E611EE" w:rsidRDefault="00000000">
      <w:pPr>
        <w:ind w:left="2383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rFonts w:ascii="Symbol" w:eastAsia="Symbol" w:hAnsi="Symbol" w:cs="Symbol"/>
          <w:sz w:val="24"/>
          <w:szCs w:val="24"/>
        </w:rPr>
        <w:t></w:t>
      </w:r>
      <w:r>
        <w:rPr>
          <w:spacing w:val="39"/>
          <w:sz w:val="24"/>
          <w:szCs w:val="24"/>
        </w:rPr>
        <w:t xml:space="preserve"> </w:t>
      </w:r>
      <w:r>
        <w:rPr>
          <w:spacing w:val="2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ve</w:t>
      </w:r>
    </w:p>
    <w:p w14:paraId="3CF50229" w14:textId="77777777" w:rsidR="00E611EE" w:rsidRDefault="00E611EE">
      <w:pPr>
        <w:spacing w:before="9" w:line="160" w:lineRule="exact"/>
        <w:rPr>
          <w:sz w:val="17"/>
          <w:szCs w:val="17"/>
        </w:rPr>
      </w:pPr>
    </w:p>
    <w:p w14:paraId="1E60A1A8" w14:textId="77777777" w:rsidR="00E611EE" w:rsidRDefault="00000000">
      <w:pPr>
        <w:spacing w:line="260" w:lineRule="exact"/>
        <w:ind w:left="1975"/>
        <w:rPr>
          <w:sz w:val="23"/>
          <w:szCs w:val="23"/>
        </w:rPr>
      </w:pPr>
      <w:r>
        <w:rPr>
          <w:rFonts w:ascii="Wingdings" w:eastAsia="Wingdings" w:hAnsi="Wingdings" w:cs="Wingdings"/>
          <w:position w:val="-1"/>
          <w:sz w:val="23"/>
          <w:szCs w:val="23"/>
        </w:rPr>
        <w:t></w:t>
      </w:r>
      <w:r>
        <w:rPr>
          <w:position w:val="-1"/>
          <w:sz w:val="23"/>
          <w:szCs w:val="23"/>
        </w:rPr>
        <w:t xml:space="preserve">    </w:t>
      </w:r>
      <w:r>
        <w:rPr>
          <w:spacing w:val="15"/>
          <w:position w:val="-1"/>
          <w:sz w:val="23"/>
          <w:szCs w:val="23"/>
        </w:rPr>
        <w:t xml:space="preserve"> </w:t>
      </w:r>
      <w:proofErr w:type="gramStart"/>
      <w:r>
        <w:rPr>
          <w:spacing w:val="2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b</w:t>
      </w:r>
      <w:r>
        <w:rPr>
          <w:spacing w:val="6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o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 xml:space="preserve">e </w:t>
      </w:r>
      <w:r>
        <w:rPr>
          <w:spacing w:val="3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v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position w:val="-1"/>
          <w:sz w:val="23"/>
          <w:szCs w:val="23"/>
        </w:rPr>
        <w:t>e</w:t>
      </w:r>
      <w:proofErr w:type="gramEnd"/>
    </w:p>
    <w:p w14:paraId="7C267DCC" w14:textId="77777777" w:rsidR="00E611EE" w:rsidRDefault="00E611EE">
      <w:pPr>
        <w:spacing w:before="8" w:line="140" w:lineRule="exact"/>
        <w:rPr>
          <w:sz w:val="14"/>
          <w:szCs w:val="14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</w:p>
    <w:p w14:paraId="6BB4FE28" w14:textId="77777777" w:rsidR="00E611EE" w:rsidRDefault="00000000">
      <w:pPr>
        <w:spacing w:before="18"/>
        <w:ind w:left="2383"/>
        <w:rPr>
          <w:sz w:val="23"/>
          <w:szCs w:val="23"/>
        </w:rPr>
      </w:pPr>
      <w:r>
        <w:pict w14:anchorId="44DEA988">
          <v:shape id="_x0000_s2622" type="#_x0000_t202" style="position:absolute;left:0;text-align:left;margin-left:268.1pt;margin-top:10.9pt;width:3.35pt;height:6.7pt;z-index:-5591;mso-position-horizontal-relative:page" filled="f" stroked="f">
            <v:textbox inset="0,0,0,0">
              <w:txbxContent>
                <w:p w14:paraId="40207CF2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2D1A9575">
          <v:shape id="_x0000_s2621" type="#_x0000_t202" style="position:absolute;left:0;text-align:left;margin-left:332.4pt;margin-top:10.9pt;width:3.35pt;height:6.7pt;z-index:-5590;mso-position-horizontal-relative:page" filled="f" stroked="f">
            <v:textbox inset="0,0,0,0">
              <w:txbxContent>
                <w:p w14:paraId="2091A4EC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01</w:t>
      </w:r>
    </w:p>
    <w:p w14:paraId="198738E6" w14:textId="77777777" w:rsidR="00E611EE" w:rsidRDefault="00000000">
      <w:pPr>
        <w:spacing w:before="34"/>
        <w:rPr>
          <w:sz w:val="23"/>
          <w:szCs w:val="23"/>
        </w:rPr>
      </w:pPr>
      <w:r>
        <w:br w:type="column"/>
      </w:r>
      <w:r>
        <w:rPr>
          <w:sz w:val="23"/>
          <w:szCs w:val="23"/>
        </w:rPr>
        <w:t>=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pacing w:val="-9"/>
          <w:sz w:val="23"/>
          <w:szCs w:val="23"/>
        </w:rPr>
        <w:t>1</w:t>
      </w:r>
      <w:r>
        <w:rPr>
          <w:sz w:val="23"/>
          <w:szCs w:val="23"/>
        </w:rPr>
        <w:t>1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11</w:t>
      </w:r>
      <w:r>
        <w:rPr>
          <w:sz w:val="23"/>
          <w:szCs w:val="23"/>
        </w:rPr>
        <w:t>10</w:t>
      </w:r>
    </w:p>
    <w:p w14:paraId="739E8679" w14:textId="77777777" w:rsidR="00E611EE" w:rsidRDefault="00000000">
      <w:pPr>
        <w:spacing w:before="34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3" w:space="720" w:equalWidth="0">
            <w:col w:w="3809" w:space="100"/>
            <w:col w:w="1186" w:space="100"/>
            <w:col w:w="3805"/>
          </w:cols>
        </w:sectPr>
      </w:pPr>
      <w:r>
        <w:br w:type="column"/>
      </w:r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>1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)</w:t>
      </w:r>
    </w:p>
    <w:p w14:paraId="2399D5A2" w14:textId="77777777" w:rsidR="00E611EE" w:rsidRDefault="00E611EE">
      <w:pPr>
        <w:spacing w:before="6" w:line="140" w:lineRule="exact"/>
        <w:rPr>
          <w:sz w:val="14"/>
          <w:szCs w:val="14"/>
        </w:rPr>
      </w:pPr>
    </w:p>
    <w:p w14:paraId="5FA55D20" w14:textId="77777777" w:rsidR="00E611EE" w:rsidRDefault="00000000">
      <w:pPr>
        <w:spacing w:before="30"/>
        <w:ind w:left="3671" w:right="4837"/>
        <w:jc w:val="center"/>
        <w:rPr>
          <w:sz w:val="23"/>
          <w:szCs w:val="23"/>
        </w:rPr>
      </w:pPr>
      <w:r>
        <w:pict w14:anchorId="6FE4752E">
          <v:shape id="_x0000_s2620" type="#_x0000_t202" style="position:absolute;left:0;text-align:left;margin-left:287.3pt;margin-top:10.65pt;width:6.7pt;height:6.7pt;z-index:-5595;mso-position-horizontal-relative:page" filled="f" stroked="f">
            <v:textbox inset="0,0,0,0">
              <w:txbxContent>
                <w:p w14:paraId="158CB71E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= 62</w:t>
      </w:r>
    </w:p>
    <w:p w14:paraId="65F27415" w14:textId="77777777" w:rsidR="00E611EE" w:rsidRDefault="00E611EE">
      <w:pPr>
        <w:spacing w:before="6" w:line="140" w:lineRule="exact"/>
        <w:rPr>
          <w:sz w:val="14"/>
          <w:szCs w:val="14"/>
        </w:rPr>
      </w:pPr>
    </w:p>
    <w:p w14:paraId="215C3334" w14:textId="77777777" w:rsidR="00E611EE" w:rsidRDefault="00000000">
      <w:pPr>
        <w:spacing w:before="30"/>
        <w:ind w:left="1548"/>
        <w:rPr>
          <w:sz w:val="23"/>
          <w:szCs w:val="23"/>
        </w:rPr>
      </w:pPr>
      <w:r>
        <w:pict w14:anchorId="2A705116">
          <v:shape id="_x0000_s2619" type="#_x0000_t202" style="position:absolute;left:0;text-align:left;margin-left:271.9pt;margin-top:10.65pt;width:6.7pt;height:6.7pt;z-index:-5594;mso-position-horizontal-relative:page" filled="f" stroked="f">
            <v:textbox inset="0,0,0,0">
              <w:txbxContent>
                <w:p w14:paraId="5409DCCE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spacing w:val="2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ce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-62</w:t>
      </w:r>
    </w:p>
    <w:p w14:paraId="6925291B" w14:textId="77777777" w:rsidR="00E611EE" w:rsidRDefault="00E611EE">
      <w:pPr>
        <w:spacing w:before="6" w:line="160" w:lineRule="exact"/>
        <w:rPr>
          <w:sz w:val="17"/>
          <w:szCs w:val="17"/>
        </w:rPr>
      </w:pPr>
    </w:p>
    <w:p w14:paraId="51A6DB22" w14:textId="77777777" w:rsidR="00E611EE" w:rsidRDefault="00000000">
      <w:pPr>
        <w:spacing w:before="18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w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6"/>
          <w:sz w:val="23"/>
          <w:szCs w:val="23"/>
        </w:rPr>
        <w:t>k</w:t>
      </w:r>
      <w:r>
        <w:rPr>
          <w:b/>
          <w:sz w:val="23"/>
          <w:szCs w:val="23"/>
        </w:rPr>
        <w:t>s</w:t>
      </w:r>
    </w:p>
    <w:p w14:paraId="09317787" w14:textId="77777777" w:rsidR="00E611EE" w:rsidRDefault="00E611EE">
      <w:pPr>
        <w:spacing w:before="5" w:line="200" w:lineRule="exact"/>
      </w:pPr>
    </w:p>
    <w:p w14:paraId="49C33728" w14:textId="77777777" w:rsidR="00E611EE" w:rsidRDefault="00000000">
      <w:pPr>
        <w:tabs>
          <w:tab w:val="left" w:pos="1900"/>
        </w:tabs>
        <w:spacing w:line="246" w:lineRule="auto"/>
        <w:ind w:left="1908" w:right="65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pacing w:val="-11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ns</w:t>
      </w:r>
      <w:r>
        <w:rPr>
          <w:spacing w:val="4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00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"/>
          <w:sz w:val="23"/>
          <w:szCs w:val="23"/>
        </w:rPr>
        <w:t>0</w:t>
      </w:r>
      <w:r>
        <w:rPr>
          <w:position w:val="-8"/>
          <w:sz w:val="13"/>
          <w:szCs w:val="13"/>
        </w:rPr>
        <w:t xml:space="preserve">2  </w:t>
      </w:r>
      <w:r>
        <w:rPr>
          <w:spacing w:val="5"/>
          <w:position w:val="-8"/>
          <w:sz w:val="13"/>
          <w:szCs w:val="1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1</w:t>
      </w:r>
      <w:r>
        <w:rPr>
          <w:spacing w:val="-9"/>
          <w:sz w:val="23"/>
          <w:szCs w:val="23"/>
        </w:rPr>
        <w:t>1</w:t>
      </w:r>
      <w:r>
        <w:rPr>
          <w:spacing w:val="-5"/>
          <w:sz w:val="23"/>
          <w:szCs w:val="23"/>
        </w:rPr>
        <w:t>1</w:t>
      </w:r>
      <w:r>
        <w:rPr>
          <w:sz w:val="23"/>
          <w:szCs w:val="23"/>
        </w:rPr>
        <w:t>1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11</w:t>
      </w:r>
      <w:r>
        <w:rPr>
          <w:spacing w:val="-9"/>
          <w:sz w:val="23"/>
          <w:szCs w:val="23"/>
        </w:rPr>
        <w:t>1</w:t>
      </w:r>
      <w:r>
        <w:rPr>
          <w:spacing w:val="4"/>
          <w:sz w:val="23"/>
          <w:szCs w:val="23"/>
        </w:rPr>
        <w:t>1</w:t>
      </w:r>
      <w:r>
        <w:rPr>
          <w:position w:val="-8"/>
          <w:sz w:val="13"/>
          <w:szCs w:val="13"/>
        </w:rPr>
        <w:t>2</w:t>
      </w:r>
      <w:r>
        <w:rPr>
          <w:sz w:val="23"/>
          <w:szCs w:val="23"/>
        </w:rPr>
        <w:t>)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for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>z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ro,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54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ea</w:t>
      </w:r>
      <w:r>
        <w:rPr>
          <w:sz w:val="23"/>
          <w:szCs w:val="23"/>
        </w:rPr>
        <w:t>d</w:t>
      </w:r>
      <w:proofErr w:type="gramEnd"/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9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ic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y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nd 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6127CD73" w14:textId="77777777" w:rsidR="00E611EE" w:rsidRDefault="00E611EE">
      <w:pPr>
        <w:spacing w:before="9" w:line="180" w:lineRule="exact"/>
        <w:rPr>
          <w:sz w:val="19"/>
          <w:szCs w:val="19"/>
        </w:rPr>
      </w:pPr>
    </w:p>
    <w:p w14:paraId="4F019F66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y</w:t>
      </w:r>
    </w:p>
    <w:p w14:paraId="0C4CF81B" w14:textId="77777777" w:rsidR="00E611EE" w:rsidRDefault="00E611EE">
      <w:pPr>
        <w:spacing w:before="1" w:line="180" w:lineRule="exact"/>
        <w:rPr>
          <w:sz w:val="19"/>
          <w:szCs w:val="19"/>
        </w:rPr>
      </w:pPr>
    </w:p>
    <w:p w14:paraId="7FD6D46F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3</w:t>
      </w:r>
      <w:r>
        <w:rPr>
          <w:b/>
          <w:sz w:val="23"/>
          <w:szCs w:val="23"/>
        </w:rPr>
        <w:t>.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2</w:t>
      </w:r>
      <w:r>
        <w:rPr>
          <w:b/>
          <w:spacing w:val="-9"/>
          <w:sz w:val="23"/>
          <w:szCs w:val="23"/>
        </w:rPr>
        <w:t>’</w:t>
      </w:r>
      <w:r>
        <w:rPr>
          <w:b/>
          <w:sz w:val="23"/>
          <w:szCs w:val="23"/>
        </w:rPr>
        <w:t>s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om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2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6FA0A21A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0077C259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n</w:t>
      </w:r>
      <w:r>
        <w:rPr>
          <w:i/>
          <w:sz w:val="23"/>
          <w:szCs w:val="23"/>
        </w:rPr>
        <w:t>-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3"/>
          <w:sz w:val="23"/>
          <w:szCs w:val="23"/>
        </w:rPr>
        <w:t>i</w:t>
      </w:r>
      <w:r>
        <w:rPr>
          <w:i/>
          <w:sz w:val="23"/>
          <w:szCs w:val="23"/>
        </w:rPr>
        <w:t>t</w:t>
      </w:r>
      <w:r>
        <w:rPr>
          <w:i/>
          <w:spacing w:val="37"/>
          <w:sz w:val="23"/>
          <w:szCs w:val="23"/>
        </w:rPr>
        <w:t xml:space="preserve"> </w:t>
      </w:r>
      <w:r>
        <w:rPr>
          <w:i/>
          <w:spacing w:val="6"/>
          <w:sz w:val="23"/>
          <w:szCs w:val="23"/>
        </w:rPr>
        <w:t>s</w:t>
      </w:r>
      <w:r>
        <w:rPr>
          <w:i/>
          <w:spacing w:val="-2"/>
          <w:sz w:val="23"/>
          <w:szCs w:val="23"/>
        </w:rPr>
        <w:t>i</w:t>
      </w:r>
      <w:r>
        <w:rPr>
          <w:i/>
          <w:spacing w:val="5"/>
          <w:sz w:val="23"/>
          <w:szCs w:val="23"/>
        </w:rPr>
        <w:t>gn</w:t>
      </w:r>
      <w:r>
        <w:rPr>
          <w:i/>
          <w:spacing w:val="-1"/>
          <w:sz w:val="23"/>
          <w:szCs w:val="23"/>
        </w:rPr>
        <w:t>e</w:t>
      </w:r>
      <w:r>
        <w:rPr>
          <w:i/>
          <w:sz w:val="23"/>
          <w:szCs w:val="23"/>
        </w:rPr>
        <w:t>d</w:t>
      </w:r>
      <w:r>
        <w:rPr>
          <w:i/>
          <w:spacing w:val="39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3"/>
          <w:sz w:val="23"/>
          <w:szCs w:val="23"/>
        </w:rPr>
        <w:t>i</w:t>
      </w:r>
      <w:r>
        <w:rPr>
          <w:i/>
          <w:sz w:val="23"/>
          <w:szCs w:val="23"/>
        </w:rPr>
        <w:t>n</w:t>
      </w:r>
      <w:r>
        <w:rPr>
          <w:i/>
          <w:spacing w:val="5"/>
          <w:sz w:val="23"/>
          <w:szCs w:val="23"/>
        </w:rPr>
        <w:t>a</w:t>
      </w:r>
      <w:r>
        <w:rPr>
          <w:i/>
          <w:spacing w:val="6"/>
          <w:sz w:val="23"/>
          <w:szCs w:val="23"/>
        </w:rPr>
        <w:t>r</w:t>
      </w:r>
      <w:r>
        <w:rPr>
          <w:i/>
          <w:sz w:val="23"/>
          <w:szCs w:val="23"/>
        </w:rPr>
        <w:t>y</w:t>
      </w:r>
      <w:r>
        <w:rPr>
          <w:i/>
          <w:spacing w:val="37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n</w:t>
      </w:r>
      <w:r>
        <w:rPr>
          <w:i/>
          <w:sz w:val="23"/>
          <w:szCs w:val="23"/>
        </w:rPr>
        <w:t>u</w:t>
      </w:r>
      <w:r>
        <w:rPr>
          <w:i/>
          <w:spacing w:val="7"/>
          <w:sz w:val="23"/>
          <w:szCs w:val="23"/>
        </w:rPr>
        <w:t>m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-1"/>
          <w:sz w:val="23"/>
          <w:szCs w:val="23"/>
        </w:rPr>
        <w:t>e</w:t>
      </w:r>
      <w:r>
        <w:rPr>
          <w:i/>
          <w:sz w:val="23"/>
          <w:szCs w:val="23"/>
        </w:rPr>
        <w:t>r</w:t>
      </w:r>
      <w:r>
        <w:rPr>
          <w:i/>
          <w:spacing w:val="4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0D679066" w14:textId="77777777" w:rsidR="00E611EE" w:rsidRDefault="00E611EE">
      <w:pPr>
        <w:spacing w:before="5" w:line="200" w:lineRule="exact"/>
      </w:pPr>
    </w:p>
    <w:p w14:paraId="591B5825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0911668A" w14:textId="77777777" w:rsidR="00E611EE" w:rsidRDefault="00E611EE">
      <w:pPr>
        <w:spacing w:before="1" w:line="180" w:lineRule="exact"/>
        <w:rPr>
          <w:sz w:val="19"/>
          <w:szCs w:val="19"/>
        </w:rPr>
      </w:pPr>
    </w:p>
    <w:p w14:paraId="7B9764E4" w14:textId="77777777" w:rsidR="00E611EE" w:rsidRDefault="00000000">
      <w:pPr>
        <w:ind w:left="226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ft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ic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6"/>
          <w:sz w:val="23"/>
          <w:szCs w:val="23"/>
        </w:rPr>
        <w:t>M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)</w:t>
      </w:r>
    </w:p>
    <w:p w14:paraId="7A0677D6" w14:textId="77777777" w:rsidR="00E611EE" w:rsidRDefault="00E611EE">
      <w:pPr>
        <w:spacing w:before="6" w:line="200" w:lineRule="exact"/>
      </w:pPr>
    </w:p>
    <w:p w14:paraId="65303411" w14:textId="77777777" w:rsidR="00E611EE" w:rsidRDefault="00000000">
      <w:pPr>
        <w:ind w:left="226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17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</w:p>
    <w:p w14:paraId="054A5C9A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10CF2D0E" w14:textId="77777777" w:rsidR="00E611EE" w:rsidRDefault="00000000">
      <w:pPr>
        <w:ind w:left="298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Z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</w:p>
    <w:p w14:paraId="770032E5" w14:textId="77777777" w:rsidR="00E611EE" w:rsidRDefault="00E611EE">
      <w:pPr>
        <w:spacing w:before="3" w:line="180" w:lineRule="exact"/>
        <w:rPr>
          <w:sz w:val="19"/>
          <w:szCs w:val="19"/>
        </w:rPr>
      </w:pPr>
    </w:p>
    <w:p w14:paraId="5DAD7FF6" w14:textId="77777777" w:rsidR="00E611EE" w:rsidRDefault="00000000">
      <w:pPr>
        <w:ind w:left="2988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Z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</w:p>
    <w:p w14:paraId="6412FB79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47463B81" w14:textId="77777777" w:rsidR="00E611EE" w:rsidRDefault="00E611EE">
      <w:pPr>
        <w:spacing w:line="200" w:lineRule="exact"/>
      </w:pPr>
    </w:p>
    <w:p w14:paraId="6C65A8F0" w14:textId="77777777" w:rsidR="00E611EE" w:rsidRDefault="00000000">
      <w:pPr>
        <w:spacing w:before="30"/>
        <w:ind w:left="1468"/>
        <w:rPr>
          <w:sz w:val="23"/>
          <w:szCs w:val="23"/>
        </w:rPr>
      </w:pPr>
      <w:r>
        <w:pict w14:anchorId="31E377B5">
          <v:group id="_x0000_s2617" style="position:absolute;left:0;text-align:left;margin-left:87.1pt;margin-top:108.7pt;width:438.5pt;height:0;z-index:-5589;mso-position-horizontal-relative:page;mso-position-vertical-relative:page" coordorigin="1742,2174" coordsize="8770,0">
            <v:shape id="_x0000_s2618" style="position:absolute;left:1742;top:2174;width:8770;height:0" coordorigin="1742,2174" coordsize="8770,0" path="m1742,2174r8770,e" filled="f" strokeweight="1.06pt">
              <v:path arrowok="t"/>
            </v:shape>
            <w10:wrap anchorx="page" anchory="page"/>
          </v:group>
        </w:pict>
      </w: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ud</w:t>
      </w:r>
      <w:r>
        <w:rPr>
          <w:sz w:val="23"/>
          <w:szCs w:val="23"/>
        </w:rPr>
        <w:t>e</w:t>
      </w:r>
    </w:p>
    <w:p w14:paraId="130F00AB" w14:textId="77777777" w:rsidR="00E611EE" w:rsidRDefault="00E611EE">
      <w:pPr>
        <w:spacing w:before="7" w:line="180" w:lineRule="exact"/>
        <w:rPr>
          <w:sz w:val="18"/>
          <w:szCs w:val="18"/>
        </w:rPr>
      </w:pPr>
    </w:p>
    <w:p w14:paraId="41994ECD" w14:textId="77777777" w:rsidR="00E611EE" w:rsidRDefault="00000000">
      <w:pPr>
        <w:ind w:left="2151" w:right="3182"/>
        <w:jc w:val="center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i/>
          <w:spacing w:val="5"/>
          <w:sz w:val="23"/>
          <w:szCs w:val="23"/>
        </w:rPr>
        <w:t>a</w:t>
      </w:r>
      <w:r>
        <w:rPr>
          <w:i/>
          <w:sz w:val="23"/>
          <w:szCs w:val="23"/>
        </w:rPr>
        <w:t>g</w:t>
      </w:r>
      <w:r>
        <w:rPr>
          <w:i/>
          <w:spacing w:val="5"/>
          <w:sz w:val="23"/>
          <w:szCs w:val="23"/>
        </w:rPr>
        <w:t>n</w:t>
      </w:r>
      <w:r>
        <w:rPr>
          <w:i/>
          <w:spacing w:val="3"/>
          <w:sz w:val="23"/>
          <w:szCs w:val="23"/>
        </w:rPr>
        <w:t>it</w:t>
      </w:r>
      <w:r>
        <w:rPr>
          <w:i/>
          <w:sz w:val="23"/>
          <w:szCs w:val="23"/>
        </w:rPr>
        <w:t>u</w:t>
      </w:r>
      <w:r>
        <w:rPr>
          <w:i/>
          <w:spacing w:val="5"/>
          <w:sz w:val="23"/>
          <w:szCs w:val="23"/>
        </w:rPr>
        <w:t>d</w:t>
      </w:r>
      <w:r>
        <w:rPr>
          <w:i/>
          <w:sz w:val="23"/>
          <w:szCs w:val="23"/>
        </w:rPr>
        <w:t>e</w:t>
      </w:r>
    </w:p>
    <w:p w14:paraId="3170EE88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547BAC00" w14:textId="77777777" w:rsidR="00E611EE" w:rsidRDefault="00000000">
      <w:pPr>
        <w:ind w:left="29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4"/>
          <w:sz w:val="23"/>
          <w:szCs w:val="23"/>
        </w:rPr>
        <w:t xml:space="preserve"> </w:t>
      </w:r>
      <w:proofErr w:type="gramStart"/>
      <w:r>
        <w:rPr>
          <w:spacing w:val="6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ve 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proofErr w:type="gramEnd"/>
    </w:p>
    <w:p w14:paraId="2782589D" w14:textId="77777777" w:rsidR="00E611EE" w:rsidRDefault="00E611EE">
      <w:pPr>
        <w:spacing w:before="10" w:line="200" w:lineRule="exact"/>
      </w:pPr>
    </w:p>
    <w:p w14:paraId="4E8E45FE" w14:textId="77777777" w:rsidR="00E611EE" w:rsidRDefault="00000000">
      <w:pPr>
        <w:tabs>
          <w:tab w:val="left" w:pos="3980"/>
        </w:tabs>
        <w:spacing w:line="276" w:lineRule="auto"/>
        <w:ind w:left="3988" w:right="129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proofErr w:type="gramStart"/>
      <w:r>
        <w:rPr>
          <w:spacing w:val="6"/>
          <w:sz w:val="23"/>
          <w:szCs w:val="23"/>
        </w:rPr>
        <w:t>A</w:t>
      </w:r>
      <w:r>
        <w:rPr>
          <w:spacing w:val="5"/>
          <w:sz w:val="23"/>
          <w:szCs w:val="23"/>
        </w:rPr>
        <w:t>b</w:t>
      </w:r>
      <w:r>
        <w:rPr>
          <w:spacing w:val="11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8"/>
          <w:sz w:val="23"/>
          <w:szCs w:val="23"/>
        </w:rPr>
        <w:t>t</w:t>
      </w:r>
      <w:r>
        <w:rPr>
          <w:sz w:val="23"/>
          <w:szCs w:val="23"/>
        </w:rPr>
        <w:t xml:space="preserve">e 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8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9"/>
          <w:sz w:val="23"/>
          <w:szCs w:val="23"/>
        </w:rPr>
        <w:t>u</w:t>
      </w:r>
      <w:r>
        <w:rPr>
          <w:sz w:val="23"/>
          <w:szCs w:val="23"/>
        </w:rPr>
        <w:t>e</w:t>
      </w:r>
      <w:proofErr w:type="gramEnd"/>
      <w:r>
        <w:rPr>
          <w:sz w:val="23"/>
          <w:szCs w:val="23"/>
        </w:rPr>
        <w:t xml:space="preserve"> </w:t>
      </w:r>
      <w:r>
        <w:rPr>
          <w:spacing w:val="1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o</w:t>
      </w:r>
      <w:r>
        <w:rPr>
          <w:sz w:val="23"/>
          <w:szCs w:val="23"/>
        </w:rPr>
        <w:t xml:space="preserve">f 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8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8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1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1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9"/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pacing w:val="8"/>
          <w:sz w:val="23"/>
          <w:szCs w:val="23"/>
        </w:rPr>
        <w:t>a</w:t>
      </w:r>
      <w:r>
        <w:rPr>
          <w:sz w:val="23"/>
          <w:szCs w:val="23"/>
        </w:rPr>
        <w:t xml:space="preserve">l 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10"/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>“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de</w:t>
      </w:r>
      <w:r>
        <w:rPr>
          <w:spacing w:val="5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n-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)</w:t>
      </w:r>
      <w:r>
        <w:rPr>
          <w:spacing w:val="5"/>
          <w:sz w:val="23"/>
          <w:szCs w:val="23"/>
        </w:rPr>
        <w:t>-b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rn”</w:t>
      </w:r>
    </w:p>
    <w:p w14:paraId="431FFBA3" w14:textId="77777777" w:rsidR="00E611EE" w:rsidRDefault="00E611EE">
      <w:pPr>
        <w:spacing w:before="6" w:line="140" w:lineRule="exact"/>
        <w:rPr>
          <w:sz w:val="15"/>
          <w:szCs w:val="15"/>
        </w:rPr>
      </w:pPr>
    </w:p>
    <w:p w14:paraId="3D05784D" w14:textId="77777777" w:rsidR="00E611EE" w:rsidRDefault="00000000">
      <w:pPr>
        <w:ind w:left="2870" w:right="4071"/>
        <w:jc w:val="center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ve</w:t>
      </w:r>
      <w:r>
        <w:rPr>
          <w:spacing w:val="56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15E504E2" w14:textId="77777777" w:rsidR="00E611EE" w:rsidRDefault="00E611EE">
      <w:pPr>
        <w:spacing w:before="5" w:line="200" w:lineRule="exact"/>
      </w:pPr>
    </w:p>
    <w:p w14:paraId="0DF8FC97" w14:textId="77777777" w:rsidR="00E611EE" w:rsidRDefault="00000000">
      <w:pPr>
        <w:tabs>
          <w:tab w:val="left" w:pos="3980"/>
        </w:tabs>
        <w:spacing w:line="280" w:lineRule="auto"/>
        <w:ind w:left="3988" w:right="124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proofErr w:type="gramStart"/>
      <w:r>
        <w:rPr>
          <w:spacing w:val="6"/>
          <w:sz w:val="23"/>
          <w:szCs w:val="23"/>
        </w:rPr>
        <w:t>A</w:t>
      </w:r>
      <w:r>
        <w:rPr>
          <w:spacing w:val="5"/>
          <w:sz w:val="23"/>
          <w:szCs w:val="23"/>
        </w:rPr>
        <w:t>b</w:t>
      </w:r>
      <w:r>
        <w:rPr>
          <w:spacing w:val="11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8"/>
          <w:sz w:val="23"/>
          <w:szCs w:val="23"/>
        </w:rPr>
        <w:t>t</w:t>
      </w:r>
      <w:r>
        <w:rPr>
          <w:sz w:val="23"/>
          <w:szCs w:val="23"/>
        </w:rPr>
        <w:t xml:space="preserve">e 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8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9"/>
          <w:sz w:val="23"/>
          <w:szCs w:val="23"/>
        </w:rPr>
        <w:t>u</w:t>
      </w:r>
      <w:r>
        <w:rPr>
          <w:sz w:val="23"/>
          <w:szCs w:val="23"/>
        </w:rPr>
        <w:t>e</w:t>
      </w:r>
      <w:proofErr w:type="gramEnd"/>
      <w:r>
        <w:rPr>
          <w:sz w:val="23"/>
          <w:szCs w:val="23"/>
        </w:rPr>
        <w:t xml:space="preserve"> </w:t>
      </w:r>
      <w:r>
        <w:rPr>
          <w:spacing w:val="1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o</w:t>
      </w:r>
      <w:r>
        <w:rPr>
          <w:sz w:val="23"/>
          <w:szCs w:val="23"/>
        </w:rPr>
        <w:t xml:space="preserve">f 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8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8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1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1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9"/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pacing w:val="8"/>
          <w:sz w:val="23"/>
          <w:szCs w:val="23"/>
        </w:rPr>
        <w:t>a</w:t>
      </w:r>
      <w:r>
        <w:rPr>
          <w:sz w:val="23"/>
          <w:szCs w:val="23"/>
        </w:rPr>
        <w:t xml:space="preserve">l 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10"/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>“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4"/>
          <w:sz w:val="23"/>
          <w:szCs w:val="23"/>
        </w:rPr>
        <w:t>(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)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(n-</w:t>
      </w:r>
    </w:p>
    <w:p w14:paraId="23FEDFF5" w14:textId="77777777" w:rsidR="00E611EE" w:rsidRDefault="00000000">
      <w:pPr>
        <w:spacing w:before="24"/>
        <w:ind w:left="3988"/>
        <w:rPr>
          <w:sz w:val="23"/>
          <w:szCs w:val="23"/>
        </w:rPr>
      </w:pP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)</w:t>
      </w:r>
      <w:r>
        <w:rPr>
          <w:spacing w:val="5"/>
          <w:sz w:val="23"/>
          <w:szCs w:val="23"/>
        </w:rPr>
        <w:t>-b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at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s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”</w:t>
      </w:r>
    </w:p>
    <w:p w14:paraId="03E28F34" w14:textId="77777777" w:rsidR="00E611EE" w:rsidRDefault="00E611EE">
      <w:pPr>
        <w:spacing w:before="6" w:line="200" w:lineRule="exact"/>
      </w:pPr>
    </w:p>
    <w:p w14:paraId="259C5F29" w14:textId="77777777" w:rsidR="00E611EE" w:rsidRDefault="00000000">
      <w:pPr>
        <w:ind w:left="434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5"/>
          <w:sz w:val="23"/>
          <w:szCs w:val="23"/>
        </w:rPr>
        <w:t>2</w:t>
      </w:r>
      <w:proofErr w:type="gramEnd"/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</w:p>
    <w:p w14:paraId="7AFB743E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1BA77240" w14:textId="77777777" w:rsidR="00E611EE" w:rsidRDefault="00000000">
      <w:pPr>
        <w:ind w:left="710" w:right="1776"/>
        <w:jc w:val="center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1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2</w:t>
      </w:r>
      <w:r>
        <w:rPr>
          <w:b/>
          <w:spacing w:val="-9"/>
          <w:sz w:val="23"/>
          <w:szCs w:val="23"/>
        </w:rPr>
        <w:t>’</w:t>
      </w:r>
      <w:r>
        <w:rPr>
          <w:b/>
          <w:sz w:val="23"/>
          <w:szCs w:val="23"/>
        </w:rPr>
        <w:t>s</w:t>
      </w:r>
      <w:r>
        <w:rPr>
          <w:b/>
          <w:spacing w:val="45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35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f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om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  <w:r>
        <w:rPr>
          <w:b/>
          <w:spacing w:val="5"/>
          <w:sz w:val="23"/>
          <w:szCs w:val="23"/>
        </w:rPr>
        <w:t>12</w:t>
      </w:r>
      <w:r>
        <w:rPr>
          <w:b/>
          <w:sz w:val="23"/>
          <w:szCs w:val="23"/>
        </w:rPr>
        <w:t>7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o</w:t>
      </w:r>
      <w:r>
        <w:rPr>
          <w:b/>
          <w:spacing w:val="33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+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7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g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01D6C151" w14:textId="77777777" w:rsidR="00E611EE" w:rsidRDefault="00E611EE">
      <w:pPr>
        <w:spacing w:before="7" w:line="160" w:lineRule="exact"/>
        <w:rPr>
          <w:sz w:val="17"/>
          <w:szCs w:val="17"/>
        </w:rPr>
      </w:pPr>
    </w:p>
    <w:p w14:paraId="26C2FF84" w14:textId="77777777" w:rsidR="00E611EE" w:rsidRDefault="00E611EE">
      <w:pPr>
        <w:spacing w:line="200" w:lineRule="exact"/>
      </w:pPr>
    </w:p>
    <w:p w14:paraId="21D1428C" w14:textId="77777777" w:rsidR="00E611EE" w:rsidRDefault="002D1374">
      <w:pPr>
        <w:ind w:left="2207"/>
        <w:sectPr w:rsidR="00E611EE">
          <w:pgSz w:w="12240" w:h="15840"/>
          <w:pgMar w:top="1960" w:right="1560" w:bottom="280" w:left="1700" w:header="1764" w:footer="0" w:gutter="0"/>
          <w:cols w:space="720"/>
        </w:sectPr>
      </w:pPr>
      <w:r>
        <w:pict w14:anchorId="7E7435DD">
          <v:shape id="_x0000_i1033" type="#_x0000_t75" style="width:257.4pt;height:296.4pt">
            <v:imagedata r:id="rId23" o:title=""/>
          </v:shape>
        </w:pict>
      </w:r>
    </w:p>
    <w:p w14:paraId="73F2CC4C" w14:textId="77777777" w:rsidR="00E611EE" w:rsidRDefault="00E611EE">
      <w:pPr>
        <w:spacing w:before="2" w:line="160" w:lineRule="exact"/>
        <w:rPr>
          <w:sz w:val="17"/>
          <w:szCs w:val="17"/>
        </w:rPr>
      </w:pPr>
    </w:p>
    <w:p w14:paraId="44947ED6" w14:textId="77777777" w:rsidR="00E611EE" w:rsidRDefault="00000000">
      <w:pPr>
        <w:ind w:left="226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0FD2C212" w14:textId="77777777" w:rsidR="00E611EE" w:rsidRDefault="00000000">
      <w:pPr>
        <w:spacing w:line="640" w:lineRule="exact"/>
        <w:ind w:left="2988"/>
        <w:rPr>
          <w:sz w:val="23"/>
          <w:szCs w:val="23"/>
        </w:rPr>
      </w:pPr>
      <w:r>
        <w:rPr>
          <w:rFonts w:ascii="Symbol" w:eastAsia="Symbol" w:hAnsi="Symbol" w:cs="Symbol"/>
          <w:position w:val="18"/>
          <w:sz w:val="23"/>
          <w:szCs w:val="23"/>
        </w:rPr>
        <w:t></w:t>
      </w:r>
      <w:r>
        <w:rPr>
          <w:position w:val="18"/>
          <w:sz w:val="23"/>
          <w:szCs w:val="23"/>
        </w:rPr>
        <w:t xml:space="preserve">   </w:t>
      </w:r>
      <w:r>
        <w:rPr>
          <w:spacing w:val="14"/>
          <w:position w:val="18"/>
          <w:sz w:val="23"/>
          <w:szCs w:val="23"/>
        </w:rPr>
        <w:t xml:space="preserve"> </w:t>
      </w:r>
      <w:r>
        <w:rPr>
          <w:position w:val="18"/>
          <w:sz w:val="23"/>
          <w:szCs w:val="23"/>
        </w:rPr>
        <w:t>0</w:t>
      </w:r>
      <w:r>
        <w:rPr>
          <w:spacing w:val="49"/>
          <w:position w:val="18"/>
          <w:sz w:val="23"/>
          <w:szCs w:val="23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18"/>
          <w:sz w:val="23"/>
          <w:szCs w:val="23"/>
        </w:rPr>
        <w:t>Ò</w:t>
      </w:r>
      <w:r>
        <w:rPr>
          <w:rFonts w:ascii="Cambria Math" w:eastAsia="Cambria Math" w:hAnsi="Cambria Math" w:cs="Cambria Math"/>
          <w:position w:val="18"/>
          <w:sz w:val="23"/>
          <w:szCs w:val="23"/>
        </w:rPr>
        <w:t xml:space="preserve">! </w:t>
      </w:r>
      <w:r>
        <w:rPr>
          <w:rFonts w:ascii="Cambria Math" w:eastAsia="Cambria Math" w:hAnsi="Cambria Math" w:cs="Cambria Math"/>
          <w:spacing w:val="10"/>
          <w:position w:val="18"/>
          <w:sz w:val="23"/>
          <w:szCs w:val="23"/>
        </w:rPr>
        <w:t xml:space="preserve"> </w:t>
      </w:r>
      <w:r>
        <w:rPr>
          <w:position w:val="18"/>
          <w:sz w:val="23"/>
          <w:szCs w:val="23"/>
        </w:rPr>
        <w:t>po</w:t>
      </w:r>
      <w:r>
        <w:rPr>
          <w:spacing w:val="2"/>
          <w:position w:val="18"/>
          <w:sz w:val="23"/>
          <w:szCs w:val="23"/>
        </w:rPr>
        <w:t>s</w:t>
      </w:r>
      <w:r>
        <w:rPr>
          <w:spacing w:val="-2"/>
          <w:position w:val="18"/>
          <w:sz w:val="23"/>
          <w:szCs w:val="23"/>
        </w:rPr>
        <w:t>i</w:t>
      </w:r>
      <w:r>
        <w:rPr>
          <w:spacing w:val="3"/>
          <w:position w:val="18"/>
          <w:sz w:val="23"/>
          <w:szCs w:val="23"/>
        </w:rPr>
        <w:t>t</w:t>
      </w:r>
      <w:r>
        <w:rPr>
          <w:spacing w:val="-6"/>
          <w:position w:val="18"/>
          <w:sz w:val="23"/>
          <w:szCs w:val="23"/>
        </w:rPr>
        <w:t>i</w:t>
      </w:r>
      <w:r>
        <w:rPr>
          <w:position w:val="18"/>
          <w:sz w:val="23"/>
          <w:szCs w:val="23"/>
        </w:rPr>
        <w:t>ve</w:t>
      </w:r>
    </w:p>
    <w:p w14:paraId="236BD65A" w14:textId="77777777" w:rsidR="00E611EE" w:rsidRDefault="00000000">
      <w:pPr>
        <w:spacing w:line="100" w:lineRule="exact"/>
        <w:ind w:left="2268"/>
        <w:rPr>
          <w:sz w:val="23"/>
          <w:szCs w:val="23"/>
        </w:rPr>
        <w:sectPr w:rsidR="00E611EE">
          <w:headerReference w:type="default" r:id="rId24"/>
          <w:pgSz w:w="12240" w:h="15840"/>
          <w:pgMar w:top="2920" w:right="1620" w:bottom="280" w:left="1620" w:header="1764" w:footer="0" w:gutter="0"/>
          <w:pgNumType w:start="11"/>
          <w:cols w:space="720"/>
        </w:sectPr>
      </w:pPr>
      <w:r>
        <w:rPr>
          <w:rFonts w:ascii="Wingdings" w:eastAsia="Wingdings" w:hAnsi="Wingdings" w:cs="Wingdings"/>
          <w:position w:val="2"/>
          <w:sz w:val="23"/>
          <w:szCs w:val="23"/>
        </w:rPr>
        <w:t></w:t>
      </w:r>
      <w:r>
        <w:rPr>
          <w:position w:val="2"/>
          <w:sz w:val="23"/>
          <w:szCs w:val="23"/>
        </w:rPr>
        <w:t xml:space="preserve">   </w:t>
      </w:r>
      <w:r>
        <w:rPr>
          <w:spacing w:val="54"/>
          <w:position w:val="2"/>
          <w:sz w:val="23"/>
          <w:szCs w:val="23"/>
        </w:rPr>
        <w:t xml:space="preserve"> </w:t>
      </w:r>
      <w:proofErr w:type="gramStart"/>
      <w:r>
        <w:rPr>
          <w:spacing w:val="2"/>
          <w:position w:val="2"/>
          <w:sz w:val="23"/>
          <w:szCs w:val="23"/>
        </w:rPr>
        <w:t>A</w:t>
      </w:r>
      <w:r>
        <w:rPr>
          <w:position w:val="2"/>
          <w:sz w:val="23"/>
          <w:szCs w:val="23"/>
        </w:rPr>
        <w:t>b</w:t>
      </w:r>
      <w:r>
        <w:rPr>
          <w:spacing w:val="6"/>
          <w:position w:val="2"/>
          <w:sz w:val="23"/>
          <w:szCs w:val="23"/>
        </w:rPr>
        <w:t>s</w:t>
      </w:r>
      <w:r>
        <w:rPr>
          <w:position w:val="2"/>
          <w:sz w:val="23"/>
          <w:szCs w:val="23"/>
        </w:rPr>
        <w:t>o</w:t>
      </w:r>
      <w:r>
        <w:rPr>
          <w:spacing w:val="-6"/>
          <w:position w:val="2"/>
          <w:sz w:val="23"/>
          <w:szCs w:val="23"/>
        </w:rPr>
        <w:t>l</w:t>
      </w:r>
      <w:r>
        <w:rPr>
          <w:spacing w:val="5"/>
          <w:position w:val="2"/>
          <w:sz w:val="23"/>
          <w:szCs w:val="23"/>
        </w:rPr>
        <w:t>u</w:t>
      </w:r>
      <w:r>
        <w:rPr>
          <w:spacing w:val="3"/>
          <w:position w:val="2"/>
          <w:sz w:val="23"/>
          <w:szCs w:val="23"/>
        </w:rPr>
        <w:t>t</w:t>
      </w:r>
      <w:r>
        <w:rPr>
          <w:position w:val="2"/>
          <w:sz w:val="23"/>
          <w:szCs w:val="23"/>
        </w:rPr>
        <w:t xml:space="preserve">e </w:t>
      </w:r>
      <w:r>
        <w:rPr>
          <w:spacing w:val="3"/>
          <w:position w:val="2"/>
          <w:sz w:val="23"/>
          <w:szCs w:val="23"/>
        </w:rPr>
        <w:t xml:space="preserve"> </w:t>
      </w:r>
      <w:r>
        <w:rPr>
          <w:position w:val="2"/>
          <w:sz w:val="23"/>
          <w:szCs w:val="23"/>
        </w:rPr>
        <w:t>v</w:t>
      </w:r>
      <w:r>
        <w:rPr>
          <w:spacing w:val="3"/>
          <w:position w:val="2"/>
          <w:sz w:val="23"/>
          <w:szCs w:val="23"/>
        </w:rPr>
        <w:t>a</w:t>
      </w:r>
      <w:r>
        <w:rPr>
          <w:spacing w:val="-6"/>
          <w:position w:val="2"/>
          <w:sz w:val="23"/>
          <w:szCs w:val="23"/>
        </w:rPr>
        <w:t>l</w:t>
      </w:r>
      <w:r>
        <w:rPr>
          <w:spacing w:val="5"/>
          <w:position w:val="2"/>
          <w:sz w:val="23"/>
          <w:szCs w:val="23"/>
        </w:rPr>
        <w:t>u</w:t>
      </w:r>
      <w:r>
        <w:rPr>
          <w:position w:val="2"/>
          <w:sz w:val="23"/>
          <w:szCs w:val="23"/>
        </w:rPr>
        <w:t>e</w:t>
      </w:r>
      <w:proofErr w:type="gramEnd"/>
    </w:p>
    <w:p w14:paraId="7B0AFBCE" w14:textId="77777777" w:rsidR="00E611EE" w:rsidRDefault="00E611EE">
      <w:pPr>
        <w:spacing w:before="3" w:line="100" w:lineRule="exact"/>
        <w:rPr>
          <w:sz w:val="11"/>
          <w:szCs w:val="11"/>
        </w:rPr>
      </w:pPr>
    </w:p>
    <w:p w14:paraId="6F6B081E" w14:textId="77777777" w:rsidR="00E611EE" w:rsidRDefault="00000000">
      <w:pPr>
        <w:ind w:right="71"/>
        <w:jc w:val="right"/>
        <w:rPr>
          <w:sz w:val="23"/>
          <w:szCs w:val="23"/>
        </w:rPr>
      </w:pPr>
      <w:r>
        <w:pict w14:anchorId="4B435AB1">
          <v:shape id="_x0000_s2615" type="#_x0000_t202" style="position:absolute;left:0;text-align:left;margin-left:293.5pt;margin-top:10pt;width:3.35pt;height:6.7pt;z-index:-5584;mso-position-horizontal-relative:page" filled="f" stroked="f">
            <v:textbox inset="0,0,0,0">
              <w:txbxContent>
                <w:p w14:paraId="6253A68C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01</w:t>
      </w:r>
    </w:p>
    <w:p w14:paraId="78235185" w14:textId="77777777" w:rsidR="00E611EE" w:rsidRDefault="00000000">
      <w:pPr>
        <w:spacing w:before="9" w:line="120" w:lineRule="exact"/>
        <w:rPr>
          <w:sz w:val="12"/>
          <w:szCs w:val="12"/>
        </w:rPr>
      </w:pPr>
      <w:r>
        <w:br w:type="column"/>
      </w:r>
    </w:p>
    <w:p w14:paraId="7DFB476F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4318" w:space="91"/>
            <w:col w:w="4591"/>
          </w:cols>
        </w:sectPr>
      </w:pPr>
      <w:r>
        <w:pict w14:anchorId="71FB186E">
          <v:shape id="_x0000_s2614" type="#_x0000_t202" style="position:absolute;margin-left:324.5pt;margin-top:9.15pt;width:6.95pt;height:6.7pt;z-index:-5583;mso-position-horizontal-relative:page" filled="f" stroked="f">
            <v:textbox inset="0,0,0,0">
              <w:txbxContent>
                <w:p w14:paraId="4DD11FEB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5"/>
                      <w:w w:val="103"/>
                      <w:sz w:val="13"/>
                      <w:szCs w:val="13"/>
                    </w:rPr>
                    <w:t>1</w:t>
                  </w: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=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65</w:t>
      </w:r>
    </w:p>
    <w:p w14:paraId="2BF071B9" w14:textId="77777777" w:rsidR="00E611EE" w:rsidRDefault="00E611EE">
      <w:pPr>
        <w:spacing w:before="9" w:line="100" w:lineRule="exact"/>
        <w:rPr>
          <w:sz w:val="11"/>
          <w:szCs w:val="11"/>
        </w:rPr>
      </w:pPr>
    </w:p>
    <w:p w14:paraId="42479E8C" w14:textId="77777777" w:rsidR="00E611EE" w:rsidRDefault="00000000">
      <w:pPr>
        <w:ind w:left="2268"/>
        <w:rPr>
          <w:sz w:val="23"/>
          <w:szCs w:val="23"/>
        </w:rPr>
      </w:pPr>
      <w:r>
        <w:pict w14:anchorId="48E535E3">
          <v:shape id="_x0000_s2613" type="#_x0000_t202" style="position:absolute;left:0;text-align:left;margin-left:310.55pt;margin-top:9.15pt;width:6.7pt;height:6.7pt;z-index:-5587;mso-position-horizontal-relative:page" filled="f" stroked="f">
            <v:textbox inset="0,0,0,0">
              <w:txbxContent>
                <w:p w14:paraId="3E92515B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spacing w:val="2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ce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+65</w:t>
      </w:r>
    </w:p>
    <w:p w14:paraId="509A409E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48ADCC7B" w14:textId="77777777" w:rsidR="00E611EE" w:rsidRDefault="00000000">
      <w:pPr>
        <w:ind w:left="1548"/>
        <w:rPr>
          <w:sz w:val="13"/>
          <w:szCs w:val="1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pp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i/>
          <w:sz w:val="23"/>
          <w:szCs w:val="23"/>
        </w:rPr>
        <w:t>n</w:t>
      </w:r>
      <w:r>
        <w:rPr>
          <w:spacing w:val="4"/>
          <w:sz w:val="23"/>
          <w:szCs w:val="23"/>
        </w:rPr>
        <w:t>=</w:t>
      </w:r>
      <w:r>
        <w:rPr>
          <w:sz w:val="23"/>
          <w:szCs w:val="23"/>
        </w:rPr>
        <w:t>8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2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1</w:t>
      </w:r>
      <w:r>
        <w:rPr>
          <w:w w:val="103"/>
          <w:position w:val="-8"/>
          <w:sz w:val="13"/>
          <w:szCs w:val="13"/>
        </w:rPr>
        <w:t>2</w:t>
      </w:r>
    </w:p>
    <w:p w14:paraId="4E8A77C7" w14:textId="77777777" w:rsidR="00E611EE" w:rsidRDefault="00000000">
      <w:pPr>
        <w:spacing w:before="66"/>
        <w:ind w:left="226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3121F91E" w14:textId="77777777" w:rsidR="00E611EE" w:rsidRDefault="00000000">
      <w:pPr>
        <w:spacing w:before="93"/>
        <w:ind w:left="298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rFonts w:ascii="Symbol" w:eastAsia="Symbol" w:hAnsi="Symbol" w:cs="Symbol"/>
          <w:sz w:val="24"/>
          <w:szCs w:val="24"/>
        </w:rPr>
        <w:t></w:t>
      </w:r>
      <w:r>
        <w:rPr>
          <w:spacing w:val="39"/>
          <w:sz w:val="24"/>
          <w:szCs w:val="24"/>
        </w:rPr>
        <w:t xml:space="preserve"> </w:t>
      </w:r>
      <w:r>
        <w:rPr>
          <w:spacing w:val="2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ve</w:t>
      </w:r>
    </w:p>
    <w:p w14:paraId="7F5EB5FB" w14:textId="77777777" w:rsidR="00E611EE" w:rsidRDefault="00E611EE">
      <w:pPr>
        <w:spacing w:before="1" w:line="120" w:lineRule="exact"/>
        <w:rPr>
          <w:sz w:val="12"/>
          <w:szCs w:val="12"/>
        </w:rPr>
      </w:pPr>
    </w:p>
    <w:p w14:paraId="6F786653" w14:textId="77777777" w:rsidR="00E611EE" w:rsidRDefault="00000000">
      <w:pPr>
        <w:spacing w:line="260" w:lineRule="exact"/>
        <w:ind w:left="2268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rFonts w:ascii="Wingdings" w:eastAsia="Wingdings" w:hAnsi="Wingdings" w:cs="Wingdings"/>
          <w:position w:val="-1"/>
          <w:sz w:val="23"/>
          <w:szCs w:val="23"/>
        </w:rPr>
        <w:t></w:t>
      </w:r>
      <w:r>
        <w:rPr>
          <w:position w:val="-1"/>
          <w:sz w:val="23"/>
          <w:szCs w:val="23"/>
        </w:rPr>
        <w:t xml:space="preserve">   </w:t>
      </w:r>
      <w:r>
        <w:rPr>
          <w:spacing w:val="54"/>
          <w:position w:val="-1"/>
          <w:sz w:val="23"/>
          <w:szCs w:val="23"/>
        </w:rPr>
        <w:t xml:space="preserve"> </w:t>
      </w:r>
      <w:proofErr w:type="gramStart"/>
      <w:r>
        <w:rPr>
          <w:spacing w:val="2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b</w:t>
      </w:r>
      <w:r>
        <w:rPr>
          <w:spacing w:val="6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o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 xml:space="preserve">e </w:t>
      </w:r>
      <w:r>
        <w:rPr>
          <w:spacing w:val="3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v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5"/>
          <w:position w:val="-1"/>
          <w:sz w:val="23"/>
          <w:szCs w:val="23"/>
        </w:rPr>
        <w:t>u</w:t>
      </w:r>
      <w:r>
        <w:rPr>
          <w:position w:val="-1"/>
          <w:sz w:val="23"/>
          <w:szCs w:val="23"/>
        </w:rPr>
        <w:t>e</w:t>
      </w:r>
      <w:proofErr w:type="gramEnd"/>
    </w:p>
    <w:p w14:paraId="78FA8000" w14:textId="77777777" w:rsidR="00E611EE" w:rsidRDefault="00E611EE">
      <w:pPr>
        <w:spacing w:before="3" w:line="100" w:lineRule="exact"/>
        <w:rPr>
          <w:sz w:val="11"/>
          <w:szCs w:val="11"/>
        </w:rPr>
      </w:pPr>
    </w:p>
    <w:p w14:paraId="3D0D77F6" w14:textId="77777777" w:rsidR="00E611EE" w:rsidRDefault="00000000">
      <w:pPr>
        <w:ind w:right="72"/>
        <w:jc w:val="right"/>
        <w:rPr>
          <w:sz w:val="23"/>
          <w:szCs w:val="23"/>
        </w:rPr>
      </w:pPr>
      <w:r>
        <w:pict w14:anchorId="1C511E1C">
          <v:shape id="_x0000_s2612" type="#_x0000_t202" style="position:absolute;left:0;text-align:left;margin-left:296.65pt;margin-top:10pt;width:3.35pt;height:6.7pt;z-index:-5582;mso-position-horizontal-relative:page" filled="f" stroked="f">
            <v:textbox inset="0,0,0,0">
              <w:txbxContent>
                <w:p w14:paraId="76A8BC73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01</w:t>
      </w:r>
    </w:p>
    <w:p w14:paraId="48BFEADD" w14:textId="77777777" w:rsidR="00E611EE" w:rsidRDefault="00000000">
      <w:pPr>
        <w:spacing w:before="9" w:line="120" w:lineRule="exact"/>
        <w:rPr>
          <w:sz w:val="12"/>
          <w:szCs w:val="12"/>
        </w:rPr>
      </w:pPr>
      <w:r>
        <w:br w:type="column"/>
      </w:r>
    </w:p>
    <w:p w14:paraId="05A1F99B" w14:textId="77777777" w:rsidR="00E611EE" w:rsidRDefault="00000000">
      <w:pPr>
        <w:ind w:left="53"/>
        <w:rPr>
          <w:sz w:val="23"/>
          <w:szCs w:val="23"/>
        </w:rPr>
      </w:pPr>
      <w:r>
        <w:pict w14:anchorId="6EFCC713">
          <v:shape id="_x0000_s2611" type="#_x0000_t202" style="position:absolute;left:0;text-align:left;margin-left:360.95pt;margin-top:9.15pt;width:3.35pt;height:6.7pt;z-index:-5581;mso-position-horizontal-relative:page" filled="f" stroked="f">
            <v:textbox inset="0,0,0,0">
              <w:txbxContent>
                <w:p w14:paraId="721806DC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=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pacing w:val="-9"/>
          <w:sz w:val="23"/>
          <w:szCs w:val="23"/>
        </w:rPr>
        <w:t>1</w:t>
      </w:r>
      <w:r>
        <w:rPr>
          <w:sz w:val="23"/>
          <w:szCs w:val="23"/>
        </w:rPr>
        <w:t>1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11</w:t>
      </w:r>
      <w:r>
        <w:rPr>
          <w:sz w:val="23"/>
          <w:szCs w:val="23"/>
        </w:rPr>
        <w:t>10</w:t>
      </w:r>
    </w:p>
    <w:p w14:paraId="31F15034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119EAAC4" w14:textId="77777777" w:rsidR="00E611EE" w:rsidRDefault="00000000">
      <w:pPr>
        <w:spacing w:line="180" w:lineRule="exact"/>
        <w:rPr>
          <w:sz w:val="23"/>
          <w:szCs w:val="23"/>
        </w:rPr>
      </w:pPr>
      <w:r>
        <w:rPr>
          <w:position w:val="-7"/>
          <w:sz w:val="23"/>
          <w:szCs w:val="23"/>
        </w:rPr>
        <w:t>=</w:t>
      </w:r>
      <w:r>
        <w:rPr>
          <w:spacing w:val="38"/>
          <w:position w:val="-7"/>
          <w:sz w:val="23"/>
          <w:szCs w:val="23"/>
        </w:rPr>
        <w:t xml:space="preserve"> </w:t>
      </w:r>
      <w:r>
        <w:rPr>
          <w:spacing w:val="5"/>
          <w:position w:val="-7"/>
          <w:sz w:val="23"/>
          <w:szCs w:val="23"/>
        </w:rPr>
        <w:t>0</w:t>
      </w:r>
      <w:r>
        <w:rPr>
          <w:spacing w:val="-9"/>
          <w:position w:val="-7"/>
          <w:sz w:val="23"/>
          <w:szCs w:val="23"/>
        </w:rPr>
        <w:t>1</w:t>
      </w:r>
      <w:r>
        <w:rPr>
          <w:position w:val="-7"/>
          <w:sz w:val="23"/>
          <w:szCs w:val="23"/>
        </w:rPr>
        <w:t>1</w:t>
      </w:r>
      <w:r>
        <w:rPr>
          <w:spacing w:val="49"/>
          <w:position w:val="-7"/>
          <w:sz w:val="23"/>
          <w:szCs w:val="23"/>
        </w:rPr>
        <w:t xml:space="preserve"> </w:t>
      </w:r>
      <w:r>
        <w:rPr>
          <w:spacing w:val="-9"/>
          <w:position w:val="-7"/>
          <w:sz w:val="23"/>
          <w:szCs w:val="23"/>
        </w:rPr>
        <w:t>1</w:t>
      </w:r>
      <w:r>
        <w:rPr>
          <w:spacing w:val="-5"/>
          <w:position w:val="-7"/>
          <w:sz w:val="23"/>
          <w:szCs w:val="23"/>
        </w:rPr>
        <w:t>1</w:t>
      </w:r>
      <w:r>
        <w:rPr>
          <w:spacing w:val="-9"/>
          <w:position w:val="-7"/>
          <w:sz w:val="23"/>
          <w:szCs w:val="23"/>
        </w:rPr>
        <w:t>1</w:t>
      </w:r>
      <w:r>
        <w:rPr>
          <w:position w:val="-7"/>
          <w:sz w:val="23"/>
          <w:szCs w:val="23"/>
        </w:rPr>
        <w:t>1</w:t>
      </w:r>
    </w:p>
    <w:p w14:paraId="0F09ECCF" w14:textId="77777777" w:rsidR="00E611EE" w:rsidRDefault="00000000">
      <w:pPr>
        <w:spacing w:before="13" w:line="380" w:lineRule="atLeast"/>
        <w:ind w:right="1465" w:firstLine="58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3" w:space="720" w:equalWidth="0">
            <w:col w:w="4381" w:space="48"/>
            <w:col w:w="1239" w:space="43"/>
            <w:col w:w="3289"/>
          </w:cols>
        </w:sectPr>
      </w:pPr>
      <w:r>
        <w:br w:type="column"/>
      </w:r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>1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) (</w:t>
      </w:r>
      <w:r>
        <w:rPr>
          <w:spacing w:val="5"/>
          <w:sz w:val="23"/>
          <w:szCs w:val="23"/>
        </w:rPr>
        <w:t>2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)</w:t>
      </w:r>
    </w:p>
    <w:p w14:paraId="0ACE7F3E" w14:textId="77777777" w:rsidR="00E611EE" w:rsidRDefault="00000000">
      <w:pPr>
        <w:spacing w:line="40" w:lineRule="exact"/>
        <w:ind w:left="5512" w:right="3361"/>
        <w:jc w:val="center"/>
        <w:rPr>
          <w:sz w:val="13"/>
          <w:szCs w:val="13"/>
        </w:rPr>
      </w:pPr>
      <w:r>
        <w:rPr>
          <w:w w:val="103"/>
          <w:position w:val="2"/>
          <w:sz w:val="13"/>
          <w:szCs w:val="13"/>
        </w:rPr>
        <w:t>2</w:t>
      </w:r>
    </w:p>
    <w:p w14:paraId="2EF43049" w14:textId="77777777" w:rsidR="00E611EE" w:rsidRDefault="00000000">
      <w:pPr>
        <w:spacing w:before="69"/>
        <w:ind w:left="4391" w:right="4117"/>
        <w:jc w:val="center"/>
        <w:rPr>
          <w:sz w:val="23"/>
          <w:szCs w:val="23"/>
        </w:rPr>
      </w:pPr>
      <w:r>
        <w:pict w14:anchorId="726E18DD">
          <v:shape id="_x0000_s2610" type="#_x0000_t202" style="position:absolute;left:0;text-align:left;margin-left:323.3pt;margin-top:12.6pt;width:6.7pt;height:6.7pt;z-index:-5586;mso-position-horizontal-relative:page" filled="f" stroked="f">
            <v:textbox inset="0,0,0,0">
              <w:txbxContent>
                <w:p w14:paraId="185E1145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= 63</w:t>
      </w:r>
    </w:p>
    <w:p w14:paraId="68ED344A" w14:textId="77777777" w:rsidR="00E611EE" w:rsidRDefault="00E611EE">
      <w:pPr>
        <w:spacing w:before="6" w:line="140" w:lineRule="exact"/>
        <w:rPr>
          <w:sz w:val="15"/>
          <w:szCs w:val="15"/>
        </w:rPr>
      </w:pPr>
    </w:p>
    <w:p w14:paraId="6EFBD791" w14:textId="77777777" w:rsidR="00E611EE" w:rsidRDefault="00000000">
      <w:pPr>
        <w:spacing w:before="30"/>
        <w:ind w:left="2268"/>
        <w:rPr>
          <w:sz w:val="23"/>
          <w:szCs w:val="23"/>
        </w:rPr>
      </w:pPr>
      <w:r>
        <w:pict w14:anchorId="04BCC4F5">
          <v:shape id="_x0000_s2609" type="#_x0000_t202" style="position:absolute;left:0;text-align:left;margin-left:307.9pt;margin-top:10.65pt;width:6.7pt;height:6.7pt;z-index:-5585;mso-position-horizontal-relative:page" filled="f" stroked="f">
            <v:textbox inset="0,0,0,0">
              <w:txbxContent>
                <w:p w14:paraId="2275B4E2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rPr>
          <w:spacing w:val="2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ce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-63</w:t>
      </w:r>
    </w:p>
    <w:p w14:paraId="4E89C9F7" w14:textId="77777777" w:rsidR="00E611EE" w:rsidRDefault="00E611EE">
      <w:pPr>
        <w:spacing w:before="14" w:line="200" w:lineRule="exact"/>
      </w:pPr>
    </w:p>
    <w:p w14:paraId="1715DEFA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1.</w:t>
      </w:r>
      <w:r>
        <w:rPr>
          <w:b/>
          <w:sz w:val="23"/>
          <w:szCs w:val="23"/>
        </w:rPr>
        <w:t xml:space="preserve">5   </w:t>
      </w:r>
      <w:r>
        <w:rPr>
          <w:b/>
          <w:spacing w:val="15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U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g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d</w:t>
      </w:r>
      <w:r>
        <w:rPr>
          <w:b/>
          <w:spacing w:val="31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N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s</w:t>
      </w:r>
    </w:p>
    <w:p w14:paraId="3D17D2EB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560360C1" w14:textId="77777777" w:rsidR="00E611EE" w:rsidRDefault="00000000">
      <w:pPr>
        <w:ind w:left="766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n</w:t>
      </w:r>
      <w:r>
        <w:rPr>
          <w:i/>
          <w:sz w:val="23"/>
          <w:szCs w:val="23"/>
        </w:rPr>
        <w:t>-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3"/>
          <w:sz w:val="23"/>
          <w:szCs w:val="23"/>
        </w:rPr>
        <w:t>i</w:t>
      </w:r>
      <w:r>
        <w:rPr>
          <w:i/>
          <w:sz w:val="23"/>
          <w:szCs w:val="23"/>
        </w:rPr>
        <w:t>t</w:t>
      </w:r>
      <w:r>
        <w:rPr>
          <w:i/>
          <w:spacing w:val="42"/>
          <w:sz w:val="23"/>
          <w:szCs w:val="23"/>
        </w:rPr>
        <w:t xml:space="preserve"> </w:t>
      </w:r>
      <w:r>
        <w:rPr>
          <w:i/>
          <w:sz w:val="23"/>
          <w:szCs w:val="23"/>
        </w:rPr>
        <w:t>u</w:t>
      </w:r>
      <w:r>
        <w:rPr>
          <w:i/>
          <w:spacing w:val="5"/>
          <w:sz w:val="23"/>
          <w:szCs w:val="23"/>
        </w:rPr>
        <w:t>n</w:t>
      </w:r>
      <w:r>
        <w:rPr>
          <w:i/>
          <w:spacing w:val="6"/>
          <w:sz w:val="23"/>
          <w:szCs w:val="23"/>
        </w:rPr>
        <w:t>s</w:t>
      </w:r>
      <w:r>
        <w:rPr>
          <w:i/>
          <w:spacing w:val="-2"/>
          <w:sz w:val="23"/>
          <w:szCs w:val="23"/>
        </w:rPr>
        <w:t>i</w:t>
      </w:r>
      <w:r>
        <w:rPr>
          <w:i/>
          <w:spacing w:val="5"/>
          <w:sz w:val="23"/>
          <w:szCs w:val="23"/>
        </w:rPr>
        <w:t>gn</w:t>
      </w:r>
      <w:r>
        <w:rPr>
          <w:i/>
          <w:spacing w:val="-1"/>
          <w:sz w:val="23"/>
          <w:szCs w:val="23"/>
        </w:rPr>
        <w:t>e</w:t>
      </w:r>
      <w:r>
        <w:rPr>
          <w:i/>
          <w:sz w:val="23"/>
          <w:szCs w:val="23"/>
        </w:rPr>
        <w:t>d</w:t>
      </w:r>
      <w:r>
        <w:rPr>
          <w:i/>
          <w:spacing w:val="53"/>
          <w:sz w:val="23"/>
          <w:szCs w:val="23"/>
        </w:rPr>
        <w:t xml:space="preserve"> </w:t>
      </w:r>
      <w:r>
        <w:rPr>
          <w:i/>
          <w:sz w:val="23"/>
          <w:szCs w:val="23"/>
        </w:rPr>
        <w:t>b</w:t>
      </w:r>
      <w:r>
        <w:rPr>
          <w:i/>
          <w:spacing w:val="3"/>
          <w:sz w:val="23"/>
          <w:szCs w:val="23"/>
        </w:rPr>
        <w:t>i</w:t>
      </w:r>
      <w:r>
        <w:rPr>
          <w:i/>
          <w:spacing w:val="5"/>
          <w:sz w:val="23"/>
          <w:szCs w:val="23"/>
        </w:rPr>
        <w:t>n</w:t>
      </w:r>
      <w:r>
        <w:rPr>
          <w:i/>
          <w:sz w:val="23"/>
          <w:szCs w:val="23"/>
        </w:rPr>
        <w:t>a</w:t>
      </w:r>
      <w:r>
        <w:rPr>
          <w:i/>
          <w:spacing w:val="6"/>
          <w:sz w:val="23"/>
          <w:szCs w:val="23"/>
        </w:rPr>
        <w:t>r</w:t>
      </w:r>
      <w:r>
        <w:rPr>
          <w:i/>
          <w:sz w:val="23"/>
          <w:szCs w:val="23"/>
        </w:rPr>
        <w:t>y</w:t>
      </w:r>
      <w:r>
        <w:rPr>
          <w:i/>
          <w:spacing w:val="42"/>
          <w:sz w:val="23"/>
          <w:szCs w:val="23"/>
        </w:rPr>
        <w:t xml:space="preserve"> </w:t>
      </w:r>
      <w:r>
        <w:rPr>
          <w:i/>
          <w:spacing w:val="5"/>
          <w:sz w:val="23"/>
          <w:szCs w:val="23"/>
        </w:rPr>
        <w:t>n</w:t>
      </w:r>
      <w:r>
        <w:rPr>
          <w:i/>
          <w:sz w:val="23"/>
          <w:szCs w:val="23"/>
        </w:rPr>
        <w:t>u</w:t>
      </w:r>
      <w:r>
        <w:rPr>
          <w:i/>
          <w:spacing w:val="7"/>
          <w:sz w:val="23"/>
          <w:szCs w:val="23"/>
        </w:rPr>
        <w:t>m</w:t>
      </w:r>
      <w:r>
        <w:rPr>
          <w:i/>
          <w:spacing w:val="5"/>
          <w:sz w:val="23"/>
          <w:szCs w:val="23"/>
        </w:rPr>
        <w:t>b</w:t>
      </w:r>
      <w:r>
        <w:rPr>
          <w:i/>
          <w:spacing w:val="-1"/>
          <w:sz w:val="23"/>
          <w:szCs w:val="23"/>
        </w:rPr>
        <w:t>e</w:t>
      </w:r>
      <w:r>
        <w:rPr>
          <w:i/>
          <w:sz w:val="23"/>
          <w:szCs w:val="23"/>
        </w:rPr>
        <w:t>r</w:t>
      </w:r>
      <w:r>
        <w:rPr>
          <w:i/>
          <w:spacing w:val="5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ma</w:t>
      </w:r>
      <w:r>
        <w:rPr>
          <w:sz w:val="23"/>
          <w:szCs w:val="23"/>
        </w:rPr>
        <w:t>gn</w:t>
      </w:r>
      <w:r>
        <w:rPr>
          <w:spacing w:val="-2"/>
          <w:sz w:val="23"/>
          <w:szCs w:val="23"/>
        </w:rPr>
        <w:t>it</w:t>
      </w:r>
      <w:r>
        <w:rPr>
          <w:spacing w:val="5"/>
          <w:sz w:val="23"/>
          <w:szCs w:val="23"/>
        </w:rPr>
        <w:t>ud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</w:t>
      </w:r>
    </w:p>
    <w:p w14:paraId="5AA3AEB8" w14:textId="77777777" w:rsidR="00E611EE" w:rsidRDefault="00E611EE">
      <w:pPr>
        <w:spacing w:before="9" w:line="100" w:lineRule="exact"/>
        <w:rPr>
          <w:sz w:val="11"/>
          <w:szCs w:val="11"/>
        </w:rPr>
      </w:pPr>
    </w:p>
    <w:p w14:paraId="5472A42E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–</w:t>
      </w:r>
      <w:r>
        <w:rPr>
          <w:spacing w:val="44"/>
          <w:sz w:val="23"/>
          <w:szCs w:val="23"/>
        </w:rPr>
        <w:t xml:space="preserve"> </w:t>
      </w:r>
      <w:r>
        <w:rPr>
          <w:spacing w:val="7"/>
          <w:sz w:val="23"/>
          <w:szCs w:val="23"/>
        </w:rPr>
        <w:t>M</w:t>
      </w:r>
      <w:r>
        <w:rPr>
          <w:i/>
          <w:spacing w:val="5"/>
          <w:sz w:val="23"/>
          <w:szCs w:val="23"/>
        </w:rPr>
        <w:t>a</w:t>
      </w:r>
      <w:r>
        <w:rPr>
          <w:i/>
          <w:sz w:val="23"/>
          <w:szCs w:val="23"/>
        </w:rPr>
        <w:t>g</w:t>
      </w:r>
      <w:r>
        <w:rPr>
          <w:i/>
          <w:spacing w:val="5"/>
          <w:sz w:val="23"/>
          <w:szCs w:val="23"/>
        </w:rPr>
        <w:t>n</w:t>
      </w:r>
      <w:r>
        <w:rPr>
          <w:i/>
          <w:spacing w:val="-2"/>
          <w:sz w:val="23"/>
          <w:szCs w:val="23"/>
        </w:rPr>
        <w:t>i</w:t>
      </w:r>
      <w:r>
        <w:rPr>
          <w:i/>
          <w:spacing w:val="3"/>
          <w:sz w:val="23"/>
          <w:szCs w:val="23"/>
        </w:rPr>
        <w:t>t</w:t>
      </w:r>
      <w:r>
        <w:rPr>
          <w:i/>
          <w:sz w:val="23"/>
          <w:szCs w:val="23"/>
        </w:rPr>
        <w:t>u</w:t>
      </w:r>
      <w:r>
        <w:rPr>
          <w:i/>
          <w:spacing w:val="5"/>
          <w:sz w:val="23"/>
          <w:szCs w:val="23"/>
        </w:rPr>
        <w:t>d</w:t>
      </w:r>
      <w:r>
        <w:rPr>
          <w:i/>
          <w:sz w:val="23"/>
          <w:szCs w:val="23"/>
        </w:rPr>
        <w:t>e</w:t>
      </w:r>
    </w:p>
    <w:p w14:paraId="4D1162A9" w14:textId="77777777" w:rsidR="00E611EE" w:rsidRDefault="00E611EE">
      <w:pPr>
        <w:spacing w:before="5" w:line="100" w:lineRule="exact"/>
        <w:rPr>
          <w:sz w:val="10"/>
          <w:szCs w:val="10"/>
        </w:rPr>
      </w:pPr>
    </w:p>
    <w:p w14:paraId="2F02C117" w14:textId="77777777" w:rsidR="00E611EE" w:rsidRDefault="00000000">
      <w:pPr>
        <w:spacing w:line="260" w:lineRule="exact"/>
        <w:ind w:left="1548"/>
        <w:rPr>
          <w:sz w:val="23"/>
          <w:szCs w:val="23"/>
        </w:rPr>
      </w:pPr>
      <w:r>
        <w:rPr>
          <w:rFonts w:ascii="Courier New" w:eastAsia="Courier New" w:hAnsi="Courier New" w:cs="Courier New"/>
          <w:position w:val="1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position w:val="1"/>
          <w:sz w:val="23"/>
          <w:szCs w:val="23"/>
        </w:rPr>
        <w:t xml:space="preserve"> </w:t>
      </w:r>
      <w:r>
        <w:rPr>
          <w:spacing w:val="5"/>
          <w:position w:val="1"/>
          <w:sz w:val="23"/>
          <w:szCs w:val="23"/>
        </w:rPr>
        <w:t>R</w:t>
      </w:r>
      <w:r>
        <w:rPr>
          <w:spacing w:val="-1"/>
          <w:position w:val="1"/>
          <w:sz w:val="23"/>
          <w:szCs w:val="23"/>
        </w:rPr>
        <w:t>e</w:t>
      </w:r>
      <w:r>
        <w:rPr>
          <w:spacing w:val="5"/>
          <w:position w:val="1"/>
          <w:sz w:val="23"/>
          <w:szCs w:val="23"/>
        </w:rPr>
        <w:t>p</w:t>
      </w:r>
      <w:r>
        <w:rPr>
          <w:position w:val="1"/>
          <w:sz w:val="23"/>
          <w:szCs w:val="23"/>
        </w:rPr>
        <w:t>r</w:t>
      </w:r>
      <w:r>
        <w:rPr>
          <w:spacing w:val="3"/>
          <w:position w:val="1"/>
          <w:sz w:val="23"/>
          <w:szCs w:val="23"/>
        </w:rPr>
        <w:t>e</w:t>
      </w:r>
      <w:r>
        <w:rPr>
          <w:spacing w:val="6"/>
          <w:position w:val="1"/>
          <w:sz w:val="23"/>
          <w:szCs w:val="23"/>
        </w:rPr>
        <w:t>s</w:t>
      </w:r>
      <w:r>
        <w:rPr>
          <w:spacing w:val="-1"/>
          <w:position w:val="1"/>
          <w:sz w:val="23"/>
          <w:szCs w:val="23"/>
        </w:rPr>
        <w:t>e</w:t>
      </w:r>
      <w:r>
        <w:rPr>
          <w:position w:val="1"/>
          <w:sz w:val="23"/>
          <w:szCs w:val="23"/>
        </w:rPr>
        <w:t>nt</w:t>
      </w:r>
      <w:r>
        <w:rPr>
          <w:spacing w:val="42"/>
          <w:position w:val="1"/>
          <w:sz w:val="23"/>
          <w:szCs w:val="23"/>
        </w:rPr>
        <w:t xml:space="preserve"> </w:t>
      </w:r>
      <w:r>
        <w:rPr>
          <w:spacing w:val="-2"/>
          <w:position w:val="1"/>
          <w:sz w:val="23"/>
          <w:szCs w:val="23"/>
        </w:rPr>
        <w:t>i</w:t>
      </w:r>
      <w:r>
        <w:rPr>
          <w:spacing w:val="-5"/>
          <w:position w:val="1"/>
          <w:sz w:val="23"/>
          <w:szCs w:val="23"/>
        </w:rPr>
        <w:t>n</w:t>
      </w:r>
      <w:r>
        <w:rPr>
          <w:spacing w:val="3"/>
          <w:position w:val="1"/>
          <w:sz w:val="23"/>
          <w:szCs w:val="23"/>
        </w:rPr>
        <w:t>te</w:t>
      </w:r>
      <w:r>
        <w:rPr>
          <w:position w:val="1"/>
          <w:sz w:val="23"/>
          <w:szCs w:val="23"/>
        </w:rPr>
        <w:t>g</w:t>
      </w:r>
      <w:r>
        <w:rPr>
          <w:spacing w:val="3"/>
          <w:position w:val="1"/>
          <w:sz w:val="23"/>
          <w:szCs w:val="23"/>
        </w:rPr>
        <w:t>e</w:t>
      </w:r>
      <w:r>
        <w:rPr>
          <w:spacing w:val="5"/>
          <w:position w:val="1"/>
          <w:sz w:val="23"/>
          <w:szCs w:val="23"/>
        </w:rPr>
        <w:t>r</w:t>
      </w:r>
      <w:r>
        <w:rPr>
          <w:position w:val="1"/>
          <w:sz w:val="23"/>
          <w:szCs w:val="23"/>
        </w:rPr>
        <w:t>s</w:t>
      </w:r>
      <w:r>
        <w:rPr>
          <w:spacing w:val="45"/>
          <w:position w:val="1"/>
          <w:sz w:val="23"/>
          <w:szCs w:val="23"/>
        </w:rPr>
        <w:t xml:space="preserve"> </w:t>
      </w:r>
      <w:r>
        <w:rPr>
          <w:spacing w:val="-5"/>
          <w:position w:val="1"/>
          <w:sz w:val="23"/>
          <w:szCs w:val="23"/>
        </w:rPr>
        <w:t>f</w:t>
      </w:r>
      <w:r>
        <w:rPr>
          <w:spacing w:val="5"/>
          <w:position w:val="1"/>
          <w:sz w:val="23"/>
          <w:szCs w:val="23"/>
        </w:rPr>
        <w:t>r</w:t>
      </w:r>
      <w:r>
        <w:rPr>
          <w:position w:val="1"/>
          <w:sz w:val="23"/>
          <w:szCs w:val="23"/>
        </w:rPr>
        <w:t>om</w:t>
      </w:r>
      <w:r>
        <w:rPr>
          <w:spacing w:val="42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0</w:t>
      </w:r>
      <w:r>
        <w:rPr>
          <w:spacing w:val="48"/>
          <w:position w:val="1"/>
          <w:sz w:val="23"/>
          <w:szCs w:val="23"/>
        </w:rPr>
        <w:t xml:space="preserve"> </w:t>
      </w:r>
      <w:r>
        <w:rPr>
          <w:spacing w:val="-2"/>
          <w:position w:val="1"/>
          <w:sz w:val="23"/>
          <w:szCs w:val="23"/>
        </w:rPr>
        <w:t>t</w:t>
      </w:r>
      <w:r>
        <w:rPr>
          <w:position w:val="1"/>
          <w:sz w:val="23"/>
          <w:szCs w:val="23"/>
        </w:rPr>
        <w:t>o</w:t>
      </w:r>
      <w:r>
        <w:rPr>
          <w:spacing w:val="39"/>
          <w:position w:val="1"/>
          <w:sz w:val="23"/>
          <w:szCs w:val="23"/>
        </w:rPr>
        <w:t xml:space="preserve"> </w:t>
      </w:r>
      <w:r>
        <w:rPr>
          <w:spacing w:val="5"/>
          <w:position w:val="1"/>
          <w:sz w:val="23"/>
          <w:szCs w:val="23"/>
        </w:rPr>
        <w:t>2</w:t>
      </w:r>
      <w:r>
        <w:rPr>
          <w:w w:val="103"/>
          <w:position w:val="8"/>
          <w:sz w:val="13"/>
          <w:szCs w:val="13"/>
        </w:rPr>
        <w:t>n</w:t>
      </w:r>
      <w:r>
        <w:rPr>
          <w:spacing w:val="5"/>
          <w:position w:val="1"/>
          <w:sz w:val="23"/>
          <w:szCs w:val="23"/>
        </w:rPr>
        <w:t>-</w:t>
      </w:r>
      <w:r>
        <w:rPr>
          <w:position w:val="1"/>
          <w:sz w:val="23"/>
          <w:szCs w:val="23"/>
        </w:rPr>
        <w:t>1</w:t>
      </w:r>
    </w:p>
    <w:p w14:paraId="17B66514" w14:textId="77777777" w:rsidR="00E611EE" w:rsidRDefault="00E611EE">
      <w:pPr>
        <w:spacing w:before="6" w:line="120" w:lineRule="exact"/>
        <w:rPr>
          <w:sz w:val="13"/>
          <w:szCs w:val="13"/>
        </w:rPr>
      </w:pPr>
    </w:p>
    <w:tbl>
      <w:tblPr>
        <w:tblW w:w="0" w:type="auto"/>
        <w:tblInd w:w="3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702"/>
        <w:gridCol w:w="3506"/>
      </w:tblGrid>
      <w:tr w:rsidR="00E611EE" w14:paraId="63450939" w14:textId="77777777">
        <w:trPr>
          <w:trHeight w:hRule="exact" w:val="432"/>
        </w:trPr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4B505BF3" w14:textId="77777777" w:rsidR="00E611EE" w:rsidRDefault="00000000">
            <w:pPr>
              <w:spacing w:before="59"/>
              <w:ind w:left="230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n</w:t>
            </w:r>
          </w:p>
        </w:tc>
        <w:tc>
          <w:tcPr>
            <w:tcW w:w="17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64E44F25" w14:textId="77777777" w:rsidR="00E611EE" w:rsidRDefault="00000000">
            <w:pPr>
              <w:spacing w:before="59"/>
              <w:ind w:left="321"/>
              <w:rPr>
                <w:sz w:val="23"/>
                <w:szCs w:val="23"/>
              </w:rPr>
            </w:pPr>
            <w:r>
              <w:rPr>
                <w:b/>
                <w:spacing w:val="-1"/>
                <w:sz w:val="23"/>
                <w:szCs w:val="23"/>
              </w:rPr>
              <w:t>M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-3"/>
                <w:sz w:val="23"/>
                <w:szCs w:val="23"/>
              </w:rPr>
              <w:t>n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5"/>
                <w:sz w:val="23"/>
                <w:szCs w:val="23"/>
              </w:rPr>
              <w:t>m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z w:val="23"/>
                <w:szCs w:val="23"/>
              </w:rPr>
              <w:t>m</w:t>
            </w:r>
          </w:p>
        </w:tc>
        <w:tc>
          <w:tcPr>
            <w:tcW w:w="3506" w:type="dxa"/>
            <w:tcBorders>
              <w:top w:val="nil"/>
              <w:left w:val="single" w:sz="10" w:space="0" w:color="000000"/>
              <w:bottom w:val="single" w:sz="8" w:space="0" w:color="000000"/>
              <w:right w:val="nil"/>
            </w:tcBorders>
          </w:tcPr>
          <w:p w14:paraId="25BD1E6D" w14:textId="77777777" w:rsidR="00E611EE" w:rsidRDefault="00000000">
            <w:pPr>
              <w:spacing w:before="59"/>
              <w:ind w:left="316"/>
              <w:rPr>
                <w:sz w:val="23"/>
                <w:szCs w:val="23"/>
              </w:rPr>
            </w:pPr>
            <w:r>
              <w:rPr>
                <w:b/>
                <w:spacing w:val="-1"/>
                <w:sz w:val="23"/>
                <w:szCs w:val="23"/>
              </w:rPr>
              <w:t>M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-4"/>
                <w:sz w:val="23"/>
                <w:szCs w:val="23"/>
              </w:rPr>
              <w:t>x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5"/>
                <w:sz w:val="23"/>
                <w:szCs w:val="23"/>
              </w:rPr>
              <w:t>m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z w:val="23"/>
                <w:szCs w:val="23"/>
              </w:rPr>
              <w:t>m</w:t>
            </w:r>
          </w:p>
        </w:tc>
      </w:tr>
      <w:tr w:rsidR="00E611EE" w14:paraId="24F1BDFE" w14:textId="77777777">
        <w:trPr>
          <w:trHeight w:hRule="exact" w:val="454"/>
        </w:trPr>
        <w:tc>
          <w:tcPr>
            <w:tcW w:w="802" w:type="dxa"/>
            <w:tcBorders>
              <w:top w:val="single" w:sz="8" w:space="0" w:color="000000"/>
              <w:left w:val="nil"/>
              <w:bottom w:val="single" w:sz="10" w:space="0" w:color="000000"/>
              <w:right w:val="single" w:sz="8" w:space="0" w:color="000000"/>
            </w:tcBorders>
          </w:tcPr>
          <w:p w14:paraId="6A7FB070" w14:textId="77777777" w:rsidR="00E611EE" w:rsidRDefault="00000000">
            <w:pPr>
              <w:spacing w:before="91"/>
              <w:ind w:left="23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8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10" w:space="0" w:color="000000"/>
            </w:tcBorders>
          </w:tcPr>
          <w:p w14:paraId="3FA0A5A2" w14:textId="77777777" w:rsidR="00E611EE" w:rsidRDefault="00000000">
            <w:pPr>
              <w:spacing w:before="91"/>
              <w:ind w:left="3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506" w:type="dxa"/>
            <w:tcBorders>
              <w:top w:val="single" w:sz="8" w:space="0" w:color="000000"/>
              <w:left w:val="single" w:sz="10" w:space="0" w:color="000000"/>
              <w:bottom w:val="single" w:sz="10" w:space="0" w:color="000000"/>
              <w:right w:val="nil"/>
            </w:tcBorders>
          </w:tcPr>
          <w:p w14:paraId="10FF15BD" w14:textId="77777777" w:rsidR="00E611EE" w:rsidRDefault="00000000">
            <w:pPr>
              <w:spacing w:before="91"/>
              <w:ind w:left="31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  <w:r>
              <w:rPr>
                <w:position w:val="8"/>
                <w:sz w:val="13"/>
                <w:szCs w:val="13"/>
              </w:rPr>
              <w:t>8</w:t>
            </w:r>
            <w:r>
              <w:rPr>
                <w:sz w:val="23"/>
                <w:szCs w:val="23"/>
              </w:rPr>
              <w:t>-</w:t>
            </w:r>
            <w:proofErr w:type="gramStart"/>
            <w:r>
              <w:rPr>
                <w:sz w:val="23"/>
                <w:szCs w:val="23"/>
              </w:rPr>
              <w:t xml:space="preserve">1 </w:t>
            </w:r>
            <w:r>
              <w:rPr>
                <w:spacing w:val="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=</w:t>
            </w:r>
            <w:proofErr w:type="gramEnd"/>
            <w:r>
              <w:rPr>
                <w:sz w:val="23"/>
                <w:szCs w:val="23"/>
              </w:rPr>
              <w:t>255</w:t>
            </w:r>
          </w:p>
        </w:tc>
      </w:tr>
      <w:tr w:rsidR="00E611EE" w14:paraId="0E83B5D4" w14:textId="77777777">
        <w:trPr>
          <w:trHeight w:hRule="exact" w:val="487"/>
        </w:trPr>
        <w:tc>
          <w:tcPr>
            <w:tcW w:w="802" w:type="dxa"/>
            <w:tcBorders>
              <w:top w:val="single" w:sz="10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91273F1" w14:textId="77777777" w:rsidR="00E611EE" w:rsidRDefault="00E611EE">
            <w:pPr>
              <w:spacing w:before="6" w:line="100" w:lineRule="exact"/>
              <w:rPr>
                <w:sz w:val="10"/>
                <w:szCs w:val="10"/>
              </w:rPr>
            </w:pPr>
          </w:p>
          <w:p w14:paraId="03F6C703" w14:textId="77777777" w:rsidR="00E611EE" w:rsidRDefault="00000000">
            <w:pPr>
              <w:ind w:left="23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16</w:t>
            </w:r>
          </w:p>
        </w:tc>
        <w:tc>
          <w:tcPr>
            <w:tcW w:w="1702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2D3D6521" w14:textId="77777777" w:rsidR="00E611EE" w:rsidRDefault="00E611EE">
            <w:pPr>
              <w:spacing w:before="6" w:line="100" w:lineRule="exact"/>
              <w:rPr>
                <w:sz w:val="10"/>
                <w:szCs w:val="10"/>
              </w:rPr>
            </w:pPr>
          </w:p>
          <w:p w14:paraId="275D6ED1" w14:textId="77777777" w:rsidR="00E611EE" w:rsidRDefault="00000000">
            <w:pPr>
              <w:ind w:left="3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506" w:type="dxa"/>
            <w:tcBorders>
              <w:top w:val="single" w:sz="10" w:space="0" w:color="000000"/>
              <w:left w:val="single" w:sz="10" w:space="0" w:color="000000"/>
              <w:bottom w:val="single" w:sz="8" w:space="0" w:color="000000"/>
              <w:right w:val="nil"/>
            </w:tcBorders>
          </w:tcPr>
          <w:p w14:paraId="46711ADF" w14:textId="77777777" w:rsidR="00E611EE" w:rsidRDefault="00E611EE">
            <w:pPr>
              <w:spacing w:before="6" w:line="100" w:lineRule="exact"/>
              <w:rPr>
                <w:sz w:val="10"/>
                <w:szCs w:val="10"/>
              </w:rPr>
            </w:pPr>
          </w:p>
          <w:p w14:paraId="7C20B9C5" w14:textId="77777777" w:rsidR="00E611EE" w:rsidRDefault="00000000">
            <w:pPr>
              <w:ind w:left="31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  <w:r>
              <w:rPr>
                <w:position w:val="8"/>
                <w:sz w:val="13"/>
                <w:szCs w:val="13"/>
              </w:rPr>
              <w:t>16</w:t>
            </w:r>
            <w:r>
              <w:rPr>
                <w:sz w:val="23"/>
                <w:szCs w:val="23"/>
              </w:rPr>
              <w:t>-1</w:t>
            </w:r>
            <w:r>
              <w:rPr>
                <w:spacing w:val="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=65,535</w:t>
            </w:r>
          </w:p>
        </w:tc>
      </w:tr>
      <w:tr w:rsidR="00E611EE" w14:paraId="7AF9D660" w14:textId="77777777">
        <w:trPr>
          <w:trHeight w:hRule="exact" w:val="475"/>
        </w:trPr>
        <w:tc>
          <w:tcPr>
            <w:tcW w:w="8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DE331D9" w14:textId="77777777" w:rsidR="00E611EE" w:rsidRDefault="00000000">
            <w:pPr>
              <w:spacing w:before="91"/>
              <w:ind w:left="23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32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3FFC35A3" w14:textId="77777777" w:rsidR="00E611EE" w:rsidRDefault="00000000">
            <w:pPr>
              <w:spacing w:before="91"/>
              <w:ind w:left="3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506" w:type="dxa"/>
            <w:tcBorders>
              <w:top w:val="single" w:sz="8" w:space="0" w:color="000000"/>
              <w:left w:val="single" w:sz="10" w:space="0" w:color="000000"/>
              <w:bottom w:val="single" w:sz="8" w:space="0" w:color="000000"/>
              <w:right w:val="nil"/>
            </w:tcBorders>
          </w:tcPr>
          <w:p w14:paraId="49A285F5" w14:textId="77777777" w:rsidR="00E611EE" w:rsidRDefault="00000000">
            <w:pPr>
              <w:spacing w:before="91"/>
              <w:ind w:left="31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  <w:r>
              <w:rPr>
                <w:position w:val="8"/>
                <w:sz w:val="13"/>
                <w:szCs w:val="13"/>
              </w:rPr>
              <w:t>32</w:t>
            </w:r>
            <w:r>
              <w:rPr>
                <w:sz w:val="23"/>
                <w:szCs w:val="23"/>
              </w:rPr>
              <w:t>-1</w:t>
            </w:r>
            <w:r>
              <w:rPr>
                <w:spacing w:val="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=4,294,967,</w:t>
            </w:r>
            <w:r>
              <w:rPr>
                <w:spacing w:val="5"/>
                <w:sz w:val="23"/>
                <w:szCs w:val="23"/>
              </w:rPr>
              <w:t>2</w:t>
            </w:r>
            <w:r>
              <w:rPr>
                <w:sz w:val="23"/>
                <w:szCs w:val="23"/>
              </w:rPr>
              <w:t>95</w:t>
            </w:r>
            <w:r>
              <w:rPr>
                <w:spacing w:val="5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(9+</w:t>
            </w:r>
            <w:r>
              <w:rPr>
                <w:spacing w:val="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d</w:t>
            </w:r>
            <w:r>
              <w:rPr>
                <w:spacing w:val="-6"/>
                <w:sz w:val="23"/>
                <w:szCs w:val="23"/>
              </w:rPr>
              <w:t>i</w:t>
            </w:r>
            <w:r>
              <w:rPr>
                <w:sz w:val="23"/>
                <w:szCs w:val="23"/>
              </w:rPr>
              <w:t>g</w:t>
            </w:r>
            <w:r>
              <w:rPr>
                <w:spacing w:val="-6"/>
                <w:sz w:val="23"/>
                <w:szCs w:val="23"/>
              </w:rPr>
              <w:t>i</w:t>
            </w:r>
            <w:r>
              <w:rPr>
                <w:spacing w:val="-2"/>
                <w:sz w:val="23"/>
                <w:szCs w:val="23"/>
              </w:rPr>
              <w:t>t</w:t>
            </w:r>
            <w:r>
              <w:rPr>
                <w:spacing w:val="1"/>
                <w:sz w:val="23"/>
                <w:szCs w:val="23"/>
              </w:rPr>
              <w:t>s</w:t>
            </w:r>
            <w:r>
              <w:rPr>
                <w:sz w:val="23"/>
                <w:szCs w:val="23"/>
              </w:rPr>
              <w:t>)</w:t>
            </w:r>
          </w:p>
        </w:tc>
      </w:tr>
    </w:tbl>
    <w:p w14:paraId="5DA220ED" w14:textId="77777777" w:rsidR="00E611EE" w:rsidRDefault="00000000">
      <w:pPr>
        <w:ind w:left="564"/>
        <w:rPr>
          <w:sz w:val="23"/>
          <w:szCs w:val="23"/>
        </w:rPr>
      </w:pPr>
      <w:r>
        <w:pict w14:anchorId="58DCA96B">
          <v:group id="_x0000_s2604" style="position:absolute;left:0;text-align:left;margin-left:97.2pt;margin-top:-93.7pt;width:302.2pt;height:114.5pt;z-index:-5588;mso-position-horizontal-relative:page;mso-position-vertical-relative:text" coordorigin="1944,-1874" coordsize="6044,2290">
            <v:group id="_x0000_s2605" style="position:absolute;left:1954;top:-1864;width:6024;height:2270" coordorigin="1954,-1864" coordsize="6024,2270">
              <v:shape id="_x0000_s2608" style="position:absolute;left:1954;top:-1864;width:6024;height:2270" coordorigin="1954,-1864" coordsize="6024,2270" path="m1954,407r19,-19l1973,-1844r5985,l7958,388r-5985,l7978,407r,-2271l1954,-1864r,2271xe" fillcolor="black" stroked="f">
                <v:path arrowok="t"/>
              </v:shape>
              <v:group id="_x0000_s2606" style="position:absolute;left:1954;top:388;width:6024;height:19" coordorigin="1954,388" coordsize="6024,19">
                <v:shape id="_x0000_s2607" style="position:absolute;left:1954;top:388;width:6024;height:19" coordorigin="1954,388" coordsize="6024,19" path="m1973,388r-19,19l7978,407,1973,388xe" fillcolor="black" stroked="f">
                  <v:path arrowok="t"/>
                </v:shape>
              </v:group>
            </v:group>
            <w10:wrap anchorx="page"/>
          </v:group>
        </w:pict>
      </w:r>
      <w:r>
        <w:rPr>
          <w:sz w:val="23"/>
          <w:szCs w:val="23"/>
        </w:rPr>
        <w:t>….</w:t>
      </w:r>
    </w:p>
    <w:p w14:paraId="2FD60E46" w14:textId="77777777" w:rsidR="00E611EE" w:rsidRDefault="00E611EE">
      <w:pPr>
        <w:spacing w:line="200" w:lineRule="exact"/>
      </w:pPr>
    </w:p>
    <w:p w14:paraId="41EE55AB" w14:textId="77777777" w:rsidR="00E611EE" w:rsidRDefault="00E611EE">
      <w:pPr>
        <w:spacing w:before="5" w:line="220" w:lineRule="exact"/>
        <w:rPr>
          <w:sz w:val="22"/>
          <w:szCs w:val="22"/>
        </w:rPr>
      </w:pPr>
    </w:p>
    <w:p w14:paraId="6F594A79" w14:textId="77777777" w:rsidR="00E611EE" w:rsidRDefault="00000000">
      <w:pPr>
        <w:ind w:left="828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1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>z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ro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4F8AFD7D" w14:textId="77777777" w:rsidR="00E611EE" w:rsidRDefault="00E611EE">
      <w:pPr>
        <w:spacing w:before="5" w:line="120" w:lineRule="exact"/>
        <w:rPr>
          <w:sz w:val="13"/>
          <w:szCs w:val="13"/>
        </w:rPr>
      </w:pPr>
    </w:p>
    <w:p w14:paraId="222B963A" w14:textId="77777777" w:rsidR="00E611EE" w:rsidRDefault="00E611EE">
      <w:pPr>
        <w:spacing w:line="200" w:lineRule="exact"/>
      </w:pPr>
    </w:p>
    <w:p w14:paraId="7D2F0589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245C537A">
          <v:group id="_x0000_s2602" style="position:absolute;left:0;text-align:left;margin-left:87.1pt;margin-top:-6.25pt;width:438.5pt;height:0;z-index:-5580;mso-position-horizontal-relative:page" coordorigin="1742,-125" coordsize="8770,0">
            <v:shape id="_x0000_s2603" style="position:absolute;left:1742;top:-125;width:8770;height:0" coordorigin="1742,-125" coordsize="8770,0" path="m1742,-125r8770,e" filled="f" strokeweight="1.06pt">
              <v:path arrowok="t"/>
            </v:shape>
            <w10:wrap anchorx="page"/>
          </v:group>
        </w:pict>
      </w:r>
      <w:r>
        <w:rPr>
          <w:b/>
          <w:spacing w:val="3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48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0FF44A24" w14:textId="77777777" w:rsidR="00E611EE" w:rsidRDefault="00E611EE">
      <w:pPr>
        <w:spacing w:before="5" w:line="160" w:lineRule="exact"/>
        <w:rPr>
          <w:sz w:val="17"/>
          <w:szCs w:val="17"/>
        </w:rPr>
      </w:pPr>
    </w:p>
    <w:p w14:paraId="29CCF3D0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d</w:t>
      </w:r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proofErr w:type="gramStart"/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g 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proofErr w:type="gramEnd"/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36B236E6" w14:textId="77777777" w:rsidR="00E611EE" w:rsidRDefault="00E611EE">
      <w:pPr>
        <w:spacing w:before="4" w:line="160" w:lineRule="exact"/>
        <w:rPr>
          <w:sz w:val="17"/>
          <w:szCs w:val="17"/>
        </w:rPr>
      </w:pPr>
    </w:p>
    <w:p w14:paraId="6DF0E234" w14:textId="77777777" w:rsidR="00E611EE" w:rsidRDefault="00000000">
      <w:pPr>
        <w:tabs>
          <w:tab w:val="left" w:pos="820"/>
        </w:tabs>
        <w:spacing w:line="283" w:lineRule="auto"/>
        <w:ind w:left="828" w:right="112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  <w:t xml:space="preserve">If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-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nt</w:t>
      </w:r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5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,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e</w:t>
      </w:r>
      <w:proofErr w:type="gramEnd"/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3"/>
          <w:sz w:val="23"/>
          <w:szCs w:val="23"/>
        </w:rPr>
        <w:t xml:space="preserve"> 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 nu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</w:p>
    <w:p w14:paraId="4D22DE20" w14:textId="77777777" w:rsidR="00E611EE" w:rsidRDefault="002D1374">
      <w:pPr>
        <w:spacing w:before="81"/>
        <w:ind w:left="1879"/>
      </w:pPr>
      <w:r>
        <w:pict w14:anchorId="04FB2E7D">
          <v:shape id="_x0000_i1034" type="#_x0000_t75" style="width:280.2pt;height:34.8pt">
            <v:imagedata r:id="rId25" o:title=""/>
          </v:shape>
        </w:pict>
      </w:r>
    </w:p>
    <w:p w14:paraId="4DB04791" w14:textId="77777777" w:rsidR="00E611EE" w:rsidRDefault="00E611EE">
      <w:pPr>
        <w:spacing w:before="7" w:line="220" w:lineRule="exact"/>
        <w:rPr>
          <w:sz w:val="22"/>
          <w:szCs w:val="22"/>
        </w:rPr>
      </w:pPr>
    </w:p>
    <w:p w14:paraId="7EB66CA0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2.2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ADD</w:t>
      </w:r>
      <w:r>
        <w:rPr>
          <w:b/>
          <w:spacing w:val="1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-17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AN</w:t>
      </w:r>
      <w:r>
        <w:rPr>
          <w:b/>
          <w:sz w:val="23"/>
          <w:szCs w:val="23"/>
        </w:rPr>
        <w:t>D</w:t>
      </w:r>
      <w:r>
        <w:rPr>
          <w:b/>
          <w:spacing w:val="-3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SU</w:t>
      </w:r>
      <w:r>
        <w:rPr>
          <w:b/>
          <w:spacing w:val="5"/>
          <w:sz w:val="23"/>
          <w:szCs w:val="23"/>
        </w:rPr>
        <w:t>B</w:t>
      </w:r>
      <w:r>
        <w:rPr>
          <w:b/>
          <w:sz w:val="23"/>
          <w:szCs w:val="23"/>
        </w:rPr>
        <w:t>T</w:t>
      </w:r>
      <w:r>
        <w:rPr>
          <w:b/>
          <w:spacing w:val="2"/>
          <w:sz w:val="23"/>
          <w:szCs w:val="23"/>
        </w:rPr>
        <w:t>RAC</w:t>
      </w:r>
      <w:r>
        <w:rPr>
          <w:b/>
          <w:sz w:val="23"/>
          <w:szCs w:val="23"/>
        </w:rPr>
        <w:t>T</w:t>
      </w:r>
      <w:r>
        <w:rPr>
          <w:b/>
          <w:spacing w:val="2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-3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O</w:t>
      </w:r>
      <w:r>
        <w:rPr>
          <w:b/>
          <w:sz w:val="23"/>
          <w:szCs w:val="23"/>
        </w:rPr>
        <w:t>F</w:t>
      </w:r>
      <w:r>
        <w:rPr>
          <w:b/>
          <w:spacing w:val="-16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G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ED</w:t>
      </w:r>
      <w:r>
        <w:rPr>
          <w:b/>
          <w:spacing w:val="-3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NU</w:t>
      </w:r>
      <w:r>
        <w:rPr>
          <w:b/>
          <w:spacing w:val="-1"/>
          <w:sz w:val="23"/>
          <w:szCs w:val="23"/>
        </w:rPr>
        <w:t>M</w:t>
      </w:r>
      <w:r>
        <w:rPr>
          <w:b/>
          <w:spacing w:val="5"/>
          <w:sz w:val="23"/>
          <w:szCs w:val="23"/>
        </w:rPr>
        <w:t>B</w:t>
      </w:r>
      <w:r>
        <w:rPr>
          <w:b/>
          <w:sz w:val="23"/>
          <w:szCs w:val="23"/>
        </w:rPr>
        <w:t>E</w:t>
      </w:r>
      <w:r>
        <w:rPr>
          <w:b/>
          <w:spacing w:val="2"/>
          <w:sz w:val="23"/>
          <w:szCs w:val="23"/>
        </w:rPr>
        <w:t>R</w:t>
      </w:r>
      <w:r>
        <w:rPr>
          <w:b/>
          <w:sz w:val="23"/>
          <w:szCs w:val="23"/>
        </w:rPr>
        <w:t>S</w:t>
      </w:r>
    </w:p>
    <w:p w14:paraId="377225FE" w14:textId="77777777" w:rsidR="00E611EE" w:rsidRDefault="00E611EE">
      <w:pPr>
        <w:spacing w:before="9" w:line="120" w:lineRule="exact"/>
        <w:rPr>
          <w:sz w:val="13"/>
          <w:szCs w:val="13"/>
        </w:rPr>
      </w:pPr>
    </w:p>
    <w:p w14:paraId="31286275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 xml:space="preserve">2.2.1   </w:t>
      </w:r>
      <w:r>
        <w:rPr>
          <w:b/>
          <w:spacing w:val="29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Ad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i</w:t>
      </w:r>
      <w:r>
        <w:rPr>
          <w:b/>
          <w:sz w:val="23"/>
          <w:szCs w:val="23"/>
        </w:rPr>
        <w:t>on</w:t>
      </w:r>
      <w:r>
        <w:rPr>
          <w:b/>
          <w:spacing w:val="-3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 xml:space="preserve">f </w:t>
      </w:r>
      <w:r>
        <w:rPr>
          <w:b/>
          <w:spacing w:val="-3"/>
          <w:sz w:val="23"/>
          <w:szCs w:val="23"/>
        </w:rPr>
        <w:t>nu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-1"/>
          <w:sz w:val="23"/>
          <w:szCs w:val="23"/>
        </w:rPr>
        <w:t>er</w:t>
      </w:r>
      <w:r>
        <w:rPr>
          <w:b/>
          <w:sz w:val="23"/>
          <w:szCs w:val="23"/>
        </w:rPr>
        <w:t>s</w:t>
      </w:r>
    </w:p>
    <w:p w14:paraId="7555EC88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7C6008ED" w14:textId="77777777" w:rsidR="00E611EE" w:rsidRDefault="00000000">
      <w:pPr>
        <w:tabs>
          <w:tab w:val="left" w:pos="1180"/>
        </w:tabs>
        <w:spacing w:line="292" w:lineRule="auto"/>
        <w:ind w:left="1188" w:right="121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21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f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eac</w:t>
      </w:r>
      <w:r>
        <w:rPr>
          <w:sz w:val="23"/>
          <w:szCs w:val="23"/>
        </w:rPr>
        <w:t>h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ry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ug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m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4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0B435F1E" w14:textId="77777777" w:rsidR="00E611EE" w:rsidRDefault="00E611EE">
      <w:pPr>
        <w:spacing w:before="9" w:line="120" w:lineRule="exact"/>
        <w:rPr>
          <w:sz w:val="13"/>
          <w:szCs w:val="13"/>
        </w:rPr>
      </w:pPr>
    </w:p>
    <w:p w14:paraId="32A4AE7B" w14:textId="77777777" w:rsidR="00E611EE" w:rsidRDefault="00000000">
      <w:pPr>
        <w:tabs>
          <w:tab w:val="left" w:pos="1180"/>
        </w:tabs>
        <w:spacing w:line="292" w:lineRule="auto"/>
        <w:ind w:left="1188" w:right="120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 xml:space="preserve"> 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1"/>
          <w:sz w:val="23"/>
          <w:szCs w:val="23"/>
        </w:rPr>
        <w:t xml:space="preserve"> 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d of 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ry</w:t>
      </w:r>
      <w:r>
        <w:rPr>
          <w:spacing w:val="-9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-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proofErr w:type="gramEnd"/>
      <w:r>
        <w:rPr>
          <w:spacing w:val="-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 xml:space="preserve">,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um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no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d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rry</w:t>
      </w:r>
      <w:r>
        <w:rPr>
          <w:spacing w:val="-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1"/>
          <w:sz w:val="23"/>
          <w:szCs w:val="23"/>
        </w:rPr>
        <w:t>s</w:t>
      </w:r>
      <w:r>
        <w:rPr>
          <w:spacing w:val="2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me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72C68171" w14:textId="77777777" w:rsidR="00E611EE" w:rsidRDefault="00E611EE">
      <w:pPr>
        <w:spacing w:before="5" w:line="140" w:lineRule="exact"/>
        <w:rPr>
          <w:sz w:val="15"/>
          <w:szCs w:val="15"/>
        </w:rPr>
      </w:pPr>
    </w:p>
    <w:p w14:paraId="4460C74F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-19"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er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o</w:t>
      </w:r>
      <w:r>
        <w:rPr>
          <w:b/>
          <w:spacing w:val="-1"/>
          <w:sz w:val="23"/>
          <w:szCs w:val="23"/>
        </w:rPr>
        <w:t>l</w:t>
      </w:r>
      <w:r>
        <w:rPr>
          <w:b/>
          <w:sz w:val="23"/>
          <w:szCs w:val="23"/>
        </w:rPr>
        <w:t>o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s</w:t>
      </w:r>
    </w:p>
    <w:p w14:paraId="4FCAF3E5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37FB7BFF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rPr>
          <w:b/>
          <w:spacing w:val="2"/>
          <w:position w:val="-1"/>
          <w:sz w:val="23"/>
          <w:szCs w:val="23"/>
        </w:rPr>
        <w:t>C</w:t>
      </w:r>
      <w:r>
        <w:rPr>
          <w:b/>
          <w:position w:val="-1"/>
          <w:sz w:val="23"/>
          <w:szCs w:val="23"/>
        </w:rPr>
        <w:t>a</w:t>
      </w:r>
      <w:r>
        <w:rPr>
          <w:b/>
          <w:spacing w:val="3"/>
          <w:position w:val="-1"/>
          <w:sz w:val="23"/>
          <w:szCs w:val="23"/>
        </w:rPr>
        <w:t>r</w:t>
      </w:r>
      <w:r>
        <w:rPr>
          <w:b/>
          <w:spacing w:val="-1"/>
          <w:position w:val="-1"/>
          <w:sz w:val="23"/>
          <w:szCs w:val="23"/>
        </w:rPr>
        <w:t>r</w:t>
      </w:r>
      <w:r>
        <w:rPr>
          <w:b/>
          <w:position w:val="-1"/>
          <w:sz w:val="23"/>
          <w:szCs w:val="23"/>
        </w:rPr>
        <w:t>y</w:t>
      </w:r>
    </w:p>
    <w:p w14:paraId="45D0BD61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73FE009C" w14:textId="77777777" w:rsidR="00E611EE" w:rsidRDefault="00000000">
      <w:pPr>
        <w:spacing w:line="300" w:lineRule="auto"/>
        <w:ind w:left="108" w:right="111" w:firstLine="720"/>
        <w:rPr>
          <w:sz w:val="23"/>
          <w:szCs w:val="23"/>
        </w:rPr>
      </w:pP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w</w:t>
      </w:r>
      <w:r>
        <w:rPr>
          <w:spacing w:val="36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rf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2"/>
          <w:sz w:val="23"/>
          <w:szCs w:val="23"/>
        </w:rPr>
        <w:t>iti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726A60B9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760D8361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Exa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7F7608E9" w14:textId="77777777" w:rsidR="00E611EE" w:rsidRDefault="00E611EE">
      <w:pPr>
        <w:spacing w:before="6" w:line="200" w:lineRule="exact"/>
      </w:pPr>
    </w:p>
    <w:p w14:paraId="6E40C967" w14:textId="77777777" w:rsidR="00E611EE" w:rsidRDefault="00000000">
      <w:pPr>
        <w:spacing w:line="431" w:lineRule="auto"/>
        <w:ind w:left="381" w:right="5913" w:firstLine="106"/>
        <w:jc w:val="center"/>
        <w:rPr>
          <w:sz w:val="23"/>
          <w:szCs w:val="23"/>
        </w:rPr>
      </w:pPr>
      <w:r>
        <w:rPr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rry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- </w:t>
      </w:r>
      <w:r>
        <w:rPr>
          <w:spacing w:val="-3"/>
          <w:sz w:val="23"/>
          <w:szCs w:val="23"/>
        </w:rPr>
        <w:t>A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467B70E0" w14:textId="77777777" w:rsidR="00E611EE" w:rsidRDefault="00000000">
      <w:pPr>
        <w:spacing w:before="1"/>
        <w:ind w:left="338"/>
        <w:rPr>
          <w:sz w:val="23"/>
          <w:szCs w:val="23"/>
        </w:rPr>
      </w:pP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9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08A60FFA" w14:textId="77777777" w:rsidR="00E611EE" w:rsidRDefault="00E611EE">
      <w:pPr>
        <w:spacing w:before="6" w:line="200" w:lineRule="exact"/>
      </w:pPr>
    </w:p>
    <w:p w14:paraId="65BFB20D" w14:textId="77777777" w:rsidR="00E611EE" w:rsidRDefault="00000000">
      <w:pPr>
        <w:ind w:left="247"/>
        <w:rPr>
          <w:sz w:val="23"/>
          <w:szCs w:val="23"/>
        </w:rPr>
      </w:pP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+</w:t>
      </w:r>
    </w:p>
    <w:p w14:paraId="061E7A76" w14:textId="77777777" w:rsidR="00E611EE" w:rsidRDefault="00000000">
      <w:pPr>
        <w:spacing w:before="66" w:line="300" w:lineRule="auto"/>
        <w:ind w:left="194" w:right="5762" w:firstLine="1450"/>
        <w:rPr>
          <w:sz w:val="23"/>
          <w:szCs w:val="23"/>
        </w:rPr>
      </w:pPr>
      <w:r>
        <w:rPr>
          <w:sz w:val="23"/>
          <w:szCs w:val="23"/>
        </w:rPr>
        <w:t>——————— 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22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5A4CBD42" w14:textId="77777777" w:rsidR="00E611EE" w:rsidRDefault="00E611EE">
      <w:pPr>
        <w:spacing w:before="3" w:line="100" w:lineRule="exact"/>
        <w:rPr>
          <w:sz w:val="10"/>
          <w:szCs w:val="10"/>
        </w:rPr>
      </w:pPr>
    </w:p>
    <w:p w14:paraId="4D057640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g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f</w:t>
      </w:r>
      <w:r>
        <w:rPr>
          <w:b/>
          <w:spacing w:val="-1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 xml:space="preserve">t </w:t>
      </w:r>
      <w:r>
        <w:rPr>
          <w:b/>
          <w:spacing w:val="5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>(L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2"/>
          <w:sz w:val="23"/>
          <w:szCs w:val="23"/>
        </w:rPr>
        <w:t>D</w:t>
      </w:r>
      <w:r>
        <w:rPr>
          <w:b/>
          <w:sz w:val="23"/>
          <w:szCs w:val="23"/>
        </w:rPr>
        <w:t>)</w:t>
      </w:r>
    </w:p>
    <w:p w14:paraId="659656F4" w14:textId="77777777" w:rsidR="00E611EE" w:rsidRDefault="00E611EE">
      <w:pPr>
        <w:spacing w:before="10" w:line="100" w:lineRule="exact"/>
        <w:rPr>
          <w:sz w:val="10"/>
          <w:szCs w:val="10"/>
        </w:rPr>
      </w:pPr>
    </w:p>
    <w:p w14:paraId="5392C972" w14:textId="77777777" w:rsidR="00E611EE" w:rsidRDefault="00000000">
      <w:pPr>
        <w:ind w:left="828"/>
        <w:rPr>
          <w:sz w:val="23"/>
          <w:szCs w:val="23"/>
        </w:rPr>
      </w:pP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17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ry 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L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1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-14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41470F74" w14:textId="77777777" w:rsidR="00E611EE" w:rsidRDefault="00E611EE">
      <w:pPr>
        <w:spacing w:before="6" w:line="200" w:lineRule="exact"/>
      </w:pPr>
    </w:p>
    <w:p w14:paraId="5E28A457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-1"/>
          <w:sz w:val="23"/>
          <w:szCs w:val="23"/>
        </w:rPr>
        <w:t>M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g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f</w:t>
      </w:r>
      <w:r>
        <w:rPr>
          <w:b/>
          <w:spacing w:val="-1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 xml:space="preserve"> B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>(</w:t>
      </w:r>
      <w:r>
        <w:rPr>
          <w:b/>
          <w:spacing w:val="-1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2"/>
          <w:sz w:val="23"/>
          <w:szCs w:val="23"/>
        </w:rPr>
        <w:t>D</w:t>
      </w:r>
      <w:r>
        <w:rPr>
          <w:b/>
          <w:sz w:val="23"/>
          <w:szCs w:val="23"/>
        </w:rPr>
        <w:t>)</w:t>
      </w:r>
    </w:p>
    <w:p w14:paraId="58357738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162B827A" w14:textId="77777777" w:rsidR="00E611EE" w:rsidRDefault="00000000">
      <w:pPr>
        <w:ind w:left="828"/>
        <w:rPr>
          <w:sz w:val="23"/>
          <w:szCs w:val="23"/>
        </w:rPr>
        <w:sectPr w:rsidR="00E611EE">
          <w:pgSz w:w="12240" w:h="15840"/>
          <w:pgMar w:top="1960" w:right="1560" w:bottom="280" w:left="1620" w:header="1764" w:footer="0" w:gutter="0"/>
          <w:cols w:space="720"/>
        </w:sectPr>
      </w:pP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4"/>
          <w:sz w:val="23"/>
          <w:szCs w:val="23"/>
        </w:rPr>
        <w:t>h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17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ry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-14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1E3941B6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159AB039" w14:textId="77777777" w:rsidR="00E611EE" w:rsidRDefault="00000000">
      <w:pPr>
        <w:spacing w:before="30" w:line="260" w:lineRule="exact"/>
        <w:ind w:left="108"/>
        <w:rPr>
          <w:sz w:val="23"/>
          <w:szCs w:val="23"/>
        </w:rPr>
      </w:pPr>
      <w:r>
        <w:rPr>
          <w:b/>
          <w:position w:val="-1"/>
          <w:sz w:val="23"/>
          <w:szCs w:val="23"/>
        </w:rPr>
        <w:t>Exa</w:t>
      </w:r>
      <w:r>
        <w:rPr>
          <w:b/>
          <w:spacing w:val="5"/>
          <w:position w:val="-1"/>
          <w:sz w:val="23"/>
          <w:szCs w:val="23"/>
        </w:rPr>
        <w:t>m</w:t>
      </w:r>
      <w:r>
        <w:rPr>
          <w:b/>
          <w:spacing w:val="1"/>
          <w:position w:val="-1"/>
          <w:sz w:val="23"/>
          <w:szCs w:val="23"/>
        </w:rPr>
        <w:t>p</w:t>
      </w:r>
      <w:r>
        <w:rPr>
          <w:b/>
          <w:spacing w:val="-2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e</w:t>
      </w:r>
    </w:p>
    <w:p w14:paraId="6A672AA9" w14:textId="77777777" w:rsidR="00E611EE" w:rsidRDefault="00E611EE">
      <w:pPr>
        <w:spacing w:before="10" w:line="120" w:lineRule="exact"/>
        <w:rPr>
          <w:sz w:val="13"/>
          <w:szCs w:val="13"/>
        </w:rPr>
      </w:pPr>
    </w:p>
    <w:tbl>
      <w:tblPr>
        <w:tblW w:w="0" w:type="auto"/>
        <w:tblInd w:w="9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624"/>
        <w:gridCol w:w="823"/>
      </w:tblGrid>
      <w:tr w:rsidR="00E611EE" w14:paraId="0FFE61BB" w14:textId="77777777">
        <w:trPr>
          <w:trHeight w:hRule="exact" w:val="447"/>
        </w:trPr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</w:tcPr>
          <w:p w14:paraId="12DC78D4" w14:textId="77777777" w:rsidR="00E611EE" w:rsidRDefault="00000000">
            <w:pPr>
              <w:spacing w:before="70"/>
              <w:ind w:left="4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    </w:t>
            </w:r>
            <w:r>
              <w:rPr>
                <w:spacing w:val="5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1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14:paraId="2F1411EB" w14:textId="77777777" w:rsidR="00E611EE" w:rsidRDefault="00000000">
            <w:pPr>
              <w:spacing w:before="70"/>
              <w:ind w:left="17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14:paraId="300020FD" w14:textId="77777777" w:rsidR="00E611EE" w:rsidRDefault="00000000">
            <w:pPr>
              <w:spacing w:before="70"/>
              <w:ind w:left="301" w:right="332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2E2F477D" w14:textId="77777777">
        <w:trPr>
          <w:trHeight w:hRule="exact" w:val="482"/>
        </w:trPr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</w:tcPr>
          <w:p w14:paraId="2CF7F1EA" w14:textId="77777777" w:rsidR="00E611EE" w:rsidRDefault="00000000">
            <w:pPr>
              <w:spacing w:before="58"/>
              <w:ind w:left="40"/>
              <w:rPr>
                <w:rFonts w:ascii="Symbol" w:eastAsia="Symbol" w:hAnsi="Symbol" w:cs="Symbol"/>
                <w:sz w:val="25"/>
                <w:szCs w:val="25"/>
              </w:rPr>
            </w:pPr>
            <w:r>
              <w:rPr>
                <w:rFonts w:ascii="Symbol" w:eastAsia="Symbol" w:hAnsi="Symbol" w:cs="Symbol"/>
                <w:sz w:val="25"/>
                <w:szCs w:val="25"/>
              </w:rPr>
              <w:t>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14:paraId="3F087394" w14:textId="77777777" w:rsidR="00E611EE" w:rsidRDefault="00E611EE"/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14:paraId="4246B8E0" w14:textId="77777777" w:rsidR="00E611EE" w:rsidRDefault="00000000">
            <w:pPr>
              <w:spacing w:before="58"/>
              <w:ind w:left="300" w:right="296"/>
              <w:jc w:val="center"/>
              <w:rPr>
                <w:rFonts w:ascii="Symbol" w:eastAsia="Symbol" w:hAnsi="Symbol" w:cs="Symbol"/>
                <w:sz w:val="25"/>
                <w:szCs w:val="25"/>
              </w:rPr>
            </w:pPr>
            <w:r>
              <w:rPr>
                <w:rFonts w:ascii="Symbol" w:eastAsia="Symbol" w:hAnsi="Symbol" w:cs="Symbol"/>
                <w:w w:val="99"/>
                <w:sz w:val="25"/>
                <w:szCs w:val="25"/>
              </w:rPr>
              <w:t></w:t>
            </w:r>
          </w:p>
        </w:tc>
      </w:tr>
      <w:tr w:rsidR="00E611EE" w14:paraId="7D2543A1" w14:textId="77777777">
        <w:trPr>
          <w:trHeight w:hRule="exact" w:val="447"/>
        </w:trPr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</w:tcPr>
          <w:p w14:paraId="66D63F47" w14:textId="77777777" w:rsidR="00E611EE" w:rsidRDefault="00000000">
            <w:pPr>
              <w:spacing w:before="87"/>
              <w:ind w:left="40"/>
              <w:rPr>
                <w:sz w:val="23"/>
                <w:szCs w:val="23"/>
              </w:rPr>
            </w:pPr>
            <w:r>
              <w:rPr>
                <w:b/>
                <w:spacing w:val="-6"/>
                <w:sz w:val="23"/>
                <w:szCs w:val="23"/>
              </w:rPr>
              <w:t>M</w:t>
            </w:r>
            <w:r>
              <w:rPr>
                <w:b/>
                <w:spacing w:val="1"/>
                <w:sz w:val="23"/>
                <w:szCs w:val="23"/>
              </w:rPr>
              <w:t>S</w:t>
            </w:r>
            <w:r>
              <w:rPr>
                <w:b/>
                <w:sz w:val="23"/>
                <w:szCs w:val="23"/>
              </w:rPr>
              <w:t>D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14:paraId="444681D3" w14:textId="77777777" w:rsidR="00E611EE" w:rsidRDefault="00E611EE"/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14:paraId="5FEF5F3B" w14:textId="77777777" w:rsidR="00E611EE" w:rsidRDefault="00000000">
            <w:pPr>
              <w:spacing w:before="87"/>
              <w:ind w:left="338"/>
              <w:rPr>
                <w:sz w:val="23"/>
                <w:szCs w:val="23"/>
              </w:rPr>
            </w:pPr>
            <w:r>
              <w:rPr>
                <w:b/>
                <w:spacing w:val="-5"/>
                <w:sz w:val="23"/>
                <w:szCs w:val="23"/>
              </w:rPr>
              <w:t>L</w:t>
            </w:r>
            <w:r>
              <w:rPr>
                <w:b/>
                <w:spacing w:val="1"/>
                <w:sz w:val="23"/>
                <w:szCs w:val="23"/>
              </w:rPr>
              <w:t>S</w:t>
            </w:r>
            <w:r>
              <w:rPr>
                <w:b/>
                <w:sz w:val="23"/>
                <w:szCs w:val="23"/>
              </w:rPr>
              <w:t>D</w:t>
            </w:r>
          </w:p>
        </w:tc>
      </w:tr>
    </w:tbl>
    <w:p w14:paraId="19A07898" w14:textId="77777777" w:rsidR="00E611EE" w:rsidRDefault="00E611EE">
      <w:pPr>
        <w:spacing w:before="4" w:line="260" w:lineRule="exact"/>
        <w:rPr>
          <w:sz w:val="26"/>
          <w:szCs w:val="26"/>
        </w:rPr>
      </w:pPr>
    </w:p>
    <w:p w14:paraId="3C3F117F" w14:textId="77777777" w:rsidR="00E611EE" w:rsidRDefault="00000000">
      <w:pPr>
        <w:tabs>
          <w:tab w:val="left" w:pos="840"/>
        </w:tabs>
        <w:spacing w:before="18" w:line="296" w:lineRule="auto"/>
        <w:ind w:left="828" w:right="640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2"/>
          <w:sz w:val="23"/>
          <w:szCs w:val="23"/>
        </w:rPr>
        <w:t>w</w:t>
      </w:r>
      <w:r>
        <w:rPr>
          <w:spacing w:val="-1"/>
          <w:sz w:val="23"/>
          <w:szCs w:val="23"/>
        </w:rPr>
        <w:t>a</w:t>
      </w:r>
      <w:r>
        <w:rPr>
          <w:spacing w:val="-9"/>
          <w:sz w:val="23"/>
          <w:szCs w:val="23"/>
        </w:rPr>
        <w:t>y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m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L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-5"/>
          <w:sz w:val="23"/>
          <w:szCs w:val="23"/>
        </w:rPr>
        <w:t>ov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rds</w:t>
      </w:r>
      <w:r>
        <w:rPr>
          <w:spacing w:val="11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11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ho</w:t>
      </w:r>
      <w:r>
        <w:rPr>
          <w:sz w:val="23"/>
          <w:szCs w:val="23"/>
        </w:rPr>
        <w:t xml:space="preserve">ut 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rry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5A8F0A67" w14:textId="77777777" w:rsidR="00E611EE" w:rsidRDefault="00E611EE">
      <w:pPr>
        <w:spacing w:before="10" w:line="120" w:lineRule="exact"/>
        <w:rPr>
          <w:sz w:val="12"/>
          <w:szCs w:val="12"/>
        </w:rPr>
      </w:pPr>
    </w:p>
    <w:p w14:paraId="3C8F0662" w14:textId="77777777" w:rsidR="00E611EE" w:rsidRDefault="00000000">
      <w:pPr>
        <w:tabs>
          <w:tab w:val="left" w:pos="840"/>
        </w:tabs>
        <w:spacing w:line="296" w:lineRule="auto"/>
        <w:ind w:left="828" w:right="67" w:hanging="360"/>
        <w:rPr>
          <w:sz w:val="23"/>
          <w:szCs w:val="23"/>
        </w:rPr>
      </w:pPr>
      <w:r>
        <w:pict w14:anchorId="3333299C">
          <v:group id="_x0000_s2598" style="position:absolute;left:0;text-align:left;margin-left:142.55pt;margin-top:60.75pt;width:287.3pt;height:112.1pt;z-index:-5579;mso-position-horizontal-relative:page" coordorigin="2851,1215" coordsize="5746,2242">
            <v:shape id="_x0000_s2600" style="position:absolute;left:2851;top:1215;width:5746;height:2242" coordorigin="2851,1215" coordsize="5746,2242" path="m2851,3457r19,-24l2870,1234r5708,l8578,3433r-5708,l8597,3457r,-2242l2851,1215r,2242xe" fillcolor="black" stroked="f">
              <v:path arrowok="t"/>
            </v:shape>
            <v:shape id="_x0000_s2599" style="position:absolute;left:2851;top:1215;width:5746;height:2242" coordorigin="2851,1215" coordsize="5746,2242" path="m2870,3433r-19,24l8597,3457,2870,3433xe" fillcolor="black" stroked="f">
              <v:path arrowok="t"/>
            </v:shape>
            <w10:wrap anchorx="page"/>
          </v:group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11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4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 xml:space="preserve">y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5"/>
          <w:sz w:val="23"/>
          <w:szCs w:val="23"/>
        </w:rPr>
        <w:t xml:space="preserve"> r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fo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55F4A5D5" w14:textId="77777777" w:rsidR="00E611EE" w:rsidRDefault="00E611EE">
      <w:pPr>
        <w:spacing w:before="6" w:line="140" w:lineRule="exact"/>
        <w:rPr>
          <w:sz w:val="14"/>
          <w:szCs w:val="14"/>
        </w:rPr>
      </w:pPr>
    </w:p>
    <w:p w14:paraId="258ABA1E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rPr>
          <w:spacing w:val="-1"/>
          <w:position w:val="-1"/>
          <w:sz w:val="23"/>
          <w:szCs w:val="23"/>
        </w:rPr>
        <w:t>Le</w:t>
      </w:r>
      <w:r>
        <w:rPr>
          <w:position w:val="-1"/>
          <w:sz w:val="23"/>
          <w:szCs w:val="23"/>
        </w:rPr>
        <w:t>t</w:t>
      </w:r>
      <w:r>
        <w:rPr>
          <w:spacing w:val="8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h</w:t>
      </w:r>
      <w:r>
        <w:rPr>
          <w:position w:val="-1"/>
          <w:sz w:val="23"/>
          <w:szCs w:val="23"/>
        </w:rPr>
        <w:t>e</w:t>
      </w:r>
      <w:r>
        <w:rPr>
          <w:spacing w:val="8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g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-5"/>
          <w:position w:val="-1"/>
          <w:sz w:val="23"/>
          <w:szCs w:val="23"/>
        </w:rPr>
        <w:t>n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r</w:t>
      </w:r>
      <w:r>
        <w:rPr>
          <w:spacing w:val="-1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l</w:t>
      </w:r>
      <w:r>
        <w:rPr>
          <w:spacing w:val="3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xpr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1"/>
          <w:position w:val="-1"/>
          <w:sz w:val="23"/>
          <w:szCs w:val="23"/>
        </w:rPr>
        <w:t>ss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o</w:t>
      </w:r>
      <w:r>
        <w:rPr>
          <w:position w:val="-1"/>
          <w:sz w:val="23"/>
          <w:szCs w:val="23"/>
        </w:rPr>
        <w:t>n</w:t>
      </w:r>
      <w:r>
        <w:rPr>
          <w:spacing w:val="5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b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:</w:t>
      </w:r>
      <w:r>
        <w:rPr>
          <w:spacing w:val="1"/>
          <w:position w:val="-1"/>
          <w:sz w:val="23"/>
          <w:szCs w:val="23"/>
        </w:rPr>
        <w:t xml:space="preserve"> </w:t>
      </w:r>
      <w:r>
        <w:rPr>
          <w:b/>
          <w:position w:val="-1"/>
          <w:sz w:val="23"/>
          <w:szCs w:val="23"/>
        </w:rPr>
        <w:t>o</w:t>
      </w:r>
      <w:r>
        <w:rPr>
          <w:b/>
          <w:spacing w:val="2"/>
          <w:position w:val="-1"/>
          <w:sz w:val="23"/>
          <w:szCs w:val="23"/>
        </w:rPr>
        <w:t>p</w:t>
      </w:r>
      <w:r>
        <w:rPr>
          <w:b/>
          <w:spacing w:val="-1"/>
          <w:position w:val="-1"/>
          <w:sz w:val="23"/>
          <w:szCs w:val="23"/>
        </w:rPr>
        <w:t>er</w:t>
      </w:r>
      <w:r>
        <w:rPr>
          <w:b/>
          <w:position w:val="-1"/>
          <w:sz w:val="23"/>
          <w:szCs w:val="23"/>
        </w:rPr>
        <w:t>a</w:t>
      </w:r>
      <w:r>
        <w:rPr>
          <w:b/>
          <w:spacing w:val="-3"/>
          <w:position w:val="-1"/>
          <w:sz w:val="23"/>
          <w:szCs w:val="23"/>
        </w:rPr>
        <w:t>n</w:t>
      </w:r>
      <w:r>
        <w:rPr>
          <w:b/>
          <w:spacing w:val="1"/>
          <w:position w:val="-1"/>
          <w:sz w:val="23"/>
          <w:szCs w:val="23"/>
        </w:rPr>
        <w:t>d</w:t>
      </w:r>
      <w:r>
        <w:rPr>
          <w:b/>
          <w:position w:val="-1"/>
          <w:sz w:val="23"/>
          <w:szCs w:val="23"/>
        </w:rPr>
        <w:t>1</w:t>
      </w:r>
      <w:r>
        <w:rPr>
          <w:b/>
          <w:spacing w:val="10"/>
          <w:position w:val="-1"/>
          <w:sz w:val="23"/>
          <w:szCs w:val="23"/>
        </w:rPr>
        <w:t xml:space="preserve"> </w:t>
      </w:r>
      <w:r>
        <w:rPr>
          <w:b/>
          <w:position w:val="-1"/>
          <w:sz w:val="23"/>
          <w:szCs w:val="23"/>
        </w:rPr>
        <w:t>+</w:t>
      </w:r>
      <w:r>
        <w:rPr>
          <w:b/>
          <w:spacing w:val="13"/>
          <w:position w:val="-1"/>
          <w:sz w:val="23"/>
          <w:szCs w:val="23"/>
        </w:rPr>
        <w:t xml:space="preserve"> </w:t>
      </w:r>
      <w:r>
        <w:rPr>
          <w:b/>
          <w:position w:val="-1"/>
          <w:sz w:val="23"/>
          <w:szCs w:val="23"/>
        </w:rPr>
        <w:t>o</w:t>
      </w:r>
      <w:r>
        <w:rPr>
          <w:b/>
          <w:spacing w:val="2"/>
          <w:position w:val="-1"/>
          <w:sz w:val="23"/>
          <w:szCs w:val="23"/>
        </w:rPr>
        <w:t>p</w:t>
      </w:r>
      <w:r>
        <w:rPr>
          <w:b/>
          <w:spacing w:val="-1"/>
          <w:position w:val="-1"/>
          <w:sz w:val="23"/>
          <w:szCs w:val="23"/>
        </w:rPr>
        <w:t>er</w:t>
      </w:r>
      <w:r>
        <w:rPr>
          <w:b/>
          <w:position w:val="-1"/>
          <w:sz w:val="23"/>
          <w:szCs w:val="23"/>
        </w:rPr>
        <w:t>a</w:t>
      </w:r>
      <w:r>
        <w:rPr>
          <w:b/>
          <w:spacing w:val="-3"/>
          <w:position w:val="-1"/>
          <w:sz w:val="23"/>
          <w:szCs w:val="23"/>
        </w:rPr>
        <w:t>n</w:t>
      </w:r>
      <w:r>
        <w:rPr>
          <w:b/>
          <w:spacing w:val="1"/>
          <w:position w:val="-1"/>
          <w:sz w:val="23"/>
          <w:szCs w:val="23"/>
        </w:rPr>
        <w:t>d</w:t>
      </w:r>
      <w:r>
        <w:rPr>
          <w:b/>
          <w:spacing w:val="-1"/>
          <w:position w:val="-1"/>
          <w:sz w:val="23"/>
          <w:szCs w:val="23"/>
        </w:rPr>
        <w:t>2</w:t>
      </w:r>
      <w:r>
        <w:rPr>
          <w:position w:val="-1"/>
          <w:sz w:val="23"/>
          <w:szCs w:val="23"/>
        </w:rPr>
        <w:t>.</w:t>
      </w:r>
    </w:p>
    <w:p w14:paraId="5612CD4A" w14:textId="77777777" w:rsidR="00E611EE" w:rsidRDefault="00E611EE">
      <w:pPr>
        <w:spacing w:before="7" w:line="120" w:lineRule="exact"/>
        <w:rPr>
          <w:sz w:val="13"/>
          <w:szCs w:val="13"/>
        </w:rPr>
      </w:pPr>
    </w:p>
    <w:tbl>
      <w:tblPr>
        <w:tblW w:w="0" w:type="auto"/>
        <w:tblInd w:w="1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498"/>
        <w:gridCol w:w="1258"/>
        <w:gridCol w:w="1421"/>
      </w:tblGrid>
      <w:tr w:rsidR="00E611EE" w14:paraId="55BE3B9E" w14:textId="77777777">
        <w:trPr>
          <w:trHeight w:hRule="exact" w:val="442"/>
        </w:trPr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A5A7929" w14:textId="77777777" w:rsidR="00E611EE" w:rsidRDefault="00000000">
            <w:pPr>
              <w:spacing w:before="78"/>
              <w:ind w:left="298"/>
              <w:rPr>
                <w:sz w:val="23"/>
                <w:szCs w:val="23"/>
              </w:rPr>
            </w:pPr>
            <w:r>
              <w:rPr>
                <w:b/>
                <w:spacing w:val="-1"/>
                <w:sz w:val="23"/>
                <w:szCs w:val="23"/>
              </w:rPr>
              <w:t>O</w:t>
            </w:r>
            <w:r>
              <w:rPr>
                <w:b/>
                <w:spacing w:val="1"/>
                <w:sz w:val="23"/>
                <w:szCs w:val="23"/>
              </w:rPr>
              <w:t>p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-3"/>
                <w:sz w:val="23"/>
                <w:szCs w:val="23"/>
              </w:rPr>
              <w:t>n</w:t>
            </w:r>
            <w:r>
              <w:rPr>
                <w:b/>
                <w:spacing w:val="1"/>
                <w:sz w:val="23"/>
                <w:szCs w:val="23"/>
              </w:rPr>
              <w:t>d</w:t>
            </w: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14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6D53C" w14:textId="77777777" w:rsidR="00E611EE" w:rsidRDefault="00000000">
            <w:pPr>
              <w:spacing w:before="78"/>
              <w:ind w:left="205"/>
              <w:rPr>
                <w:sz w:val="23"/>
                <w:szCs w:val="23"/>
              </w:rPr>
            </w:pPr>
            <w:r>
              <w:rPr>
                <w:b/>
                <w:spacing w:val="-1"/>
                <w:sz w:val="23"/>
                <w:szCs w:val="23"/>
              </w:rPr>
              <w:t>O</w:t>
            </w:r>
            <w:r>
              <w:rPr>
                <w:b/>
                <w:spacing w:val="2"/>
                <w:sz w:val="23"/>
                <w:szCs w:val="23"/>
              </w:rPr>
              <w:t>p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-3"/>
                <w:sz w:val="23"/>
                <w:szCs w:val="23"/>
              </w:rPr>
              <w:t>n</w:t>
            </w:r>
            <w:r>
              <w:rPr>
                <w:b/>
                <w:spacing w:val="1"/>
                <w:sz w:val="23"/>
                <w:szCs w:val="23"/>
              </w:rPr>
              <w:t>d</w:t>
            </w:r>
            <w:r>
              <w:rPr>
                <w:b/>
                <w:sz w:val="23"/>
                <w:szCs w:val="23"/>
              </w:rPr>
              <w:t>2</w:t>
            </w:r>
          </w:p>
        </w:tc>
        <w:tc>
          <w:tcPr>
            <w:tcW w:w="1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F599C" w14:textId="77777777" w:rsidR="00E611EE" w:rsidRDefault="00000000">
            <w:pPr>
              <w:spacing w:before="78"/>
              <w:ind w:left="311"/>
              <w:rPr>
                <w:sz w:val="23"/>
                <w:szCs w:val="23"/>
              </w:rPr>
            </w:pPr>
            <w:r>
              <w:rPr>
                <w:b/>
                <w:spacing w:val="2"/>
                <w:sz w:val="23"/>
                <w:szCs w:val="23"/>
              </w:rPr>
              <w:t>R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6"/>
                <w:sz w:val="23"/>
                <w:szCs w:val="23"/>
              </w:rPr>
              <w:t>s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pacing w:val="-2"/>
                <w:sz w:val="23"/>
                <w:szCs w:val="23"/>
              </w:rPr>
              <w:t>l</w:t>
            </w:r>
            <w:r>
              <w:rPr>
                <w:b/>
                <w:sz w:val="23"/>
                <w:szCs w:val="23"/>
              </w:rPr>
              <w:t>t</w:t>
            </w:r>
          </w:p>
        </w:tc>
        <w:tc>
          <w:tcPr>
            <w:tcW w:w="1421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436D5E0F" w14:textId="77777777" w:rsidR="00E611EE" w:rsidRDefault="00000000">
            <w:pPr>
              <w:spacing w:before="78"/>
              <w:ind w:left="426"/>
              <w:rPr>
                <w:sz w:val="23"/>
                <w:szCs w:val="23"/>
              </w:rPr>
            </w:pPr>
            <w:r>
              <w:rPr>
                <w:b/>
                <w:spacing w:val="2"/>
                <w:sz w:val="23"/>
                <w:szCs w:val="23"/>
              </w:rPr>
              <w:t>C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pacing w:val="-1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y</w:t>
            </w:r>
          </w:p>
        </w:tc>
      </w:tr>
      <w:tr w:rsidR="00E611EE" w14:paraId="67B01618" w14:textId="77777777">
        <w:trPr>
          <w:trHeight w:hRule="exact" w:val="437"/>
        </w:trPr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E01F1E3" w14:textId="77777777" w:rsidR="00E611EE" w:rsidRDefault="00000000">
            <w:pPr>
              <w:spacing w:before="67"/>
              <w:ind w:left="702" w:right="658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99B56" w14:textId="77777777" w:rsidR="00E611EE" w:rsidRDefault="00000000">
            <w:pPr>
              <w:spacing w:before="67"/>
              <w:ind w:left="610" w:right="67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8EE1D" w14:textId="77777777" w:rsidR="00E611EE" w:rsidRDefault="00000000">
            <w:pPr>
              <w:spacing w:before="67"/>
              <w:ind w:left="528" w:right="51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5938707" w14:textId="77777777" w:rsidR="00E611EE" w:rsidRDefault="00000000">
            <w:pPr>
              <w:spacing w:before="67"/>
              <w:ind w:left="634" w:right="58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16DA74E4" w14:textId="77777777">
        <w:trPr>
          <w:trHeight w:hRule="exact" w:val="444"/>
        </w:trPr>
        <w:tc>
          <w:tcPr>
            <w:tcW w:w="1560" w:type="dxa"/>
            <w:tcBorders>
              <w:top w:val="single" w:sz="8" w:space="0" w:color="000000"/>
              <w:left w:val="nil"/>
              <w:bottom w:val="single" w:sz="10" w:space="0" w:color="000000"/>
              <w:right w:val="single" w:sz="8" w:space="0" w:color="000000"/>
            </w:tcBorders>
          </w:tcPr>
          <w:p w14:paraId="694C8EE7" w14:textId="77777777" w:rsidR="00E611EE" w:rsidRDefault="00000000">
            <w:pPr>
              <w:spacing w:before="72"/>
              <w:ind w:left="702" w:right="658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39131B3F" w14:textId="77777777" w:rsidR="00E611EE" w:rsidRDefault="00000000">
            <w:pPr>
              <w:spacing w:before="72"/>
              <w:ind w:left="610" w:right="67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258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2D0905DF" w14:textId="77777777" w:rsidR="00E611EE" w:rsidRDefault="00000000">
            <w:pPr>
              <w:spacing w:before="72"/>
              <w:ind w:left="528" w:right="51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nil"/>
            </w:tcBorders>
          </w:tcPr>
          <w:p w14:paraId="4E330883" w14:textId="77777777" w:rsidR="00E611EE" w:rsidRDefault="00000000">
            <w:pPr>
              <w:spacing w:before="72"/>
              <w:ind w:left="634" w:right="58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4E65AF0B" w14:textId="77777777">
        <w:trPr>
          <w:trHeight w:hRule="exact" w:val="466"/>
        </w:trPr>
        <w:tc>
          <w:tcPr>
            <w:tcW w:w="1560" w:type="dxa"/>
            <w:tcBorders>
              <w:top w:val="single" w:sz="10" w:space="0" w:color="000000"/>
              <w:left w:val="nil"/>
              <w:bottom w:val="single" w:sz="10" w:space="0" w:color="000000"/>
              <w:right w:val="single" w:sz="8" w:space="0" w:color="000000"/>
            </w:tcBorders>
          </w:tcPr>
          <w:p w14:paraId="55C30680" w14:textId="77777777" w:rsidR="00E611EE" w:rsidRDefault="00000000">
            <w:pPr>
              <w:spacing w:before="72"/>
              <w:ind w:left="702" w:right="658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98" w:type="dxa"/>
            <w:tcBorders>
              <w:top w:val="single" w:sz="10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35DD34C4" w14:textId="77777777" w:rsidR="00E611EE" w:rsidRDefault="00000000">
            <w:pPr>
              <w:spacing w:before="72"/>
              <w:ind w:left="610" w:right="67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258" w:type="dxa"/>
            <w:tcBorders>
              <w:top w:val="single" w:sz="10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023E1BFF" w14:textId="77777777" w:rsidR="00E611EE" w:rsidRDefault="00000000">
            <w:pPr>
              <w:spacing w:before="72"/>
              <w:ind w:left="528" w:right="51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21" w:type="dxa"/>
            <w:tcBorders>
              <w:top w:val="single" w:sz="10" w:space="0" w:color="000000"/>
              <w:left w:val="single" w:sz="8" w:space="0" w:color="000000"/>
              <w:bottom w:val="single" w:sz="10" w:space="0" w:color="000000"/>
              <w:right w:val="nil"/>
            </w:tcBorders>
          </w:tcPr>
          <w:p w14:paraId="23C4C27B" w14:textId="77777777" w:rsidR="00E611EE" w:rsidRDefault="00000000">
            <w:pPr>
              <w:spacing w:before="72"/>
              <w:ind w:left="634" w:right="58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5485C5AA" w14:textId="77777777">
        <w:trPr>
          <w:trHeight w:hRule="exact" w:val="434"/>
        </w:trPr>
        <w:tc>
          <w:tcPr>
            <w:tcW w:w="1560" w:type="dxa"/>
            <w:tcBorders>
              <w:top w:val="single" w:sz="10" w:space="0" w:color="000000"/>
              <w:left w:val="nil"/>
              <w:bottom w:val="nil"/>
              <w:right w:val="single" w:sz="8" w:space="0" w:color="000000"/>
            </w:tcBorders>
          </w:tcPr>
          <w:p w14:paraId="2DF918FB" w14:textId="77777777" w:rsidR="00E611EE" w:rsidRDefault="00000000">
            <w:pPr>
              <w:spacing w:before="48"/>
              <w:ind w:left="702" w:right="658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98" w:type="dxa"/>
            <w:tcBorders>
              <w:top w:val="single" w:sz="10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84022CF" w14:textId="77777777" w:rsidR="00E611EE" w:rsidRDefault="00000000">
            <w:pPr>
              <w:spacing w:before="48"/>
              <w:ind w:left="610" w:right="67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258" w:type="dxa"/>
            <w:tcBorders>
              <w:top w:val="single" w:sz="10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F843FEE" w14:textId="77777777" w:rsidR="00E611EE" w:rsidRDefault="00000000">
            <w:pPr>
              <w:spacing w:before="48"/>
              <w:ind w:left="528" w:right="51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21" w:type="dxa"/>
            <w:tcBorders>
              <w:top w:val="single" w:sz="10" w:space="0" w:color="000000"/>
              <w:left w:val="single" w:sz="8" w:space="0" w:color="000000"/>
              <w:bottom w:val="nil"/>
              <w:right w:val="nil"/>
            </w:tcBorders>
          </w:tcPr>
          <w:p w14:paraId="6F957A67" w14:textId="77777777" w:rsidR="00E611EE" w:rsidRDefault="00000000">
            <w:pPr>
              <w:spacing w:before="48"/>
              <w:ind w:left="634" w:right="58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</w:tbl>
    <w:p w14:paraId="2AFCFB87" w14:textId="77777777" w:rsidR="00E611EE" w:rsidRDefault="00E611EE">
      <w:pPr>
        <w:spacing w:before="6" w:line="200" w:lineRule="exact"/>
      </w:pPr>
    </w:p>
    <w:p w14:paraId="464A2BAE" w14:textId="77777777" w:rsidR="00E611EE" w:rsidRDefault="00000000">
      <w:pPr>
        <w:spacing w:before="30"/>
        <w:ind w:left="828"/>
        <w:rPr>
          <w:sz w:val="23"/>
          <w:szCs w:val="23"/>
        </w:rPr>
      </w:pPr>
      <w:r>
        <w:pict w14:anchorId="4CD001FD">
          <v:group id="_x0000_s2593" style="position:absolute;left:0;text-align:left;margin-left:119.75pt;margin-top:35.25pt;width:349.7pt;height:198.05pt;z-index:-5578;mso-position-horizontal-relative:page" coordorigin="2395,705" coordsize="6994,3961">
            <v:group id="_x0000_s2594" style="position:absolute;left:2405;top:715;width:6974;height:3941" coordorigin="2405,715" coordsize="6974,3941">
              <v:shape id="_x0000_s2597" style="position:absolute;left:2405;top:715;width:6974;height:3941" coordorigin="2405,715" coordsize="6974,3941" path="m2405,4656r19,-19l2424,739r6936,l9360,4637r-6936,l9379,4656r,-3941l2405,715r,3941xe" fillcolor="black" stroked="f">
                <v:path arrowok="t"/>
              </v:shape>
              <v:group id="_x0000_s2595" style="position:absolute;left:2405;top:4637;width:6974;height:19" coordorigin="2405,4637" coordsize="6974,19">
                <v:shape id="_x0000_s2596" style="position:absolute;left:2405;top:4637;width:6974;height:19" coordorigin="2405,4637" coordsize="6974,19" path="m2424,4637r-19,19l9379,4656,2424,4637xe" fillcolor="black" stroked="f">
                  <v:path arrowok="t"/>
                </v:shape>
              </v:group>
            </v:group>
            <w10:wrap anchorx="page"/>
          </v:group>
        </w:pict>
      </w:r>
      <w:r>
        <w:rPr>
          <w:spacing w:val="1"/>
          <w:sz w:val="23"/>
          <w:szCs w:val="23"/>
        </w:rPr>
        <w:t>F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ss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nvo</w:t>
      </w:r>
      <w:r>
        <w:rPr>
          <w:spacing w:val="-6"/>
          <w:sz w:val="23"/>
          <w:szCs w:val="23"/>
        </w:rPr>
        <w:t>l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xpr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2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:</w:t>
      </w:r>
    </w:p>
    <w:p w14:paraId="267A908C" w14:textId="77777777" w:rsidR="00E611EE" w:rsidRDefault="00000000">
      <w:pPr>
        <w:spacing w:before="66"/>
        <w:ind w:left="2988"/>
        <w:rPr>
          <w:sz w:val="23"/>
          <w:szCs w:val="23"/>
        </w:rPr>
      </w:pP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p</w:t>
      </w:r>
      <w:r>
        <w:rPr>
          <w:b/>
          <w:spacing w:val="-1"/>
          <w:sz w:val="23"/>
          <w:szCs w:val="23"/>
        </w:rPr>
        <w:t>er</w:t>
      </w:r>
      <w:r>
        <w:rPr>
          <w:b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>d</w:t>
      </w:r>
      <w:r>
        <w:rPr>
          <w:b/>
          <w:sz w:val="23"/>
          <w:szCs w:val="23"/>
        </w:rPr>
        <w:t>1 +</w:t>
      </w:r>
      <w:r>
        <w:rPr>
          <w:b/>
          <w:spacing w:val="4"/>
          <w:sz w:val="23"/>
          <w:szCs w:val="23"/>
        </w:rPr>
        <w:t xml:space="preserve"> 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p</w:t>
      </w:r>
      <w:r>
        <w:rPr>
          <w:b/>
          <w:spacing w:val="-1"/>
          <w:sz w:val="23"/>
          <w:szCs w:val="23"/>
        </w:rPr>
        <w:t>er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>d</w:t>
      </w:r>
      <w:r>
        <w:rPr>
          <w:b/>
          <w:sz w:val="23"/>
          <w:szCs w:val="23"/>
        </w:rPr>
        <w:t>2 +</w:t>
      </w:r>
      <w:r>
        <w:rPr>
          <w:b/>
          <w:spacing w:val="4"/>
          <w:sz w:val="23"/>
          <w:szCs w:val="23"/>
        </w:rPr>
        <w:t xml:space="preserve"> 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p</w:t>
      </w:r>
      <w:r>
        <w:rPr>
          <w:b/>
          <w:spacing w:val="-1"/>
          <w:sz w:val="23"/>
          <w:szCs w:val="23"/>
        </w:rPr>
        <w:t>er</w:t>
      </w:r>
      <w:r>
        <w:rPr>
          <w:b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3</w:t>
      </w:r>
      <w:r>
        <w:rPr>
          <w:sz w:val="23"/>
          <w:szCs w:val="23"/>
        </w:rPr>
        <w:t>.</w:t>
      </w:r>
    </w:p>
    <w:p w14:paraId="470818A3" w14:textId="77777777" w:rsidR="00E611EE" w:rsidRDefault="00E611EE">
      <w:pPr>
        <w:spacing w:before="3" w:line="100" w:lineRule="exact"/>
        <w:rPr>
          <w:sz w:val="11"/>
          <w:szCs w:val="11"/>
        </w:rPr>
      </w:pPr>
    </w:p>
    <w:tbl>
      <w:tblPr>
        <w:tblW w:w="0" w:type="auto"/>
        <w:tblInd w:w="7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1"/>
        <w:gridCol w:w="1589"/>
        <w:gridCol w:w="1474"/>
        <w:gridCol w:w="1133"/>
        <w:gridCol w:w="1224"/>
      </w:tblGrid>
      <w:tr w:rsidR="00E611EE" w14:paraId="066234F0" w14:textId="77777777">
        <w:trPr>
          <w:trHeight w:hRule="exact" w:val="432"/>
        </w:trPr>
        <w:tc>
          <w:tcPr>
            <w:tcW w:w="15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1CA5ED86" w14:textId="77777777" w:rsidR="00E611EE" w:rsidRDefault="00000000">
            <w:pPr>
              <w:spacing w:before="63"/>
              <w:ind w:left="293"/>
              <w:rPr>
                <w:sz w:val="23"/>
                <w:szCs w:val="23"/>
              </w:rPr>
            </w:pPr>
            <w:r>
              <w:rPr>
                <w:b/>
                <w:spacing w:val="-1"/>
                <w:sz w:val="23"/>
                <w:szCs w:val="23"/>
              </w:rPr>
              <w:t>O</w:t>
            </w:r>
            <w:r>
              <w:rPr>
                <w:b/>
                <w:spacing w:val="1"/>
                <w:sz w:val="23"/>
                <w:szCs w:val="23"/>
              </w:rPr>
              <w:t>p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-3"/>
                <w:sz w:val="23"/>
                <w:szCs w:val="23"/>
              </w:rPr>
              <w:t>n</w:t>
            </w:r>
            <w:r>
              <w:rPr>
                <w:b/>
                <w:spacing w:val="1"/>
                <w:sz w:val="23"/>
                <w:szCs w:val="23"/>
              </w:rPr>
              <w:t>d</w:t>
            </w: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15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EC06" w14:textId="77777777" w:rsidR="00E611EE" w:rsidRDefault="00000000">
            <w:pPr>
              <w:spacing w:before="63"/>
              <w:ind w:left="273"/>
              <w:rPr>
                <w:sz w:val="23"/>
                <w:szCs w:val="23"/>
              </w:rPr>
            </w:pPr>
            <w:r>
              <w:rPr>
                <w:b/>
                <w:spacing w:val="-1"/>
                <w:sz w:val="23"/>
                <w:szCs w:val="23"/>
              </w:rPr>
              <w:t>O</w:t>
            </w:r>
            <w:r>
              <w:rPr>
                <w:b/>
                <w:spacing w:val="2"/>
                <w:sz w:val="23"/>
                <w:szCs w:val="23"/>
              </w:rPr>
              <w:t>p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-3"/>
                <w:sz w:val="23"/>
                <w:szCs w:val="23"/>
              </w:rPr>
              <w:t>n</w:t>
            </w:r>
            <w:r>
              <w:rPr>
                <w:b/>
                <w:spacing w:val="1"/>
                <w:sz w:val="23"/>
                <w:szCs w:val="23"/>
              </w:rPr>
              <w:t>d</w:t>
            </w:r>
            <w:r>
              <w:rPr>
                <w:b/>
                <w:sz w:val="23"/>
                <w:szCs w:val="23"/>
              </w:rPr>
              <w:t>2</w:t>
            </w:r>
          </w:p>
        </w:tc>
        <w:tc>
          <w:tcPr>
            <w:tcW w:w="14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C5A74" w14:textId="77777777" w:rsidR="00E611EE" w:rsidRDefault="00000000">
            <w:pPr>
              <w:spacing w:before="63"/>
              <w:ind w:left="215"/>
              <w:rPr>
                <w:sz w:val="23"/>
                <w:szCs w:val="23"/>
              </w:rPr>
            </w:pPr>
            <w:r>
              <w:rPr>
                <w:b/>
                <w:spacing w:val="-1"/>
                <w:sz w:val="23"/>
                <w:szCs w:val="23"/>
              </w:rPr>
              <w:t>O</w:t>
            </w:r>
            <w:r>
              <w:rPr>
                <w:b/>
                <w:spacing w:val="1"/>
                <w:sz w:val="23"/>
                <w:szCs w:val="23"/>
              </w:rPr>
              <w:t>p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-3"/>
                <w:sz w:val="23"/>
                <w:szCs w:val="23"/>
              </w:rPr>
              <w:t>n</w:t>
            </w:r>
            <w:r>
              <w:rPr>
                <w:b/>
                <w:spacing w:val="1"/>
                <w:sz w:val="23"/>
                <w:szCs w:val="23"/>
              </w:rPr>
              <w:t>d</w:t>
            </w:r>
            <w:r>
              <w:rPr>
                <w:b/>
                <w:sz w:val="23"/>
                <w:szCs w:val="23"/>
              </w:rPr>
              <w:t>3</w:t>
            </w:r>
          </w:p>
        </w:tc>
        <w:tc>
          <w:tcPr>
            <w:tcW w:w="113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6D76C" w14:textId="77777777" w:rsidR="00E611EE" w:rsidRDefault="00000000">
            <w:pPr>
              <w:spacing w:before="63"/>
              <w:ind w:left="172"/>
              <w:rPr>
                <w:sz w:val="23"/>
                <w:szCs w:val="23"/>
              </w:rPr>
            </w:pPr>
            <w:r>
              <w:rPr>
                <w:b/>
                <w:spacing w:val="2"/>
                <w:sz w:val="23"/>
                <w:szCs w:val="23"/>
              </w:rPr>
              <w:t>R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6"/>
                <w:sz w:val="23"/>
                <w:szCs w:val="23"/>
              </w:rPr>
              <w:t>s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pacing w:val="-2"/>
                <w:sz w:val="23"/>
                <w:szCs w:val="23"/>
              </w:rPr>
              <w:t>l</w:t>
            </w:r>
            <w:r>
              <w:rPr>
                <w:b/>
                <w:sz w:val="23"/>
                <w:szCs w:val="23"/>
              </w:rPr>
              <w:t>t</w:t>
            </w:r>
          </w:p>
        </w:tc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77334EC8" w14:textId="77777777" w:rsidR="00E611EE" w:rsidRDefault="00000000">
            <w:pPr>
              <w:spacing w:before="63"/>
              <w:ind w:left="244"/>
              <w:rPr>
                <w:sz w:val="23"/>
                <w:szCs w:val="23"/>
              </w:rPr>
            </w:pPr>
            <w:r>
              <w:rPr>
                <w:b/>
                <w:spacing w:val="2"/>
                <w:sz w:val="23"/>
                <w:szCs w:val="23"/>
              </w:rPr>
              <w:t>C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pacing w:val="-1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y</w:t>
            </w:r>
          </w:p>
        </w:tc>
      </w:tr>
      <w:tr w:rsidR="00E611EE" w14:paraId="7A7A4ECD" w14:textId="77777777">
        <w:trPr>
          <w:trHeight w:hRule="exact" w:val="408"/>
        </w:trPr>
        <w:tc>
          <w:tcPr>
            <w:tcW w:w="15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0958C6B" w14:textId="77777777" w:rsidR="00E611EE" w:rsidRDefault="00000000">
            <w:pPr>
              <w:spacing w:before="62"/>
              <w:ind w:left="702" w:right="63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8A550" w14:textId="77777777" w:rsidR="00E611EE" w:rsidRDefault="00000000">
            <w:pPr>
              <w:spacing w:before="62"/>
              <w:ind w:left="682" w:right="69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AA9A3" w14:textId="77777777" w:rsidR="00E611EE" w:rsidRDefault="00000000">
            <w:pPr>
              <w:spacing w:before="62"/>
              <w:ind w:left="619" w:right="64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A7A55" w14:textId="77777777" w:rsidR="00E611EE" w:rsidRDefault="00000000">
            <w:pPr>
              <w:spacing w:before="62"/>
              <w:ind w:left="389" w:right="5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BF3FE95" w14:textId="77777777" w:rsidR="00E611EE" w:rsidRDefault="00000000">
            <w:pPr>
              <w:spacing w:before="62"/>
              <w:ind w:left="451" w:right="572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6F6789DA" w14:textId="77777777">
        <w:trPr>
          <w:trHeight w:hRule="exact" w:val="466"/>
        </w:trPr>
        <w:tc>
          <w:tcPr>
            <w:tcW w:w="15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12E02E9" w14:textId="77777777" w:rsidR="00E611EE" w:rsidRDefault="00E611EE">
            <w:pPr>
              <w:spacing w:before="1" w:line="100" w:lineRule="exact"/>
              <w:rPr>
                <w:sz w:val="10"/>
                <w:szCs w:val="10"/>
              </w:rPr>
            </w:pPr>
          </w:p>
          <w:p w14:paraId="1D3288FA" w14:textId="77777777" w:rsidR="00E611EE" w:rsidRDefault="00000000">
            <w:pPr>
              <w:ind w:left="702" w:right="63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D9A9D" w14:textId="77777777" w:rsidR="00E611EE" w:rsidRDefault="00E611EE">
            <w:pPr>
              <w:spacing w:before="1" w:line="100" w:lineRule="exact"/>
              <w:rPr>
                <w:sz w:val="10"/>
                <w:szCs w:val="10"/>
              </w:rPr>
            </w:pPr>
          </w:p>
          <w:p w14:paraId="22E150EE" w14:textId="77777777" w:rsidR="00E611EE" w:rsidRDefault="00000000">
            <w:pPr>
              <w:ind w:left="682" w:right="69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7069" w14:textId="77777777" w:rsidR="00E611EE" w:rsidRDefault="00E611EE">
            <w:pPr>
              <w:spacing w:before="1" w:line="100" w:lineRule="exact"/>
              <w:rPr>
                <w:sz w:val="10"/>
                <w:szCs w:val="10"/>
              </w:rPr>
            </w:pPr>
          </w:p>
          <w:p w14:paraId="14E73D98" w14:textId="77777777" w:rsidR="00E611EE" w:rsidRDefault="00000000">
            <w:pPr>
              <w:ind w:left="619" w:right="64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32B4B5" w14:textId="77777777" w:rsidR="00E611EE" w:rsidRDefault="00E611EE">
            <w:pPr>
              <w:spacing w:before="1" w:line="100" w:lineRule="exact"/>
              <w:rPr>
                <w:sz w:val="10"/>
                <w:szCs w:val="10"/>
              </w:rPr>
            </w:pPr>
          </w:p>
          <w:p w14:paraId="624B37FA" w14:textId="77777777" w:rsidR="00E611EE" w:rsidRDefault="00000000">
            <w:pPr>
              <w:ind w:left="389" w:right="5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7AAF62CF" w14:textId="77777777" w:rsidR="00E611EE" w:rsidRDefault="00E611EE">
            <w:pPr>
              <w:spacing w:before="1" w:line="100" w:lineRule="exact"/>
              <w:rPr>
                <w:sz w:val="10"/>
                <w:szCs w:val="10"/>
              </w:rPr>
            </w:pPr>
          </w:p>
          <w:p w14:paraId="356E9C1B" w14:textId="77777777" w:rsidR="00E611EE" w:rsidRDefault="00000000">
            <w:pPr>
              <w:ind w:left="451" w:right="572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36A51056" w14:textId="77777777">
        <w:trPr>
          <w:trHeight w:hRule="exact" w:val="442"/>
        </w:trPr>
        <w:tc>
          <w:tcPr>
            <w:tcW w:w="15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2206C6C" w14:textId="77777777" w:rsidR="00E611EE" w:rsidRDefault="00000000">
            <w:pPr>
              <w:spacing w:before="77"/>
              <w:ind w:left="702" w:right="63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C71BB" w14:textId="77777777" w:rsidR="00E611EE" w:rsidRDefault="00000000">
            <w:pPr>
              <w:spacing w:before="77"/>
              <w:ind w:left="682" w:right="69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3EE92" w14:textId="77777777" w:rsidR="00E611EE" w:rsidRDefault="00000000">
            <w:pPr>
              <w:spacing w:before="77"/>
              <w:ind w:left="619" w:right="64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43680" w14:textId="77777777" w:rsidR="00E611EE" w:rsidRDefault="00000000">
            <w:pPr>
              <w:spacing w:before="77"/>
              <w:ind w:left="389" w:right="5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F5B8FB6" w14:textId="77777777" w:rsidR="00E611EE" w:rsidRDefault="00000000">
            <w:pPr>
              <w:spacing w:before="77"/>
              <w:ind w:left="451" w:right="572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2700A323" w14:textId="77777777">
        <w:trPr>
          <w:trHeight w:hRule="exact" w:val="451"/>
        </w:trPr>
        <w:tc>
          <w:tcPr>
            <w:tcW w:w="15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5708E34" w14:textId="77777777" w:rsidR="00E611EE" w:rsidRDefault="00000000">
            <w:pPr>
              <w:spacing w:before="77"/>
              <w:ind w:left="702" w:right="63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C4E5C" w14:textId="77777777" w:rsidR="00E611EE" w:rsidRDefault="00000000">
            <w:pPr>
              <w:spacing w:before="77"/>
              <w:ind w:left="682" w:right="69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707CC" w14:textId="77777777" w:rsidR="00E611EE" w:rsidRDefault="00000000">
            <w:pPr>
              <w:spacing w:before="77"/>
              <w:ind w:left="619" w:right="64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2F800" w14:textId="77777777" w:rsidR="00E611EE" w:rsidRDefault="00000000">
            <w:pPr>
              <w:spacing w:before="77"/>
              <w:ind w:left="389" w:right="5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0D0D824" w14:textId="77777777" w:rsidR="00E611EE" w:rsidRDefault="00000000">
            <w:pPr>
              <w:spacing w:before="77"/>
              <w:ind w:left="451" w:right="572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E611EE" w14:paraId="6E34AC6A" w14:textId="77777777">
        <w:trPr>
          <w:trHeight w:hRule="exact" w:val="444"/>
        </w:trPr>
        <w:tc>
          <w:tcPr>
            <w:tcW w:w="1541" w:type="dxa"/>
            <w:tcBorders>
              <w:top w:val="single" w:sz="8" w:space="0" w:color="000000"/>
              <w:left w:val="nil"/>
              <w:bottom w:val="single" w:sz="10" w:space="0" w:color="000000"/>
              <w:right w:val="single" w:sz="8" w:space="0" w:color="000000"/>
            </w:tcBorders>
          </w:tcPr>
          <w:p w14:paraId="5E7F492F" w14:textId="77777777" w:rsidR="00E611EE" w:rsidRDefault="00000000">
            <w:pPr>
              <w:spacing w:before="72"/>
              <w:ind w:left="702" w:right="63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54277740" w14:textId="77777777" w:rsidR="00E611EE" w:rsidRDefault="00000000">
            <w:pPr>
              <w:spacing w:before="72"/>
              <w:ind w:left="682" w:right="69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0916B0AA" w14:textId="77777777" w:rsidR="00E611EE" w:rsidRDefault="00000000">
            <w:pPr>
              <w:spacing w:before="72"/>
              <w:ind w:left="619" w:right="64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46841823" w14:textId="77777777" w:rsidR="00E611EE" w:rsidRDefault="00000000">
            <w:pPr>
              <w:spacing w:before="72"/>
              <w:ind w:left="389" w:right="5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nil"/>
            </w:tcBorders>
          </w:tcPr>
          <w:p w14:paraId="549EE143" w14:textId="77777777" w:rsidR="00E611EE" w:rsidRDefault="00000000">
            <w:pPr>
              <w:spacing w:before="72"/>
              <w:ind w:left="451" w:right="572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268D7700" w14:textId="77777777">
        <w:trPr>
          <w:trHeight w:hRule="exact" w:val="454"/>
        </w:trPr>
        <w:tc>
          <w:tcPr>
            <w:tcW w:w="1541" w:type="dxa"/>
            <w:tcBorders>
              <w:top w:val="single" w:sz="10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5C75FFB" w14:textId="77777777" w:rsidR="00E611EE" w:rsidRDefault="00000000">
            <w:pPr>
              <w:spacing w:before="67"/>
              <w:ind w:left="702" w:right="63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589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BA1B96" w14:textId="77777777" w:rsidR="00E611EE" w:rsidRDefault="00000000">
            <w:pPr>
              <w:spacing w:before="67"/>
              <w:ind w:left="682" w:right="69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74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14FFE" w14:textId="77777777" w:rsidR="00E611EE" w:rsidRDefault="00000000">
            <w:pPr>
              <w:spacing w:before="67"/>
              <w:ind w:left="619" w:right="64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133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6788C" w14:textId="77777777" w:rsidR="00E611EE" w:rsidRDefault="00000000">
            <w:pPr>
              <w:spacing w:before="67"/>
              <w:ind w:left="389" w:right="5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224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FEB7252" w14:textId="77777777" w:rsidR="00E611EE" w:rsidRDefault="00000000">
            <w:pPr>
              <w:spacing w:before="67"/>
              <w:ind w:left="451" w:right="572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E611EE" w14:paraId="20E2FE53" w14:textId="77777777">
        <w:trPr>
          <w:trHeight w:hRule="exact" w:val="432"/>
        </w:trPr>
        <w:tc>
          <w:tcPr>
            <w:tcW w:w="15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C1B1238" w14:textId="77777777" w:rsidR="00E611EE" w:rsidRDefault="00000000">
            <w:pPr>
              <w:spacing w:before="58"/>
              <w:ind w:left="702" w:right="63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6B24D" w14:textId="77777777" w:rsidR="00E611EE" w:rsidRDefault="00000000">
            <w:pPr>
              <w:spacing w:before="58"/>
              <w:ind w:left="682" w:right="69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32A83" w14:textId="77777777" w:rsidR="00E611EE" w:rsidRDefault="00000000">
            <w:pPr>
              <w:spacing w:before="58"/>
              <w:ind w:left="619" w:right="64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C2A4B4" w14:textId="77777777" w:rsidR="00E611EE" w:rsidRDefault="00000000">
            <w:pPr>
              <w:spacing w:before="58"/>
              <w:ind w:left="389" w:right="5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E356150" w14:textId="77777777" w:rsidR="00E611EE" w:rsidRDefault="00000000">
            <w:pPr>
              <w:spacing w:before="58"/>
              <w:ind w:left="451" w:right="572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E611EE" w14:paraId="55D67D78" w14:textId="77777777">
        <w:trPr>
          <w:trHeight w:hRule="exact" w:val="389"/>
        </w:trPr>
        <w:tc>
          <w:tcPr>
            <w:tcW w:w="1541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3F437BD6" w14:textId="77777777" w:rsidR="00E611EE" w:rsidRDefault="00000000">
            <w:pPr>
              <w:spacing w:before="72"/>
              <w:ind w:left="702" w:right="63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AF297BD" w14:textId="77777777" w:rsidR="00E611EE" w:rsidRDefault="00000000">
            <w:pPr>
              <w:spacing w:before="72"/>
              <w:ind w:left="682" w:right="69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7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7B3DCB7" w14:textId="77777777" w:rsidR="00E611EE" w:rsidRDefault="00000000">
            <w:pPr>
              <w:spacing w:before="72"/>
              <w:ind w:left="619" w:right="64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A273504" w14:textId="77777777" w:rsidR="00E611EE" w:rsidRDefault="00000000">
            <w:pPr>
              <w:spacing w:before="72"/>
              <w:ind w:left="389" w:right="53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4D29C0CE" w14:textId="77777777" w:rsidR="00E611EE" w:rsidRDefault="00000000">
            <w:pPr>
              <w:spacing w:before="72"/>
              <w:ind w:left="451" w:right="572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</w:tbl>
    <w:p w14:paraId="20984E3F" w14:textId="77777777" w:rsidR="00E611EE" w:rsidRDefault="00E611EE">
      <w:pPr>
        <w:sectPr w:rsidR="00E611EE">
          <w:headerReference w:type="default" r:id="rId26"/>
          <w:pgSz w:w="12240" w:h="15840"/>
          <w:pgMar w:top="2160" w:right="1620" w:bottom="280" w:left="1620" w:header="1764" w:footer="0" w:gutter="0"/>
          <w:pgNumType w:start="13"/>
          <w:cols w:space="720"/>
        </w:sectPr>
      </w:pPr>
    </w:p>
    <w:p w14:paraId="0DFE7EB6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774FCBF4" w14:textId="77777777" w:rsidR="00E611EE" w:rsidRDefault="00E611EE">
      <w:pPr>
        <w:spacing w:line="200" w:lineRule="exact"/>
      </w:pPr>
    </w:p>
    <w:p w14:paraId="4B50468D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62E92937">
          <v:group id="_x0000_s2591" style="position:absolute;left:0;text-align:left;margin-left:87.1pt;margin-top:-6.7pt;width:438.5pt;height:0;z-index:-5577;mso-position-horizontal-relative:page" coordorigin="1742,-134" coordsize="8770,0">
            <v:shape id="_x0000_s2592" style="position:absolute;left:1742;top:-134;width:8770;height:0" coordorigin="1742,-134" coordsize="8770,0" path="m1742,-134r8770,e" filled="f" strokeweight="1.06pt">
              <v:path arrowok="t"/>
            </v:shape>
            <w10:wrap anchorx="page"/>
          </v:group>
        </w:pict>
      </w: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ps</w:t>
      </w:r>
      <w:r>
        <w:rPr>
          <w:spacing w:val="16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nvo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f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rs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,</w:t>
      </w:r>
    </w:p>
    <w:p w14:paraId="61AF7340" w14:textId="77777777" w:rsidR="00E611EE" w:rsidRDefault="00E611EE">
      <w:pPr>
        <w:spacing w:before="6" w:line="200" w:lineRule="exact"/>
      </w:pPr>
    </w:p>
    <w:p w14:paraId="22E54AE6" w14:textId="77777777" w:rsidR="00E611EE" w:rsidRDefault="00000000">
      <w:pPr>
        <w:spacing w:line="300" w:lineRule="auto"/>
        <w:ind w:left="1807" w:right="629" w:hanging="979"/>
        <w:rPr>
          <w:sz w:val="23"/>
          <w:szCs w:val="23"/>
        </w:rPr>
      </w:pP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1 </w:t>
      </w:r>
      <w:proofErr w:type="gramStart"/>
      <w:r>
        <w:rPr>
          <w:sz w:val="23"/>
          <w:szCs w:val="23"/>
        </w:rPr>
        <w:t xml:space="preserve">  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rt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>rm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L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 xml:space="preserve">by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pp</w:t>
      </w:r>
      <w:r>
        <w:rPr>
          <w:spacing w:val="-6"/>
          <w:sz w:val="23"/>
          <w:szCs w:val="23"/>
        </w:rPr>
        <w:t>l</w:t>
      </w:r>
      <w:r>
        <w:rPr>
          <w:spacing w:val="-9"/>
          <w:sz w:val="23"/>
          <w:szCs w:val="23"/>
        </w:rPr>
        <w:t>y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ru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on.</w:t>
      </w:r>
    </w:p>
    <w:p w14:paraId="51771B91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6169647D" w14:textId="77777777" w:rsidR="00E611EE" w:rsidRDefault="00000000">
      <w:pPr>
        <w:spacing w:line="300" w:lineRule="auto"/>
        <w:ind w:left="1807" w:right="184" w:hanging="979"/>
        <w:rPr>
          <w:sz w:val="23"/>
          <w:szCs w:val="23"/>
        </w:rPr>
      </w:pP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2 </w:t>
      </w:r>
      <w:proofErr w:type="gramStart"/>
      <w:r>
        <w:rPr>
          <w:sz w:val="23"/>
          <w:szCs w:val="23"/>
        </w:rPr>
        <w:t xml:space="preserve">  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1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du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eac</w:t>
      </w:r>
      <w:r>
        <w:rPr>
          <w:sz w:val="23"/>
          <w:szCs w:val="23"/>
        </w:rPr>
        <w:t>h</w:t>
      </w:r>
      <w:r>
        <w:rPr>
          <w:spacing w:val="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no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t r</w:t>
      </w:r>
      <w:r>
        <w:rPr>
          <w:spacing w:val="-4"/>
          <w:sz w:val="23"/>
          <w:szCs w:val="23"/>
        </w:rPr>
        <w:t>o</w:t>
      </w:r>
      <w:r>
        <w:rPr>
          <w:spacing w:val="-12"/>
          <w:sz w:val="23"/>
          <w:szCs w:val="23"/>
        </w:rPr>
        <w:t>w</w:t>
      </w:r>
      <w:r>
        <w:rPr>
          <w:sz w:val="23"/>
          <w:szCs w:val="23"/>
        </w:rPr>
        <w:t>,</w:t>
      </w:r>
      <w:r>
        <w:rPr>
          <w:spacing w:val="1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rry 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rr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ece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.</w:t>
      </w:r>
    </w:p>
    <w:p w14:paraId="2340EEF2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0D1B8419" w14:textId="77777777" w:rsidR="00E611EE" w:rsidRDefault="00000000">
      <w:pPr>
        <w:spacing w:line="426" w:lineRule="auto"/>
        <w:ind w:left="828" w:right="969"/>
        <w:rPr>
          <w:sz w:val="23"/>
          <w:szCs w:val="23"/>
        </w:rPr>
      </w:pP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3 </w:t>
      </w:r>
      <w:proofErr w:type="gramStart"/>
      <w:r>
        <w:rPr>
          <w:sz w:val="23"/>
          <w:szCs w:val="23"/>
        </w:rPr>
        <w:t xml:space="preserve">  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rry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on</w:t>
      </w:r>
      <w:r>
        <w:rPr>
          <w:spacing w:val="1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il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ece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 xml:space="preserve">. </w:t>
      </w: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p4  </w:t>
      </w:r>
      <w:proofErr w:type="gramStart"/>
      <w:r>
        <w:rPr>
          <w:sz w:val="23"/>
          <w:szCs w:val="23"/>
        </w:rPr>
        <w:t xml:space="preserve">  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ea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ps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-4"/>
          <w:sz w:val="23"/>
          <w:szCs w:val="23"/>
        </w:rPr>
        <w:t>n</w:t>
      </w:r>
      <w:r>
        <w:rPr>
          <w:spacing w:val="-6"/>
          <w:sz w:val="23"/>
          <w:szCs w:val="23"/>
        </w:rPr>
        <w:t>li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ce</w:t>
      </w:r>
      <w:r>
        <w:rPr>
          <w:spacing w:val="1"/>
          <w:sz w:val="23"/>
          <w:szCs w:val="23"/>
        </w:rPr>
        <w:t>ss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d.</w:t>
      </w:r>
    </w:p>
    <w:p w14:paraId="73A75FD0" w14:textId="77777777" w:rsidR="00E611EE" w:rsidRDefault="00E611EE">
      <w:pPr>
        <w:spacing w:before="10" w:line="180" w:lineRule="exact"/>
        <w:rPr>
          <w:sz w:val="19"/>
          <w:szCs w:val="19"/>
        </w:rPr>
      </w:pPr>
    </w:p>
    <w:p w14:paraId="77139942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rPr>
          <w:b/>
          <w:position w:val="-1"/>
          <w:sz w:val="23"/>
          <w:szCs w:val="23"/>
        </w:rPr>
        <w:t>Exa</w:t>
      </w:r>
      <w:r>
        <w:rPr>
          <w:b/>
          <w:spacing w:val="5"/>
          <w:position w:val="-1"/>
          <w:sz w:val="23"/>
          <w:szCs w:val="23"/>
        </w:rPr>
        <w:t>m</w:t>
      </w:r>
      <w:r>
        <w:rPr>
          <w:b/>
          <w:spacing w:val="1"/>
          <w:position w:val="-1"/>
          <w:sz w:val="23"/>
          <w:szCs w:val="23"/>
        </w:rPr>
        <w:t>p</w:t>
      </w:r>
      <w:r>
        <w:rPr>
          <w:b/>
          <w:spacing w:val="-2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e</w:t>
      </w:r>
    </w:p>
    <w:p w14:paraId="45EB6BFE" w14:textId="77777777" w:rsidR="00E611EE" w:rsidRDefault="00E611EE">
      <w:pPr>
        <w:spacing w:line="180" w:lineRule="exact"/>
        <w:rPr>
          <w:sz w:val="18"/>
          <w:szCs w:val="18"/>
        </w:rPr>
        <w:sectPr w:rsidR="00E611EE">
          <w:pgSz w:w="12240" w:h="15840"/>
          <w:pgMar w:top="1960" w:right="1560" w:bottom="280" w:left="1620" w:header="1764" w:footer="0" w:gutter="0"/>
          <w:cols w:space="720"/>
        </w:sectPr>
      </w:pPr>
    </w:p>
    <w:p w14:paraId="739AC237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25DF08CF">
          <v:shape id="_x0000_s2590" type="#_x0000_t202" style="position:absolute;left:0;text-align:left;margin-left:146.65pt;margin-top:10.65pt;width:3.35pt;height:6.7pt;z-index:-5576;mso-position-horizontal-relative:page" filled="f" stroked="f">
            <v:textbox inset="0,0,0,0">
              <w:txbxContent>
                <w:p w14:paraId="29658C73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z w:val="23"/>
          <w:szCs w:val="23"/>
        </w:rPr>
        <w:t>1.</w:t>
      </w:r>
      <w:r>
        <w:rPr>
          <w:b/>
          <w:spacing w:val="-14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</w:t>
      </w:r>
      <w:r>
        <w:rPr>
          <w:b/>
          <w:sz w:val="23"/>
          <w:szCs w:val="23"/>
        </w:rPr>
        <w:t>d</w:t>
      </w:r>
      <w:r>
        <w:rPr>
          <w:b/>
          <w:spacing w:val="6"/>
          <w:sz w:val="23"/>
          <w:szCs w:val="23"/>
        </w:rPr>
        <w:t xml:space="preserve"> </w:t>
      </w:r>
      <w:r>
        <w:rPr>
          <w:b/>
          <w:sz w:val="23"/>
          <w:szCs w:val="23"/>
        </w:rPr>
        <w:t>(101)</w:t>
      </w:r>
    </w:p>
    <w:p w14:paraId="1319BB1C" w14:textId="77777777" w:rsidR="00E611EE" w:rsidRDefault="00000000">
      <w:pPr>
        <w:spacing w:before="30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1381" w:space="57"/>
            <w:col w:w="7622"/>
          </w:cols>
        </w:sectPr>
      </w:pPr>
      <w:r>
        <w:br w:type="column"/>
      </w:r>
      <w:r>
        <w:rPr>
          <w:b/>
          <w:spacing w:val="-3"/>
          <w:sz w:val="23"/>
          <w:szCs w:val="23"/>
        </w:rPr>
        <w:t>w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th</w:t>
      </w:r>
      <w:r>
        <w:rPr>
          <w:b/>
          <w:spacing w:val="2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(</w:t>
      </w:r>
      <w:r>
        <w:rPr>
          <w:b/>
          <w:spacing w:val="-14"/>
          <w:sz w:val="23"/>
          <w:szCs w:val="23"/>
        </w:rPr>
        <w:t>11</w:t>
      </w:r>
      <w:r>
        <w:rPr>
          <w:b/>
          <w:sz w:val="23"/>
          <w:szCs w:val="23"/>
        </w:rPr>
        <w:t>10</w:t>
      </w:r>
      <w:proofErr w:type="gramStart"/>
      <w:r>
        <w:rPr>
          <w:b/>
          <w:sz w:val="23"/>
          <w:szCs w:val="23"/>
        </w:rPr>
        <w:t>)</w:t>
      </w:r>
      <w:r>
        <w:rPr>
          <w:b/>
          <w:spacing w:val="9"/>
          <w:sz w:val="23"/>
          <w:szCs w:val="23"/>
        </w:rPr>
        <w:t xml:space="preserve"> </w:t>
      </w:r>
      <w:r>
        <w:rPr>
          <w:b/>
          <w:sz w:val="23"/>
          <w:szCs w:val="23"/>
        </w:rPr>
        <w:t>.</w:t>
      </w:r>
      <w:proofErr w:type="gramEnd"/>
    </w:p>
    <w:p w14:paraId="5D2BCFDA" w14:textId="77777777" w:rsidR="00E611EE" w:rsidRDefault="00E611EE">
      <w:pPr>
        <w:spacing w:before="9" w:line="160" w:lineRule="exact"/>
        <w:rPr>
          <w:sz w:val="17"/>
          <w:szCs w:val="17"/>
        </w:rPr>
      </w:pPr>
    </w:p>
    <w:p w14:paraId="74D1BE40" w14:textId="77777777" w:rsidR="00E611EE" w:rsidRDefault="00000000">
      <w:pPr>
        <w:spacing w:before="32"/>
        <w:ind w:left="570" w:right="5478"/>
        <w:jc w:val="center"/>
        <w:rPr>
          <w:sz w:val="23"/>
          <w:szCs w:val="23"/>
        </w:rPr>
      </w:pPr>
      <w:r>
        <w:rPr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rry</w:t>
      </w:r>
      <w:r>
        <w:rPr>
          <w:spacing w:val="-5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</w:t>
      </w:r>
      <w:r>
        <w:rPr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</w:p>
    <w:p w14:paraId="2D7C9835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1FE805F1" w14:textId="77777777" w:rsidR="00E611EE" w:rsidRDefault="00000000">
      <w:pPr>
        <w:spacing w:line="220" w:lineRule="exact"/>
        <w:ind w:left="359" w:right="5439"/>
        <w:jc w:val="center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  <w:r>
        <w:rPr>
          <w:spacing w:val="-3"/>
          <w:position w:val="-4"/>
          <w:sz w:val="23"/>
          <w:szCs w:val="23"/>
        </w:rPr>
        <w:t>A</w:t>
      </w:r>
      <w:r>
        <w:rPr>
          <w:position w:val="-4"/>
          <w:sz w:val="23"/>
          <w:szCs w:val="23"/>
        </w:rPr>
        <w:t>ug</w:t>
      </w:r>
      <w:r>
        <w:rPr>
          <w:spacing w:val="-1"/>
          <w:position w:val="-4"/>
          <w:sz w:val="23"/>
          <w:szCs w:val="23"/>
        </w:rPr>
        <w:t>e</w:t>
      </w:r>
      <w:r>
        <w:rPr>
          <w:spacing w:val="-5"/>
          <w:position w:val="-4"/>
          <w:sz w:val="23"/>
          <w:szCs w:val="23"/>
        </w:rPr>
        <w:t>n</w:t>
      </w:r>
      <w:r>
        <w:rPr>
          <w:position w:val="-4"/>
          <w:sz w:val="23"/>
          <w:szCs w:val="23"/>
        </w:rPr>
        <w:t>d</w:t>
      </w:r>
      <w:r>
        <w:rPr>
          <w:spacing w:val="9"/>
          <w:position w:val="-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position w:val="-4"/>
          <w:sz w:val="23"/>
          <w:szCs w:val="23"/>
        </w:rPr>
        <w:t></w:t>
      </w:r>
      <w:r>
        <w:rPr>
          <w:position w:val="-4"/>
          <w:sz w:val="23"/>
          <w:szCs w:val="23"/>
        </w:rPr>
        <w:t xml:space="preserve">                  </w:t>
      </w:r>
      <w:r>
        <w:rPr>
          <w:spacing w:val="55"/>
          <w:position w:val="-4"/>
          <w:sz w:val="23"/>
          <w:szCs w:val="23"/>
        </w:rPr>
        <w:t xml:space="preserve"> </w:t>
      </w:r>
      <w:r>
        <w:rPr>
          <w:position w:val="-4"/>
          <w:sz w:val="23"/>
          <w:szCs w:val="23"/>
        </w:rPr>
        <w:t xml:space="preserve">1    </w:t>
      </w:r>
      <w:r>
        <w:rPr>
          <w:spacing w:val="54"/>
          <w:position w:val="-4"/>
          <w:sz w:val="23"/>
          <w:szCs w:val="23"/>
        </w:rPr>
        <w:t xml:space="preserve"> </w:t>
      </w:r>
      <w:r>
        <w:rPr>
          <w:position w:val="-4"/>
          <w:sz w:val="23"/>
          <w:szCs w:val="23"/>
        </w:rPr>
        <w:t xml:space="preserve">0    </w:t>
      </w:r>
      <w:r>
        <w:rPr>
          <w:spacing w:val="54"/>
          <w:position w:val="-4"/>
          <w:sz w:val="23"/>
          <w:szCs w:val="23"/>
        </w:rPr>
        <w:t xml:space="preserve"> </w:t>
      </w:r>
      <w:r>
        <w:rPr>
          <w:position w:val="-4"/>
          <w:sz w:val="23"/>
          <w:szCs w:val="23"/>
        </w:rPr>
        <w:t>1</w:t>
      </w:r>
    </w:p>
    <w:p w14:paraId="2338BC7A" w14:textId="77777777" w:rsidR="00E611EE" w:rsidRDefault="00000000">
      <w:pPr>
        <w:spacing w:line="420" w:lineRule="exact"/>
        <w:ind w:left="396" w:right="-84"/>
        <w:rPr>
          <w:rFonts w:ascii="Symbol" w:eastAsia="Symbol" w:hAnsi="Symbol" w:cs="Symbol"/>
          <w:sz w:val="35"/>
          <w:szCs w:val="35"/>
        </w:rPr>
      </w:pPr>
      <w:r>
        <w:rPr>
          <w:spacing w:val="-3"/>
          <w:position w:val="-4"/>
          <w:sz w:val="23"/>
          <w:szCs w:val="23"/>
        </w:rPr>
        <w:t>A</w:t>
      </w:r>
      <w:r>
        <w:rPr>
          <w:position w:val="-4"/>
          <w:sz w:val="23"/>
          <w:szCs w:val="23"/>
        </w:rPr>
        <w:t>dd</w:t>
      </w:r>
      <w:r>
        <w:rPr>
          <w:spacing w:val="-1"/>
          <w:position w:val="-4"/>
          <w:sz w:val="23"/>
          <w:szCs w:val="23"/>
        </w:rPr>
        <w:t>e</w:t>
      </w:r>
      <w:r>
        <w:rPr>
          <w:spacing w:val="-5"/>
          <w:position w:val="-4"/>
          <w:sz w:val="23"/>
          <w:szCs w:val="23"/>
        </w:rPr>
        <w:t>n</w:t>
      </w:r>
      <w:r>
        <w:rPr>
          <w:position w:val="-4"/>
          <w:sz w:val="23"/>
          <w:szCs w:val="23"/>
        </w:rPr>
        <w:t>d</w:t>
      </w:r>
      <w:r>
        <w:rPr>
          <w:spacing w:val="9"/>
          <w:position w:val="-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position w:val="-4"/>
          <w:sz w:val="23"/>
          <w:szCs w:val="23"/>
        </w:rPr>
        <w:t></w:t>
      </w:r>
      <w:r>
        <w:rPr>
          <w:position w:val="-4"/>
          <w:sz w:val="23"/>
          <w:szCs w:val="23"/>
        </w:rPr>
        <w:t xml:space="preserve">  </w:t>
      </w:r>
      <w:r>
        <w:rPr>
          <w:spacing w:val="39"/>
          <w:position w:val="-4"/>
          <w:sz w:val="23"/>
          <w:szCs w:val="23"/>
        </w:rPr>
        <w:t xml:space="preserve"> </w:t>
      </w:r>
      <w:r>
        <w:rPr>
          <w:rFonts w:ascii="Symbol" w:eastAsia="Symbol" w:hAnsi="Symbol" w:cs="Symbol"/>
          <w:w w:val="101"/>
          <w:position w:val="5"/>
          <w:sz w:val="35"/>
          <w:szCs w:val="35"/>
        </w:rPr>
        <w:t></w:t>
      </w:r>
    </w:p>
    <w:p w14:paraId="52A36A90" w14:textId="77777777" w:rsidR="00E611EE" w:rsidRDefault="00000000">
      <w:pPr>
        <w:spacing w:before="4" w:line="160" w:lineRule="exact"/>
        <w:rPr>
          <w:sz w:val="16"/>
          <w:szCs w:val="16"/>
        </w:rPr>
      </w:pPr>
      <w:r>
        <w:br w:type="column"/>
      </w:r>
    </w:p>
    <w:p w14:paraId="623BF2C6" w14:textId="77777777" w:rsidR="00E611EE" w:rsidRDefault="00000000">
      <w:pPr>
        <w:spacing w:line="260" w:lineRule="exact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1835" w:space="265"/>
            <w:col w:w="6960"/>
          </w:cols>
        </w:sectPr>
      </w:pPr>
      <w:r>
        <w:pict w14:anchorId="7861C144">
          <v:shape id="_x0000_s2589" type="#_x0000_t202" style="position:absolute;margin-left:206.9pt;margin-top:-53.25pt;width:3.35pt;height:6.7pt;z-index:-5575;mso-position-horizontal-relative:page" filled="f" stroked="f">
            <v:textbox inset="0,0,0,0">
              <w:txbxContent>
                <w:p w14:paraId="58279900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position w:val="-1"/>
          <w:sz w:val="23"/>
          <w:szCs w:val="23"/>
        </w:rPr>
        <w:t xml:space="preserve">1    </w:t>
      </w:r>
      <w:r>
        <w:rPr>
          <w:spacing w:val="5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 xml:space="preserve">1    </w:t>
      </w:r>
      <w:r>
        <w:rPr>
          <w:spacing w:val="5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 xml:space="preserve">1    </w:t>
      </w:r>
      <w:r>
        <w:rPr>
          <w:spacing w:val="5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0</w:t>
      </w:r>
    </w:p>
    <w:p w14:paraId="30DD7551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3AEA60AB" w14:textId="77777777" w:rsidR="00E611EE" w:rsidRDefault="00000000">
      <w:pPr>
        <w:ind w:left="305"/>
        <w:rPr>
          <w:sz w:val="23"/>
          <w:szCs w:val="23"/>
        </w:rPr>
      </w:pP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+</w:t>
      </w:r>
    </w:p>
    <w:p w14:paraId="4C8B5B75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19408175" w14:textId="77777777" w:rsidR="00E611EE" w:rsidRDefault="00000000">
      <w:pPr>
        <w:spacing w:line="352" w:lineRule="auto"/>
        <w:ind w:left="761" w:right="5301" w:firstLine="883"/>
        <w:rPr>
          <w:sz w:val="23"/>
          <w:szCs w:val="23"/>
        </w:rPr>
      </w:pPr>
      <w:r>
        <w:rPr>
          <w:sz w:val="23"/>
          <w:szCs w:val="23"/>
        </w:rPr>
        <w:t xml:space="preserve">—————————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</w:t>
      </w:r>
      <w:r>
        <w:rPr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>1</w:t>
      </w:r>
    </w:p>
    <w:p w14:paraId="5AB312D6" w14:textId="77777777" w:rsidR="00E611EE" w:rsidRDefault="00000000">
      <w:pPr>
        <w:spacing w:before="85"/>
        <w:ind w:left="108"/>
        <w:rPr>
          <w:sz w:val="23"/>
          <w:szCs w:val="23"/>
        </w:rPr>
      </w:pPr>
      <w:r>
        <w:pict w14:anchorId="59404643">
          <v:shape id="_x0000_s2588" type="#_x0000_t202" style="position:absolute;left:0;text-align:left;margin-left:166.1pt;margin-top:13.4pt;width:3.35pt;height:6.7pt;z-index:-5574;mso-position-horizontal-relative:page" filled="f" stroked="f">
            <v:textbox inset="0,0,0,0">
              <w:txbxContent>
                <w:p w14:paraId="754D0F68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pacing w:val="2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t =</w:t>
      </w:r>
      <w:r>
        <w:rPr>
          <w:b/>
          <w:spacing w:val="8"/>
          <w:sz w:val="23"/>
          <w:szCs w:val="23"/>
        </w:rPr>
        <w:t xml:space="preserve"> </w:t>
      </w:r>
      <w:r>
        <w:rPr>
          <w:b/>
          <w:sz w:val="23"/>
          <w:szCs w:val="23"/>
        </w:rPr>
        <w:t>(100</w:t>
      </w:r>
      <w:r>
        <w:rPr>
          <w:b/>
          <w:spacing w:val="-14"/>
          <w:sz w:val="23"/>
          <w:szCs w:val="23"/>
        </w:rPr>
        <w:t>1</w:t>
      </w:r>
      <w:r>
        <w:rPr>
          <w:b/>
          <w:sz w:val="23"/>
          <w:szCs w:val="23"/>
        </w:rPr>
        <w:t>1)</w:t>
      </w:r>
    </w:p>
    <w:p w14:paraId="22E67176" w14:textId="77777777" w:rsidR="00E611EE" w:rsidRDefault="00E611EE">
      <w:pPr>
        <w:spacing w:before="7" w:line="160" w:lineRule="exact"/>
        <w:rPr>
          <w:sz w:val="16"/>
          <w:szCs w:val="16"/>
        </w:rPr>
      </w:pPr>
    </w:p>
    <w:p w14:paraId="7D9B8DE9" w14:textId="77777777" w:rsidR="00E611EE" w:rsidRDefault="00E611EE">
      <w:pPr>
        <w:spacing w:line="200" w:lineRule="exact"/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</w:p>
    <w:p w14:paraId="53A01FE0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11D45C39">
          <v:shape id="_x0000_s2587" type="#_x0000_t202" style="position:absolute;left:0;text-align:left;margin-left:146.9pt;margin-top:10.65pt;width:3.35pt;height:6.7pt;z-index:-5573;mso-position-horizontal-relative:page" filled="f" stroked="f">
            <v:textbox inset="0,0,0,0">
              <w:txbxContent>
                <w:p w14:paraId="6032A0A3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1AE2AF0E">
          <v:shape id="_x0000_s2586" type="#_x0000_t202" style="position:absolute;left:0;text-align:left;margin-left:196.1pt;margin-top:10.65pt;width:3.35pt;height:6.7pt;z-index:-5572;mso-position-horizontal-relative:page" filled="f" stroked="f">
            <v:textbox inset="0,0,0,0">
              <w:txbxContent>
                <w:p w14:paraId="4862317D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z w:val="23"/>
          <w:szCs w:val="23"/>
        </w:rPr>
        <w:t>2.</w:t>
      </w:r>
      <w:r>
        <w:rPr>
          <w:b/>
          <w:spacing w:val="-14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</w:t>
      </w:r>
      <w:r>
        <w:rPr>
          <w:b/>
          <w:sz w:val="23"/>
          <w:szCs w:val="23"/>
        </w:rPr>
        <w:t>d</w:t>
      </w:r>
      <w:r>
        <w:rPr>
          <w:b/>
          <w:spacing w:val="11"/>
          <w:sz w:val="23"/>
          <w:szCs w:val="23"/>
        </w:rPr>
        <w:t xml:space="preserve"> </w:t>
      </w:r>
      <w:r>
        <w:rPr>
          <w:b/>
          <w:sz w:val="23"/>
          <w:szCs w:val="23"/>
        </w:rPr>
        <w:t>(100)</w:t>
      </w:r>
    </w:p>
    <w:p w14:paraId="40F3B482" w14:textId="77777777" w:rsidR="00E611EE" w:rsidRDefault="00000000">
      <w:pPr>
        <w:spacing w:before="30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1385" w:space="57"/>
            <w:col w:w="7618"/>
          </w:cols>
        </w:sectPr>
      </w:pPr>
      <w:r>
        <w:br w:type="column"/>
      </w:r>
      <w:r>
        <w:rPr>
          <w:b/>
          <w:spacing w:val="-3"/>
          <w:sz w:val="23"/>
          <w:szCs w:val="23"/>
        </w:rPr>
        <w:t>w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th</w:t>
      </w:r>
      <w:r>
        <w:rPr>
          <w:b/>
          <w:spacing w:val="2"/>
          <w:sz w:val="23"/>
          <w:szCs w:val="23"/>
        </w:rPr>
        <w:t xml:space="preserve"> </w:t>
      </w:r>
      <w:r>
        <w:rPr>
          <w:b/>
          <w:sz w:val="23"/>
          <w:szCs w:val="23"/>
        </w:rPr>
        <w:t>(</w:t>
      </w:r>
      <w:r>
        <w:rPr>
          <w:b/>
          <w:spacing w:val="-14"/>
          <w:sz w:val="23"/>
          <w:szCs w:val="23"/>
        </w:rPr>
        <w:t>1</w:t>
      </w:r>
      <w:r>
        <w:rPr>
          <w:b/>
          <w:sz w:val="23"/>
          <w:szCs w:val="23"/>
        </w:rPr>
        <w:t>1</w:t>
      </w:r>
      <w:proofErr w:type="gramStart"/>
      <w:r>
        <w:rPr>
          <w:b/>
          <w:sz w:val="23"/>
          <w:szCs w:val="23"/>
        </w:rPr>
        <w:t>)</w:t>
      </w:r>
      <w:r>
        <w:rPr>
          <w:b/>
          <w:spacing w:val="9"/>
          <w:sz w:val="23"/>
          <w:szCs w:val="23"/>
        </w:rPr>
        <w:t xml:space="preserve"> </w:t>
      </w:r>
      <w:r>
        <w:rPr>
          <w:b/>
          <w:sz w:val="23"/>
          <w:szCs w:val="23"/>
        </w:rPr>
        <w:t>.</w:t>
      </w:r>
      <w:proofErr w:type="gramEnd"/>
    </w:p>
    <w:p w14:paraId="6060BACA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79EAAFDF" w14:textId="77777777" w:rsidR="00E611EE" w:rsidRDefault="00000000">
      <w:pPr>
        <w:ind w:left="565" w:right="5934"/>
        <w:jc w:val="center"/>
        <w:rPr>
          <w:sz w:val="23"/>
          <w:szCs w:val="23"/>
        </w:rPr>
      </w:pPr>
      <w:r>
        <w:rPr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rry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</w:t>
      </w:r>
      <w:r>
        <w:rPr>
          <w:spacing w:val="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</w:p>
    <w:p w14:paraId="3B69EBB5" w14:textId="77777777" w:rsidR="00E611EE" w:rsidRDefault="00E611EE">
      <w:pPr>
        <w:spacing w:before="3" w:line="100" w:lineRule="exact"/>
        <w:rPr>
          <w:sz w:val="11"/>
          <w:szCs w:val="11"/>
        </w:rPr>
      </w:pPr>
    </w:p>
    <w:p w14:paraId="69845598" w14:textId="77777777" w:rsidR="00E611EE" w:rsidRDefault="00E611EE">
      <w:pPr>
        <w:spacing w:line="200" w:lineRule="exact"/>
      </w:pPr>
    </w:p>
    <w:p w14:paraId="14D49611" w14:textId="77777777" w:rsidR="00E611EE" w:rsidRDefault="00E611EE">
      <w:pPr>
        <w:spacing w:line="200" w:lineRule="exact"/>
      </w:pPr>
    </w:p>
    <w:p w14:paraId="3A8DC897" w14:textId="77777777" w:rsidR="00E611EE" w:rsidRDefault="00000000">
      <w:pPr>
        <w:ind w:left="396"/>
        <w:rPr>
          <w:sz w:val="23"/>
          <w:szCs w:val="23"/>
        </w:rPr>
      </w:pP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ug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9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</w:t>
      </w:r>
      <w:r>
        <w:rPr>
          <w:spacing w:val="1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6C552E75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1AE42409" w14:textId="77777777" w:rsidR="00E611EE" w:rsidRDefault="00000000">
      <w:pPr>
        <w:ind w:left="396"/>
        <w:rPr>
          <w:sz w:val="23"/>
          <w:szCs w:val="23"/>
        </w:rPr>
      </w:pP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9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</w:t>
      </w:r>
      <w:r>
        <w:rPr>
          <w:spacing w:val="1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3D47258B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6D7808C7" w14:textId="77777777" w:rsidR="00E611EE" w:rsidRDefault="00000000">
      <w:pPr>
        <w:ind w:left="305"/>
        <w:rPr>
          <w:sz w:val="23"/>
          <w:szCs w:val="23"/>
        </w:rPr>
      </w:pP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+</w:t>
      </w:r>
    </w:p>
    <w:p w14:paraId="30F5BED8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5EA72462" w14:textId="77777777" w:rsidR="00E611EE" w:rsidRDefault="00000000">
      <w:pPr>
        <w:spacing w:line="352" w:lineRule="auto"/>
        <w:ind w:left="761" w:right="5070" w:firstLine="883"/>
        <w:rPr>
          <w:sz w:val="23"/>
          <w:szCs w:val="23"/>
        </w:rPr>
      </w:pPr>
      <w:r>
        <w:rPr>
          <w:sz w:val="23"/>
          <w:szCs w:val="23"/>
        </w:rPr>
        <w:t xml:space="preserve">——————————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</w:t>
      </w:r>
      <w:r>
        <w:rPr>
          <w:spacing w:val="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>1</w:t>
      </w:r>
    </w:p>
    <w:p w14:paraId="4D2B9B1E" w14:textId="77777777" w:rsidR="00E611EE" w:rsidRDefault="00000000">
      <w:pPr>
        <w:spacing w:before="85"/>
        <w:ind w:left="108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  <w:r>
        <w:pict w14:anchorId="05627658">
          <v:shape id="_x0000_s2585" type="#_x0000_t202" style="position:absolute;left:0;text-align:left;margin-left:153.85pt;margin-top:13.4pt;width:3.35pt;height:6.7pt;z-index:-5571;mso-position-horizontal-relative:page" filled="f" stroked="f">
            <v:textbox inset="0,0,0,0">
              <w:txbxContent>
                <w:p w14:paraId="0A7F8592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pacing w:val="2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t =</w:t>
      </w:r>
      <w:r>
        <w:rPr>
          <w:b/>
          <w:spacing w:val="8"/>
          <w:sz w:val="23"/>
          <w:szCs w:val="23"/>
        </w:rPr>
        <w:t xml:space="preserve"> </w:t>
      </w:r>
      <w:r>
        <w:rPr>
          <w:b/>
          <w:sz w:val="23"/>
          <w:szCs w:val="23"/>
        </w:rPr>
        <w:t>(</w:t>
      </w:r>
      <w:r>
        <w:rPr>
          <w:b/>
          <w:spacing w:val="-14"/>
          <w:sz w:val="23"/>
          <w:szCs w:val="23"/>
        </w:rPr>
        <w:t>11</w:t>
      </w:r>
      <w:r>
        <w:rPr>
          <w:b/>
          <w:sz w:val="23"/>
          <w:szCs w:val="23"/>
        </w:rPr>
        <w:t>1)</w:t>
      </w:r>
    </w:p>
    <w:p w14:paraId="1CEAADBC" w14:textId="77777777" w:rsidR="00E611EE" w:rsidRDefault="00E611EE">
      <w:pPr>
        <w:spacing w:before="4" w:line="140" w:lineRule="exact"/>
        <w:rPr>
          <w:sz w:val="14"/>
          <w:szCs w:val="14"/>
        </w:rPr>
        <w:sectPr w:rsidR="00E611EE">
          <w:pgSz w:w="12240" w:h="15840"/>
          <w:pgMar w:top="2160" w:right="1620" w:bottom="280" w:left="1620" w:header="1764" w:footer="0" w:gutter="0"/>
          <w:cols w:space="720"/>
        </w:sectPr>
      </w:pPr>
    </w:p>
    <w:p w14:paraId="7217C4FC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2D62C1AC">
          <v:shape id="_x0000_s2584" type="#_x0000_t202" style="position:absolute;left:0;text-align:left;margin-left:150.95pt;margin-top:10.65pt;width:3.35pt;height:6.7pt;z-index:-5568;mso-position-horizontal-relative:page" filled="f" stroked="f">
            <v:textbox inset="0,0,0,0">
              <w:txbxContent>
                <w:p w14:paraId="34B424C0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z w:val="23"/>
          <w:szCs w:val="23"/>
        </w:rPr>
        <w:t>3.</w:t>
      </w:r>
      <w:r>
        <w:rPr>
          <w:b/>
          <w:spacing w:val="-14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</w:t>
      </w:r>
      <w:r>
        <w:rPr>
          <w:b/>
          <w:sz w:val="23"/>
          <w:szCs w:val="23"/>
        </w:rPr>
        <w:t>d</w:t>
      </w:r>
      <w:r>
        <w:rPr>
          <w:b/>
          <w:spacing w:val="6"/>
          <w:sz w:val="23"/>
          <w:szCs w:val="23"/>
        </w:rPr>
        <w:t xml:space="preserve"> </w:t>
      </w:r>
      <w:r>
        <w:rPr>
          <w:b/>
          <w:sz w:val="23"/>
          <w:szCs w:val="23"/>
        </w:rPr>
        <w:t>(</w:t>
      </w:r>
      <w:r>
        <w:rPr>
          <w:b/>
          <w:spacing w:val="-14"/>
          <w:sz w:val="23"/>
          <w:szCs w:val="23"/>
        </w:rPr>
        <w:t>11</w:t>
      </w:r>
      <w:r>
        <w:rPr>
          <w:b/>
          <w:sz w:val="23"/>
          <w:szCs w:val="23"/>
        </w:rPr>
        <w:t>10)</w:t>
      </w:r>
    </w:p>
    <w:p w14:paraId="14ECE086" w14:textId="77777777" w:rsidR="00E611EE" w:rsidRDefault="00000000">
      <w:pPr>
        <w:spacing w:before="30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1467" w:space="57"/>
            <w:col w:w="7476"/>
          </w:cols>
        </w:sectPr>
      </w:pPr>
      <w:r>
        <w:br w:type="column"/>
      </w:r>
      <w:r>
        <w:rPr>
          <w:b/>
          <w:spacing w:val="-3"/>
          <w:sz w:val="23"/>
          <w:szCs w:val="23"/>
        </w:rPr>
        <w:t>w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th</w:t>
      </w:r>
      <w:r>
        <w:rPr>
          <w:b/>
          <w:spacing w:val="2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(</w:t>
      </w:r>
      <w:r>
        <w:rPr>
          <w:b/>
          <w:spacing w:val="-14"/>
          <w:sz w:val="23"/>
          <w:szCs w:val="23"/>
        </w:rPr>
        <w:t>1</w:t>
      </w:r>
      <w:r>
        <w:rPr>
          <w:b/>
          <w:sz w:val="23"/>
          <w:szCs w:val="23"/>
        </w:rPr>
        <w:t>101</w:t>
      </w:r>
      <w:proofErr w:type="gramStart"/>
      <w:r>
        <w:rPr>
          <w:b/>
          <w:sz w:val="23"/>
          <w:szCs w:val="23"/>
        </w:rPr>
        <w:t>)</w:t>
      </w:r>
      <w:r>
        <w:rPr>
          <w:b/>
          <w:spacing w:val="9"/>
          <w:sz w:val="23"/>
          <w:szCs w:val="23"/>
        </w:rPr>
        <w:t xml:space="preserve"> </w:t>
      </w:r>
      <w:r>
        <w:rPr>
          <w:b/>
          <w:sz w:val="23"/>
          <w:szCs w:val="23"/>
        </w:rPr>
        <w:t>.</w:t>
      </w:r>
      <w:proofErr w:type="gramEnd"/>
    </w:p>
    <w:p w14:paraId="5E6E3A96" w14:textId="77777777" w:rsidR="00E611EE" w:rsidRDefault="00E611EE">
      <w:pPr>
        <w:spacing w:before="4" w:line="160" w:lineRule="exact"/>
        <w:rPr>
          <w:sz w:val="17"/>
          <w:szCs w:val="17"/>
        </w:rPr>
      </w:pPr>
    </w:p>
    <w:p w14:paraId="45CA7864" w14:textId="77777777" w:rsidR="00E611EE" w:rsidRDefault="00000000">
      <w:pPr>
        <w:spacing w:before="32"/>
        <w:ind w:left="565" w:right="5418"/>
        <w:jc w:val="center"/>
        <w:rPr>
          <w:sz w:val="23"/>
          <w:szCs w:val="23"/>
        </w:rPr>
      </w:pPr>
      <w:r>
        <w:rPr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rry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</w:t>
      </w:r>
      <w:r>
        <w:rPr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</w:p>
    <w:p w14:paraId="03795D63" w14:textId="77777777" w:rsidR="00E611EE" w:rsidRDefault="00E611EE">
      <w:pPr>
        <w:spacing w:before="6" w:line="200" w:lineRule="exact"/>
      </w:pPr>
    </w:p>
    <w:p w14:paraId="62005643" w14:textId="77777777" w:rsidR="00E611EE" w:rsidRDefault="00000000">
      <w:pPr>
        <w:spacing w:line="260" w:lineRule="exact"/>
        <w:ind w:left="359" w:right="5379"/>
        <w:jc w:val="center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spacing w:val="-3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ug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-5"/>
          <w:position w:val="-1"/>
          <w:sz w:val="23"/>
          <w:szCs w:val="23"/>
        </w:rPr>
        <w:t>n</w:t>
      </w:r>
      <w:r>
        <w:rPr>
          <w:position w:val="-1"/>
          <w:sz w:val="23"/>
          <w:szCs w:val="23"/>
        </w:rPr>
        <w:t>d</w:t>
      </w:r>
      <w:r>
        <w:rPr>
          <w:spacing w:val="9"/>
          <w:position w:val="-1"/>
          <w:sz w:val="23"/>
          <w:szCs w:val="23"/>
        </w:rPr>
        <w:t xml:space="preserve"> </w:t>
      </w:r>
      <w:r>
        <w:rPr>
          <w:rFonts w:ascii="Wingdings" w:eastAsia="Wingdings" w:hAnsi="Wingdings" w:cs="Wingdings"/>
          <w:position w:val="-1"/>
          <w:sz w:val="23"/>
          <w:szCs w:val="23"/>
        </w:rPr>
        <w:t></w:t>
      </w:r>
      <w:r>
        <w:rPr>
          <w:position w:val="-1"/>
          <w:sz w:val="23"/>
          <w:szCs w:val="23"/>
        </w:rPr>
        <w:t xml:space="preserve">           </w:t>
      </w:r>
      <w:r>
        <w:rPr>
          <w:spacing w:val="1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 xml:space="preserve">1    </w:t>
      </w:r>
      <w:r>
        <w:rPr>
          <w:spacing w:val="5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 xml:space="preserve">1    </w:t>
      </w:r>
      <w:r>
        <w:rPr>
          <w:spacing w:val="5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 xml:space="preserve">1    </w:t>
      </w:r>
      <w:r>
        <w:rPr>
          <w:spacing w:val="5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0</w:t>
      </w:r>
    </w:p>
    <w:p w14:paraId="41FA2421" w14:textId="77777777" w:rsidR="00E611EE" w:rsidRDefault="00000000">
      <w:pPr>
        <w:spacing w:line="460" w:lineRule="exact"/>
        <w:ind w:left="396" w:right="-84"/>
        <w:rPr>
          <w:rFonts w:ascii="Symbol" w:eastAsia="Symbol" w:hAnsi="Symbol" w:cs="Symbol"/>
          <w:sz w:val="35"/>
          <w:szCs w:val="35"/>
        </w:rPr>
      </w:pPr>
      <w:r>
        <w:rPr>
          <w:spacing w:val="-3"/>
          <w:position w:val="-5"/>
          <w:sz w:val="23"/>
          <w:szCs w:val="23"/>
        </w:rPr>
        <w:t>A</w:t>
      </w:r>
      <w:r>
        <w:rPr>
          <w:position w:val="-5"/>
          <w:sz w:val="23"/>
          <w:szCs w:val="23"/>
        </w:rPr>
        <w:t>dd</w:t>
      </w:r>
      <w:r>
        <w:rPr>
          <w:spacing w:val="-1"/>
          <w:position w:val="-5"/>
          <w:sz w:val="23"/>
          <w:szCs w:val="23"/>
        </w:rPr>
        <w:t>e</w:t>
      </w:r>
      <w:r>
        <w:rPr>
          <w:spacing w:val="-5"/>
          <w:position w:val="-5"/>
          <w:sz w:val="23"/>
          <w:szCs w:val="23"/>
        </w:rPr>
        <w:t>n</w:t>
      </w:r>
      <w:r>
        <w:rPr>
          <w:position w:val="-5"/>
          <w:sz w:val="23"/>
          <w:szCs w:val="23"/>
        </w:rPr>
        <w:t>d</w:t>
      </w:r>
      <w:r>
        <w:rPr>
          <w:spacing w:val="9"/>
          <w:position w:val="-5"/>
          <w:sz w:val="23"/>
          <w:szCs w:val="23"/>
        </w:rPr>
        <w:t xml:space="preserve"> </w:t>
      </w:r>
      <w:r>
        <w:rPr>
          <w:rFonts w:ascii="Wingdings" w:eastAsia="Wingdings" w:hAnsi="Wingdings" w:cs="Wingdings"/>
          <w:position w:val="-5"/>
          <w:sz w:val="23"/>
          <w:szCs w:val="23"/>
        </w:rPr>
        <w:t></w:t>
      </w:r>
      <w:r>
        <w:rPr>
          <w:position w:val="-5"/>
          <w:sz w:val="23"/>
          <w:szCs w:val="23"/>
        </w:rPr>
        <w:t xml:space="preserve">  </w:t>
      </w:r>
      <w:r>
        <w:rPr>
          <w:spacing w:val="30"/>
          <w:position w:val="-5"/>
          <w:sz w:val="23"/>
          <w:szCs w:val="23"/>
        </w:rPr>
        <w:t xml:space="preserve"> </w:t>
      </w:r>
      <w:r>
        <w:rPr>
          <w:rFonts w:ascii="Symbol" w:eastAsia="Symbol" w:hAnsi="Symbol" w:cs="Symbol"/>
          <w:w w:val="101"/>
          <w:position w:val="4"/>
          <w:sz w:val="35"/>
          <w:szCs w:val="35"/>
        </w:rPr>
        <w:t></w:t>
      </w:r>
    </w:p>
    <w:p w14:paraId="3448CD05" w14:textId="77777777" w:rsidR="00E611EE" w:rsidRDefault="00000000">
      <w:pPr>
        <w:spacing w:before="15" w:line="200" w:lineRule="exact"/>
      </w:pPr>
      <w:r>
        <w:br w:type="column"/>
      </w:r>
    </w:p>
    <w:p w14:paraId="67EE1A25" w14:textId="77777777" w:rsidR="00E611EE" w:rsidRDefault="00000000">
      <w:pPr>
        <w:spacing w:line="260" w:lineRule="exact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1826" w:space="274"/>
            <w:col w:w="6900"/>
          </w:cols>
        </w:sectPr>
      </w:pPr>
      <w:r>
        <w:pict w14:anchorId="40ACA3B3">
          <v:shape id="_x0000_s2583" type="#_x0000_t202" style="position:absolute;margin-left:211.9pt;margin-top:-61.65pt;width:3.35pt;height:6.7pt;z-index:-5567;mso-position-horizontal-relative:page" filled="f" stroked="f">
            <v:textbox inset="0,0,0,0">
              <w:txbxContent>
                <w:p w14:paraId="61148E38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position w:val="-1"/>
          <w:sz w:val="23"/>
          <w:szCs w:val="23"/>
        </w:rPr>
        <w:t xml:space="preserve">1    </w:t>
      </w:r>
      <w:r>
        <w:rPr>
          <w:spacing w:val="5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 xml:space="preserve">1    </w:t>
      </w:r>
      <w:r>
        <w:rPr>
          <w:spacing w:val="5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 xml:space="preserve">0    </w:t>
      </w:r>
      <w:r>
        <w:rPr>
          <w:spacing w:val="5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1</w:t>
      </w:r>
    </w:p>
    <w:p w14:paraId="346DFBC6" w14:textId="77777777" w:rsidR="00E611EE" w:rsidRDefault="00E611EE">
      <w:pPr>
        <w:spacing w:before="9" w:line="160" w:lineRule="exact"/>
        <w:rPr>
          <w:sz w:val="17"/>
          <w:szCs w:val="17"/>
        </w:rPr>
      </w:pPr>
    </w:p>
    <w:p w14:paraId="7A6097D8" w14:textId="77777777" w:rsidR="00E611EE" w:rsidRDefault="00000000">
      <w:pPr>
        <w:spacing w:before="32"/>
        <w:ind w:left="305"/>
        <w:rPr>
          <w:sz w:val="23"/>
          <w:szCs w:val="23"/>
        </w:rPr>
      </w:pP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+</w:t>
      </w:r>
    </w:p>
    <w:p w14:paraId="66AE2D28" w14:textId="77777777" w:rsidR="00E611EE" w:rsidRDefault="00E611EE">
      <w:pPr>
        <w:spacing w:before="6" w:line="200" w:lineRule="exact"/>
      </w:pPr>
    </w:p>
    <w:p w14:paraId="430742C1" w14:textId="77777777" w:rsidR="00E611EE" w:rsidRDefault="00000000">
      <w:pPr>
        <w:spacing w:line="431" w:lineRule="auto"/>
        <w:ind w:left="761" w:right="5010" w:firstLine="883"/>
        <w:rPr>
          <w:sz w:val="23"/>
          <w:szCs w:val="23"/>
        </w:rPr>
      </w:pPr>
      <w:r>
        <w:rPr>
          <w:sz w:val="23"/>
          <w:szCs w:val="23"/>
        </w:rPr>
        <w:t xml:space="preserve">——————————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</w:t>
      </w:r>
      <w:r>
        <w:rPr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>1</w:t>
      </w:r>
    </w:p>
    <w:p w14:paraId="0898BD2F" w14:textId="77777777" w:rsidR="00E611EE" w:rsidRDefault="00000000">
      <w:pPr>
        <w:spacing w:before="1"/>
        <w:ind w:left="108"/>
        <w:rPr>
          <w:sz w:val="23"/>
          <w:szCs w:val="23"/>
        </w:rPr>
      </w:pPr>
      <w:r>
        <w:pict w14:anchorId="3A10D70E">
          <v:shape id="_x0000_s2582" type="#_x0000_t202" style="position:absolute;left:0;text-align:left;margin-left:165.6pt;margin-top:9.2pt;width:3.35pt;height:6.7pt;z-index:-5566;mso-position-horizontal-relative:page" filled="f" stroked="f">
            <v:textbox inset="0,0,0,0">
              <w:txbxContent>
                <w:p w14:paraId="720154D8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pacing w:val="2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>=</w:t>
      </w:r>
      <w:r>
        <w:rPr>
          <w:b/>
          <w:spacing w:val="8"/>
          <w:sz w:val="23"/>
          <w:szCs w:val="23"/>
        </w:rPr>
        <w:t xml:space="preserve"> </w:t>
      </w:r>
      <w:r>
        <w:rPr>
          <w:b/>
          <w:sz w:val="23"/>
          <w:szCs w:val="23"/>
        </w:rPr>
        <w:t>(</w:t>
      </w:r>
      <w:r>
        <w:rPr>
          <w:b/>
          <w:spacing w:val="-14"/>
          <w:sz w:val="23"/>
          <w:szCs w:val="23"/>
        </w:rPr>
        <w:t>1</w:t>
      </w:r>
      <w:r>
        <w:rPr>
          <w:b/>
          <w:sz w:val="23"/>
          <w:szCs w:val="23"/>
        </w:rPr>
        <w:t>10</w:t>
      </w:r>
      <w:r>
        <w:rPr>
          <w:b/>
          <w:spacing w:val="-14"/>
          <w:sz w:val="23"/>
          <w:szCs w:val="23"/>
        </w:rPr>
        <w:t>1</w:t>
      </w:r>
      <w:r>
        <w:rPr>
          <w:b/>
          <w:sz w:val="23"/>
          <w:szCs w:val="23"/>
        </w:rPr>
        <w:t>1)</w:t>
      </w:r>
    </w:p>
    <w:p w14:paraId="669E6A18" w14:textId="77777777" w:rsidR="00E611EE" w:rsidRDefault="00E611EE">
      <w:pPr>
        <w:spacing w:before="6" w:line="200" w:lineRule="exact"/>
      </w:pPr>
    </w:p>
    <w:p w14:paraId="6659197F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rPr>
          <w:b/>
          <w:spacing w:val="-1"/>
          <w:position w:val="-1"/>
          <w:sz w:val="23"/>
          <w:szCs w:val="23"/>
        </w:rPr>
        <w:t>O</w:t>
      </w:r>
      <w:r>
        <w:rPr>
          <w:b/>
          <w:position w:val="-1"/>
          <w:sz w:val="23"/>
          <w:szCs w:val="23"/>
        </w:rPr>
        <w:t>t</w:t>
      </w:r>
      <w:r>
        <w:rPr>
          <w:b/>
          <w:spacing w:val="-3"/>
          <w:position w:val="-1"/>
          <w:sz w:val="23"/>
          <w:szCs w:val="23"/>
        </w:rPr>
        <w:t>h</w:t>
      </w:r>
      <w:r>
        <w:rPr>
          <w:b/>
          <w:spacing w:val="-1"/>
          <w:position w:val="-1"/>
          <w:sz w:val="23"/>
          <w:szCs w:val="23"/>
        </w:rPr>
        <w:t>e</w:t>
      </w:r>
      <w:r>
        <w:rPr>
          <w:b/>
          <w:position w:val="-1"/>
          <w:sz w:val="23"/>
          <w:szCs w:val="23"/>
        </w:rPr>
        <w:t>r</w:t>
      </w:r>
      <w:r>
        <w:rPr>
          <w:b/>
          <w:spacing w:val="-1"/>
          <w:position w:val="-1"/>
          <w:sz w:val="23"/>
          <w:szCs w:val="23"/>
        </w:rPr>
        <w:t xml:space="preserve"> </w:t>
      </w:r>
      <w:r>
        <w:rPr>
          <w:b/>
          <w:position w:val="-1"/>
          <w:sz w:val="23"/>
          <w:szCs w:val="23"/>
        </w:rPr>
        <w:t>E</w:t>
      </w:r>
      <w:r>
        <w:rPr>
          <w:b/>
          <w:spacing w:val="5"/>
          <w:position w:val="-1"/>
          <w:sz w:val="23"/>
          <w:szCs w:val="23"/>
        </w:rPr>
        <w:t>x</w:t>
      </w:r>
      <w:r>
        <w:rPr>
          <w:b/>
          <w:position w:val="-1"/>
          <w:sz w:val="23"/>
          <w:szCs w:val="23"/>
        </w:rPr>
        <w:t>a</w:t>
      </w:r>
      <w:r>
        <w:rPr>
          <w:b/>
          <w:spacing w:val="5"/>
          <w:position w:val="-1"/>
          <w:sz w:val="23"/>
          <w:szCs w:val="23"/>
        </w:rPr>
        <w:t>m</w:t>
      </w:r>
      <w:r>
        <w:rPr>
          <w:b/>
          <w:spacing w:val="1"/>
          <w:position w:val="-1"/>
          <w:sz w:val="23"/>
          <w:szCs w:val="23"/>
        </w:rPr>
        <w:t>p</w:t>
      </w:r>
      <w:r>
        <w:rPr>
          <w:b/>
          <w:spacing w:val="-2"/>
          <w:position w:val="-1"/>
          <w:sz w:val="23"/>
          <w:szCs w:val="23"/>
        </w:rPr>
        <w:t>l</w:t>
      </w:r>
      <w:r>
        <w:rPr>
          <w:b/>
          <w:spacing w:val="-1"/>
          <w:position w:val="-1"/>
          <w:sz w:val="23"/>
          <w:szCs w:val="23"/>
        </w:rPr>
        <w:t>e</w:t>
      </w:r>
      <w:r>
        <w:rPr>
          <w:b/>
          <w:spacing w:val="2"/>
          <w:position w:val="-1"/>
          <w:sz w:val="23"/>
          <w:szCs w:val="23"/>
        </w:rPr>
        <w:t>s</w:t>
      </w:r>
      <w:r>
        <w:rPr>
          <w:b/>
          <w:position w:val="-1"/>
          <w:sz w:val="23"/>
          <w:szCs w:val="23"/>
        </w:rPr>
        <w:t>:</w:t>
      </w:r>
    </w:p>
    <w:p w14:paraId="033403DE" w14:textId="77777777" w:rsidR="00E611EE" w:rsidRDefault="00E611EE">
      <w:pPr>
        <w:spacing w:before="4" w:line="180" w:lineRule="exact"/>
        <w:rPr>
          <w:sz w:val="18"/>
          <w:szCs w:val="18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</w:p>
    <w:p w14:paraId="7D85103F" w14:textId="77777777" w:rsidR="00E611EE" w:rsidRDefault="00000000">
      <w:pPr>
        <w:spacing w:before="32"/>
        <w:ind w:left="108"/>
        <w:rPr>
          <w:sz w:val="23"/>
          <w:szCs w:val="23"/>
        </w:rPr>
      </w:pPr>
      <w:r>
        <w:pict w14:anchorId="33170370">
          <v:shape id="_x0000_s2581" type="#_x0000_t202" style="position:absolute;left:0;text-align:left;margin-left:151.45pt;margin-top:10.75pt;width:3.35pt;height:6.7pt;z-index:-5565;mso-position-horizontal-relative:page" filled="f" stroked="f">
            <v:textbox inset="0,0,0,0">
              <w:txbxContent>
                <w:p w14:paraId="6145AAFD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14EBA0E1">
          <v:shape id="_x0000_s2580" type="#_x0000_t202" style="position:absolute;left:0;text-align:left;margin-left:220.3pt;margin-top:10.75pt;width:3.35pt;height:6.7pt;z-index:-5564;mso-position-horizontal-relative:page" filled="f" stroked="f">
            <v:textbox inset="0,0,0,0">
              <w:txbxContent>
                <w:p w14:paraId="2AA3FE35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1. (00</w:t>
      </w:r>
      <w:r>
        <w:rPr>
          <w:spacing w:val="5"/>
          <w:sz w:val="23"/>
          <w:szCs w:val="23"/>
        </w:rPr>
        <w:t>0</w:t>
      </w:r>
      <w:r>
        <w:rPr>
          <w:spacing w:val="-9"/>
          <w:sz w:val="23"/>
          <w:szCs w:val="23"/>
        </w:rPr>
        <w:t>1</w:t>
      </w:r>
      <w:r>
        <w:rPr>
          <w:sz w:val="23"/>
          <w:szCs w:val="23"/>
        </w:rPr>
        <w:t>1010)</w:t>
      </w:r>
    </w:p>
    <w:p w14:paraId="74CD2E5B" w14:textId="77777777" w:rsidR="00E611EE" w:rsidRDefault="00000000">
      <w:pPr>
        <w:spacing w:before="32"/>
        <w:rPr>
          <w:sz w:val="23"/>
          <w:szCs w:val="23"/>
        </w:rPr>
      </w:pPr>
      <w:r>
        <w:br w:type="column"/>
      </w:r>
      <w:r>
        <w:rPr>
          <w:sz w:val="23"/>
          <w:szCs w:val="23"/>
        </w:rPr>
        <w:t>+ (00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-9"/>
          <w:sz w:val="23"/>
          <w:szCs w:val="23"/>
        </w:rPr>
        <w:t>1</w:t>
      </w:r>
      <w:r>
        <w:rPr>
          <w:sz w:val="23"/>
          <w:szCs w:val="23"/>
        </w:rPr>
        <w:t>100)</w:t>
      </w:r>
    </w:p>
    <w:p w14:paraId="7E78585C" w14:textId="77777777" w:rsidR="00E611EE" w:rsidRDefault="00000000">
      <w:pPr>
        <w:spacing w:before="32"/>
        <w:ind w:left="644"/>
        <w:rPr>
          <w:sz w:val="23"/>
          <w:szCs w:val="23"/>
        </w:rPr>
      </w:pPr>
      <w:r>
        <w:br w:type="column"/>
      </w:r>
      <w:proofErr w:type="gramStart"/>
      <w:r>
        <w:rPr>
          <w:sz w:val="23"/>
          <w:szCs w:val="23"/>
        </w:rPr>
        <w:t>1  1</w:t>
      </w:r>
      <w:proofErr w:type="gramEnd"/>
      <w:r>
        <w:rPr>
          <w:sz w:val="23"/>
          <w:szCs w:val="23"/>
        </w:rPr>
        <w:t xml:space="preserve">                         </w:t>
      </w:r>
      <w:r>
        <w:rPr>
          <w:spacing w:val="7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pacing w:val="5"/>
          <w:sz w:val="23"/>
          <w:szCs w:val="23"/>
        </w:rPr>
        <w:t></w:t>
      </w:r>
      <w:r>
        <w:rPr>
          <w:spacing w:val="-1"/>
          <w:sz w:val="23"/>
          <w:szCs w:val="23"/>
        </w:rPr>
        <w:t>ca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ry</w:t>
      </w:r>
    </w:p>
    <w:p w14:paraId="69E2B2A3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38EC02BD" w14:textId="77777777" w:rsidR="00E611EE" w:rsidRDefault="00000000">
      <w:pPr>
        <w:ind w:left="140" w:right="1919"/>
        <w:jc w:val="center"/>
        <w:rPr>
          <w:sz w:val="23"/>
          <w:szCs w:val="23"/>
        </w:rPr>
      </w:pPr>
      <w:r>
        <w:pict w14:anchorId="2E878C44">
          <v:shape id="_x0000_s2579" type="#_x0000_t202" style="position:absolute;left:0;text-align:left;margin-left:433.2pt;margin-top:9.15pt;width:25.05pt;height:6.7pt;z-index:-5563;mso-position-horizontal-relative:page" filled="f" stroked="f">
            <v:textbox inset="0,0,0,0">
              <w:txbxContent>
                <w:p w14:paraId="142B985F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-1"/>
                      <w:sz w:val="13"/>
                      <w:szCs w:val="13"/>
                    </w:rPr>
                    <w:t>(</w:t>
                  </w:r>
                  <w:r>
                    <w:rPr>
                      <w:sz w:val="13"/>
                      <w:szCs w:val="13"/>
                    </w:rPr>
                    <w:t>b</w:t>
                  </w:r>
                  <w:r>
                    <w:rPr>
                      <w:spacing w:val="-2"/>
                      <w:sz w:val="13"/>
                      <w:szCs w:val="13"/>
                    </w:rPr>
                    <w:t>a</w:t>
                  </w:r>
                  <w:r>
                    <w:rPr>
                      <w:spacing w:val="1"/>
                      <w:sz w:val="13"/>
                      <w:szCs w:val="13"/>
                    </w:rPr>
                    <w:t>s</w:t>
                  </w:r>
                  <w:r>
                    <w:rPr>
                      <w:sz w:val="13"/>
                      <w:szCs w:val="13"/>
                    </w:rPr>
                    <w:t>e</w:t>
                  </w:r>
                  <w:r>
                    <w:rPr>
                      <w:spacing w:val="17"/>
                      <w:sz w:val="13"/>
                      <w:szCs w:val="13"/>
                    </w:rPr>
                    <w:t xml:space="preserve"> </w:t>
                  </w:r>
                  <w:r>
                    <w:rPr>
                      <w:w w:val="103"/>
                      <w:sz w:val="13"/>
                      <w:szCs w:val="13"/>
                    </w:rPr>
                    <w:t>10)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sz w:val="23"/>
          <w:szCs w:val="23"/>
        </w:rPr>
        <w:t>0  0</w:t>
      </w:r>
      <w:proofErr w:type="gramEnd"/>
      <w:r>
        <w:rPr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0  1  1  0  1  0 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 xml:space="preserve">=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26</w:t>
      </w:r>
    </w:p>
    <w:p w14:paraId="5131D93C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0067C511" w14:textId="77777777" w:rsidR="00E611EE" w:rsidRDefault="00000000">
      <w:pPr>
        <w:ind w:left="-37" w:right="1919"/>
        <w:jc w:val="center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3" w:space="720" w:equalWidth="0">
            <w:col w:w="1477" w:space="52"/>
            <w:col w:w="1325" w:space="1468"/>
            <w:col w:w="4678"/>
          </w:cols>
        </w:sectPr>
      </w:pPr>
      <w:r>
        <w:pict w14:anchorId="211CCCD8">
          <v:group id="_x0000_s2577" style="position:absolute;left:0;text-align:left;margin-left:298.55pt;margin-top:20.1pt;width:102.5pt;height:0;z-index:-5570;mso-position-horizontal-relative:page" coordorigin="5971,402" coordsize="2050,0">
            <v:shape id="_x0000_s2578" style="position:absolute;left:5971;top:402;width:2050;height:0" coordorigin="5971,402" coordsize="2050,0" path="m5971,402r2050,e" filled="f" strokeweight="1.06pt">
              <v:path arrowok="t"/>
            </v:shape>
            <w10:wrap anchorx="page"/>
          </v:group>
        </w:pict>
      </w:r>
      <w:r>
        <w:pict w14:anchorId="68EB4086">
          <v:shape id="_x0000_s2576" type="#_x0000_t202" style="position:absolute;left:0;text-align:left;margin-left:433.2pt;margin-top:9.15pt;width:25.05pt;height:6.7pt;z-index:-5562;mso-position-horizontal-relative:page" filled="f" stroked="f">
            <v:textbox inset="0,0,0,0">
              <w:txbxContent>
                <w:p w14:paraId="631B4D3B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-1"/>
                      <w:sz w:val="13"/>
                      <w:szCs w:val="13"/>
                    </w:rPr>
                    <w:t>(</w:t>
                  </w:r>
                  <w:r>
                    <w:rPr>
                      <w:sz w:val="13"/>
                      <w:szCs w:val="13"/>
                    </w:rPr>
                    <w:t>b</w:t>
                  </w:r>
                  <w:r>
                    <w:rPr>
                      <w:spacing w:val="-2"/>
                      <w:sz w:val="13"/>
                      <w:szCs w:val="13"/>
                    </w:rPr>
                    <w:t>a</w:t>
                  </w:r>
                  <w:r>
                    <w:rPr>
                      <w:spacing w:val="1"/>
                      <w:sz w:val="13"/>
                      <w:szCs w:val="13"/>
                    </w:rPr>
                    <w:t>s</w:t>
                  </w:r>
                  <w:r>
                    <w:rPr>
                      <w:sz w:val="13"/>
                      <w:szCs w:val="13"/>
                    </w:rPr>
                    <w:t>e</w:t>
                  </w:r>
                  <w:r>
                    <w:rPr>
                      <w:spacing w:val="17"/>
                      <w:sz w:val="13"/>
                      <w:szCs w:val="13"/>
                    </w:rPr>
                    <w:t xml:space="preserve"> </w:t>
                  </w:r>
                  <w:r>
                    <w:rPr>
                      <w:w w:val="103"/>
                      <w:sz w:val="13"/>
                      <w:szCs w:val="13"/>
                    </w:rPr>
                    <w:t>10)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 xml:space="preserve">+ </w:t>
      </w:r>
      <w:proofErr w:type="gramStart"/>
      <w:r>
        <w:rPr>
          <w:sz w:val="23"/>
          <w:szCs w:val="23"/>
        </w:rPr>
        <w:t>0  0</w:t>
      </w:r>
      <w:proofErr w:type="gramEnd"/>
      <w:r>
        <w:rPr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0  0  1  1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0  0   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 xml:space="preserve">=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12</w:t>
      </w:r>
    </w:p>
    <w:p w14:paraId="27FFD0BA" w14:textId="77777777" w:rsidR="00E611EE" w:rsidRDefault="00E611EE">
      <w:pPr>
        <w:spacing w:before="5" w:line="160" w:lineRule="exact"/>
        <w:rPr>
          <w:sz w:val="17"/>
          <w:szCs w:val="17"/>
        </w:rPr>
      </w:pPr>
    </w:p>
    <w:p w14:paraId="1BF74837" w14:textId="77777777" w:rsidR="00E611EE" w:rsidRDefault="00000000">
      <w:pPr>
        <w:spacing w:before="30"/>
        <w:ind w:left="4500"/>
        <w:rPr>
          <w:sz w:val="23"/>
          <w:szCs w:val="23"/>
        </w:rPr>
      </w:pPr>
      <w:r>
        <w:pict w14:anchorId="24174E84">
          <v:shape id="_x0000_s2575" type="#_x0000_t202" style="position:absolute;left:0;text-align:left;margin-left:433.2pt;margin-top:10.65pt;width:25.05pt;height:6.7pt;z-index:-5561;mso-position-horizontal-relative:page" filled="f" stroked="f">
            <v:textbox inset="0,0,0,0">
              <w:txbxContent>
                <w:p w14:paraId="1AE51349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-1"/>
                      <w:sz w:val="13"/>
                      <w:szCs w:val="13"/>
                    </w:rPr>
                    <w:t>(</w:t>
                  </w:r>
                  <w:r>
                    <w:rPr>
                      <w:sz w:val="13"/>
                      <w:szCs w:val="13"/>
                    </w:rPr>
                    <w:t>b</w:t>
                  </w:r>
                  <w:r>
                    <w:rPr>
                      <w:spacing w:val="-2"/>
                      <w:sz w:val="13"/>
                      <w:szCs w:val="13"/>
                    </w:rPr>
                    <w:t>a</w:t>
                  </w:r>
                  <w:r>
                    <w:rPr>
                      <w:spacing w:val="1"/>
                      <w:sz w:val="13"/>
                      <w:szCs w:val="13"/>
                    </w:rPr>
                    <w:t>s</w:t>
                  </w:r>
                  <w:r>
                    <w:rPr>
                      <w:sz w:val="13"/>
                      <w:szCs w:val="13"/>
                    </w:rPr>
                    <w:t>e</w:t>
                  </w:r>
                  <w:r>
                    <w:rPr>
                      <w:spacing w:val="17"/>
                      <w:sz w:val="13"/>
                      <w:szCs w:val="13"/>
                    </w:rPr>
                    <w:t xml:space="preserve"> </w:t>
                  </w:r>
                  <w:r>
                    <w:rPr>
                      <w:w w:val="103"/>
                      <w:sz w:val="13"/>
                      <w:szCs w:val="13"/>
                    </w:rPr>
                    <w:t>10)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sz w:val="23"/>
          <w:szCs w:val="23"/>
        </w:rPr>
        <w:t>0  0</w:t>
      </w:r>
      <w:proofErr w:type="gramEnd"/>
      <w:r>
        <w:rPr>
          <w:sz w:val="23"/>
          <w:szCs w:val="23"/>
        </w:rPr>
        <w:t xml:space="preserve">  1  0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0  1  1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 xml:space="preserve">0 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 xml:space="preserve">=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38</w:t>
      </w:r>
    </w:p>
    <w:p w14:paraId="789A2345" w14:textId="77777777" w:rsidR="00E611EE" w:rsidRDefault="00E611EE">
      <w:pPr>
        <w:spacing w:before="3" w:line="100" w:lineRule="exact"/>
        <w:rPr>
          <w:sz w:val="11"/>
          <w:szCs w:val="11"/>
        </w:rPr>
      </w:pPr>
    </w:p>
    <w:p w14:paraId="4C47FE3C" w14:textId="77777777" w:rsidR="00E611EE" w:rsidRDefault="00E611EE">
      <w:pPr>
        <w:spacing w:line="200" w:lineRule="exact"/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</w:p>
    <w:p w14:paraId="00F11A7E" w14:textId="77777777" w:rsidR="00E611EE" w:rsidRDefault="00000000">
      <w:pPr>
        <w:spacing w:before="32"/>
        <w:ind w:left="108"/>
        <w:rPr>
          <w:sz w:val="23"/>
          <w:szCs w:val="23"/>
        </w:rPr>
      </w:pPr>
      <w:r>
        <w:pict w14:anchorId="2D2BDEC4">
          <v:shape id="_x0000_s2574" type="#_x0000_t202" style="position:absolute;left:0;text-align:left;margin-left:151.45pt;margin-top:10.75pt;width:3.35pt;height:6.7pt;z-index:-5560;mso-position-horizontal-relative:page" filled="f" stroked="f">
            <v:textbox inset="0,0,0,0">
              <w:txbxContent>
                <w:p w14:paraId="628CFFE3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070DE39E">
          <v:shape id="_x0000_s2573" type="#_x0000_t202" style="position:absolute;left:0;text-align:left;margin-left:219.1pt;margin-top:10.75pt;width:3.35pt;height:6.7pt;z-index:-5559;mso-position-horizontal-relative:page" filled="f" stroked="f">
            <v:textbox inset="0,0,0,0">
              <w:txbxContent>
                <w:p w14:paraId="2E5FED17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2. (00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100</w:t>
      </w:r>
      <w:r>
        <w:rPr>
          <w:spacing w:val="-9"/>
          <w:sz w:val="23"/>
          <w:szCs w:val="23"/>
        </w:rPr>
        <w:t>1</w:t>
      </w:r>
      <w:r>
        <w:rPr>
          <w:sz w:val="23"/>
          <w:szCs w:val="23"/>
        </w:rPr>
        <w:t>1)</w:t>
      </w:r>
    </w:p>
    <w:p w14:paraId="3C920D52" w14:textId="77777777" w:rsidR="00E611EE" w:rsidRDefault="00000000">
      <w:pPr>
        <w:spacing w:before="32"/>
        <w:rPr>
          <w:sz w:val="23"/>
          <w:szCs w:val="23"/>
        </w:rPr>
      </w:pPr>
      <w:r>
        <w:br w:type="column"/>
      </w:r>
      <w:r>
        <w:rPr>
          <w:sz w:val="23"/>
          <w:szCs w:val="23"/>
        </w:rPr>
        <w:t>+ (00</w:t>
      </w:r>
      <w:r>
        <w:rPr>
          <w:spacing w:val="-4"/>
          <w:sz w:val="23"/>
          <w:szCs w:val="23"/>
        </w:rPr>
        <w:t>1</w:t>
      </w:r>
      <w:r>
        <w:rPr>
          <w:spacing w:val="-9"/>
          <w:sz w:val="23"/>
          <w:szCs w:val="23"/>
        </w:rPr>
        <w:t>111</w:t>
      </w:r>
      <w:r>
        <w:rPr>
          <w:sz w:val="23"/>
          <w:szCs w:val="23"/>
        </w:rPr>
        <w:t>10)</w:t>
      </w:r>
    </w:p>
    <w:p w14:paraId="4A15C973" w14:textId="77777777" w:rsidR="00E611EE" w:rsidRDefault="00000000">
      <w:pPr>
        <w:spacing w:before="32"/>
        <w:ind w:left="408"/>
        <w:rPr>
          <w:sz w:val="23"/>
          <w:szCs w:val="23"/>
        </w:rPr>
      </w:pPr>
      <w:r>
        <w:br w:type="column"/>
      </w:r>
      <w:proofErr w:type="gramStart"/>
      <w:r>
        <w:rPr>
          <w:sz w:val="23"/>
          <w:szCs w:val="23"/>
        </w:rPr>
        <w:t xml:space="preserve">1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proofErr w:type="gramEnd"/>
      <w:r>
        <w:rPr>
          <w:sz w:val="23"/>
          <w:szCs w:val="23"/>
        </w:rPr>
        <w:t xml:space="preserve">  1  1  1                 </w:t>
      </w:r>
      <w:r>
        <w:rPr>
          <w:spacing w:val="6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pacing w:val="5"/>
          <w:sz w:val="23"/>
          <w:szCs w:val="23"/>
        </w:rPr>
        <w:t></w:t>
      </w:r>
      <w:r>
        <w:rPr>
          <w:spacing w:val="-1"/>
          <w:sz w:val="23"/>
          <w:szCs w:val="23"/>
        </w:rPr>
        <w:t>ca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ry</w:t>
      </w:r>
    </w:p>
    <w:p w14:paraId="40DE0ABB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214E8C7D" w14:textId="77777777" w:rsidR="00E611EE" w:rsidRDefault="00000000">
      <w:pPr>
        <w:ind w:left="140" w:right="1919"/>
        <w:jc w:val="center"/>
        <w:rPr>
          <w:sz w:val="23"/>
          <w:szCs w:val="23"/>
        </w:rPr>
      </w:pPr>
      <w:r>
        <w:pict w14:anchorId="3AE1D2C8">
          <v:shape id="_x0000_s2572" type="#_x0000_t202" style="position:absolute;left:0;text-align:left;margin-left:433.2pt;margin-top:9.15pt;width:25.05pt;height:6.7pt;z-index:-5558;mso-position-horizontal-relative:page" filled="f" stroked="f">
            <v:textbox inset="0,0,0,0">
              <w:txbxContent>
                <w:p w14:paraId="66D4A064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-1"/>
                      <w:sz w:val="13"/>
                      <w:szCs w:val="13"/>
                    </w:rPr>
                    <w:t>(</w:t>
                  </w:r>
                  <w:r>
                    <w:rPr>
                      <w:sz w:val="13"/>
                      <w:szCs w:val="13"/>
                    </w:rPr>
                    <w:t>b</w:t>
                  </w:r>
                  <w:r>
                    <w:rPr>
                      <w:spacing w:val="-2"/>
                      <w:sz w:val="13"/>
                      <w:szCs w:val="13"/>
                    </w:rPr>
                    <w:t>a</w:t>
                  </w:r>
                  <w:r>
                    <w:rPr>
                      <w:spacing w:val="1"/>
                      <w:sz w:val="13"/>
                      <w:szCs w:val="13"/>
                    </w:rPr>
                    <w:t>s</w:t>
                  </w:r>
                  <w:r>
                    <w:rPr>
                      <w:sz w:val="13"/>
                      <w:szCs w:val="13"/>
                    </w:rPr>
                    <w:t>e</w:t>
                  </w:r>
                  <w:r>
                    <w:rPr>
                      <w:spacing w:val="17"/>
                      <w:sz w:val="13"/>
                      <w:szCs w:val="13"/>
                    </w:rPr>
                    <w:t xml:space="preserve"> </w:t>
                  </w:r>
                  <w:r>
                    <w:rPr>
                      <w:w w:val="103"/>
                      <w:sz w:val="13"/>
                      <w:szCs w:val="13"/>
                    </w:rPr>
                    <w:t>10)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sz w:val="23"/>
          <w:szCs w:val="23"/>
        </w:rPr>
        <w:t>0  0</w:t>
      </w:r>
      <w:proofErr w:type="gramEnd"/>
      <w:r>
        <w:rPr>
          <w:sz w:val="23"/>
          <w:szCs w:val="23"/>
        </w:rPr>
        <w:t xml:space="preserve">  0  1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0  0  1  1   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 xml:space="preserve">=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19</w:t>
      </w:r>
    </w:p>
    <w:p w14:paraId="5D70681B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3C56C5B3" w14:textId="77777777" w:rsidR="00E611EE" w:rsidRDefault="00000000">
      <w:pPr>
        <w:ind w:left="-37" w:right="1919"/>
        <w:jc w:val="center"/>
        <w:rPr>
          <w:sz w:val="23"/>
          <w:szCs w:val="23"/>
        </w:rPr>
      </w:pPr>
      <w:r>
        <w:pict w14:anchorId="046006D8">
          <v:group id="_x0000_s2570" style="position:absolute;left:0;text-align:left;margin-left:298.55pt;margin-top:19.4pt;width:102.5pt;height:0;z-index:-5569;mso-position-horizontal-relative:page" coordorigin="5971,388" coordsize="2050,0">
            <v:shape id="_x0000_s2571" style="position:absolute;left:5971;top:388;width:2050;height:0" coordorigin="5971,388" coordsize="2050,0" path="m5971,388r2050,e" filled="f" strokeweight="1.06pt">
              <v:path arrowok="t"/>
            </v:shape>
            <w10:wrap anchorx="page"/>
          </v:group>
        </w:pict>
      </w:r>
      <w:r>
        <w:pict w14:anchorId="72F34B2E">
          <v:shape id="_x0000_s2569" type="#_x0000_t202" style="position:absolute;left:0;text-align:left;margin-left:433.2pt;margin-top:9.15pt;width:25.05pt;height:6.7pt;z-index:-5557;mso-position-horizontal-relative:page" filled="f" stroked="f">
            <v:textbox inset="0,0,0,0">
              <w:txbxContent>
                <w:p w14:paraId="2E2AD41A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-1"/>
                      <w:sz w:val="13"/>
                      <w:szCs w:val="13"/>
                    </w:rPr>
                    <w:t>(</w:t>
                  </w:r>
                  <w:r>
                    <w:rPr>
                      <w:sz w:val="13"/>
                      <w:szCs w:val="13"/>
                    </w:rPr>
                    <w:t>b</w:t>
                  </w:r>
                  <w:r>
                    <w:rPr>
                      <w:spacing w:val="-2"/>
                      <w:sz w:val="13"/>
                      <w:szCs w:val="13"/>
                    </w:rPr>
                    <w:t>a</w:t>
                  </w:r>
                  <w:r>
                    <w:rPr>
                      <w:spacing w:val="1"/>
                      <w:sz w:val="13"/>
                      <w:szCs w:val="13"/>
                    </w:rPr>
                    <w:t>s</w:t>
                  </w:r>
                  <w:r>
                    <w:rPr>
                      <w:sz w:val="13"/>
                      <w:szCs w:val="13"/>
                    </w:rPr>
                    <w:t>e</w:t>
                  </w:r>
                  <w:r>
                    <w:rPr>
                      <w:spacing w:val="17"/>
                      <w:sz w:val="13"/>
                      <w:szCs w:val="13"/>
                    </w:rPr>
                    <w:t xml:space="preserve"> </w:t>
                  </w:r>
                  <w:r>
                    <w:rPr>
                      <w:w w:val="103"/>
                      <w:sz w:val="13"/>
                      <w:szCs w:val="13"/>
                    </w:rPr>
                    <w:t>10)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+</w:t>
      </w:r>
      <w:r>
        <w:rPr>
          <w:spacing w:val="4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0  0</w:t>
      </w:r>
      <w:proofErr w:type="gramEnd"/>
      <w:r>
        <w:rPr>
          <w:sz w:val="23"/>
          <w:szCs w:val="23"/>
        </w:rPr>
        <w:t xml:space="preserve">  1  1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1  1  1  0   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 xml:space="preserve">=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62</w:t>
      </w:r>
    </w:p>
    <w:p w14:paraId="67EB4176" w14:textId="77777777" w:rsidR="00E611EE" w:rsidRDefault="00E611EE">
      <w:pPr>
        <w:spacing w:before="6" w:line="200" w:lineRule="exact"/>
      </w:pPr>
    </w:p>
    <w:p w14:paraId="473B391D" w14:textId="77777777" w:rsidR="00E611EE" w:rsidRDefault="00000000">
      <w:pPr>
        <w:ind w:left="140" w:right="1919"/>
        <w:jc w:val="center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3" w:space="720" w:equalWidth="0">
            <w:col w:w="1477" w:space="57"/>
            <w:col w:w="1297" w:space="1492"/>
            <w:col w:w="4677"/>
          </w:cols>
        </w:sectPr>
      </w:pPr>
      <w:r>
        <w:pict w14:anchorId="7A98252F">
          <v:shape id="_x0000_s2568" type="#_x0000_t202" style="position:absolute;left:0;text-align:left;margin-left:433.2pt;margin-top:9.15pt;width:25.05pt;height:6.7pt;z-index:-5556;mso-position-horizontal-relative:page" filled="f" stroked="f">
            <v:textbox inset="0,0,0,0">
              <w:txbxContent>
                <w:p w14:paraId="76D9971E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-1"/>
                      <w:sz w:val="13"/>
                      <w:szCs w:val="13"/>
                    </w:rPr>
                    <w:t>(</w:t>
                  </w:r>
                  <w:r>
                    <w:rPr>
                      <w:sz w:val="13"/>
                      <w:szCs w:val="13"/>
                    </w:rPr>
                    <w:t>b</w:t>
                  </w:r>
                  <w:r>
                    <w:rPr>
                      <w:spacing w:val="-2"/>
                      <w:sz w:val="13"/>
                      <w:szCs w:val="13"/>
                    </w:rPr>
                    <w:t>a</w:t>
                  </w:r>
                  <w:r>
                    <w:rPr>
                      <w:spacing w:val="1"/>
                      <w:sz w:val="13"/>
                      <w:szCs w:val="13"/>
                    </w:rPr>
                    <w:t>s</w:t>
                  </w:r>
                  <w:r>
                    <w:rPr>
                      <w:sz w:val="13"/>
                      <w:szCs w:val="13"/>
                    </w:rPr>
                    <w:t>e</w:t>
                  </w:r>
                  <w:r>
                    <w:rPr>
                      <w:spacing w:val="17"/>
                      <w:sz w:val="13"/>
                      <w:szCs w:val="13"/>
                    </w:rPr>
                    <w:t xml:space="preserve"> </w:t>
                  </w:r>
                  <w:r>
                    <w:rPr>
                      <w:w w:val="103"/>
                      <w:sz w:val="13"/>
                      <w:szCs w:val="13"/>
                    </w:rPr>
                    <w:t>10)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sz w:val="23"/>
          <w:szCs w:val="23"/>
        </w:rPr>
        <w:t>0  1</w:t>
      </w:r>
      <w:proofErr w:type="gramEnd"/>
      <w:r>
        <w:rPr>
          <w:sz w:val="23"/>
          <w:szCs w:val="23"/>
        </w:rPr>
        <w:t xml:space="preserve">  0  1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0  0  0  1   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 xml:space="preserve">=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81</w:t>
      </w:r>
    </w:p>
    <w:p w14:paraId="460AE0EE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2A63EAAC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2.2.2</w:t>
      </w:r>
      <w:r>
        <w:rPr>
          <w:b/>
          <w:spacing w:val="-39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dd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8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rc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ts</w:t>
      </w:r>
    </w:p>
    <w:p w14:paraId="562E84A7" w14:textId="77777777" w:rsidR="00E611EE" w:rsidRDefault="00E611EE">
      <w:pPr>
        <w:spacing w:before="10" w:line="100" w:lineRule="exact"/>
        <w:rPr>
          <w:sz w:val="11"/>
          <w:szCs w:val="11"/>
        </w:rPr>
      </w:pPr>
    </w:p>
    <w:p w14:paraId="51A3CF09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2.2.2.1</w:t>
      </w:r>
      <w:r>
        <w:rPr>
          <w:b/>
          <w:spacing w:val="5"/>
          <w:sz w:val="23"/>
          <w:szCs w:val="23"/>
        </w:rPr>
        <w:t xml:space="preserve"> B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 xml:space="preserve">y </w:t>
      </w:r>
      <w:r>
        <w:rPr>
          <w:b/>
          <w:spacing w:val="2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dd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-2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</w:t>
      </w:r>
    </w:p>
    <w:p w14:paraId="144A7A58" w14:textId="77777777" w:rsidR="00E611EE" w:rsidRDefault="00E611EE">
      <w:pPr>
        <w:spacing w:before="5" w:line="160" w:lineRule="exact"/>
        <w:rPr>
          <w:sz w:val="16"/>
          <w:szCs w:val="16"/>
        </w:rPr>
      </w:pPr>
    </w:p>
    <w:p w14:paraId="08442EEE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    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2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3AC91357" w14:textId="77777777" w:rsidR="00E611EE" w:rsidRDefault="00E611EE">
      <w:pPr>
        <w:spacing w:before="10" w:line="140" w:lineRule="exact"/>
        <w:rPr>
          <w:sz w:val="15"/>
          <w:szCs w:val="15"/>
        </w:rPr>
      </w:pPr>
    </w:p>
    <w:p w14:paraId="4EF7B0E5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    </w:t>
      </w:r>
      <w:r>
        <w:rPr>
          <w:spacing w:val="4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ee</w:t>
      </w:r>
      <w:r>
        <w:rPr>
          <w:sz w:val="23"/>
          <w:szCs w:val="23"/>
        </w:rPr>
        <w:t>ds</w:t>
      </w:r>
      <w:r>
        <w:rPr>
          <w:spacing w:val="1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pu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pu</w:t>
      </w:r>
      <w:r>
        <w:rPr>
          <w:spacing w:val="-2"/>
          <w:sz w:val="23"/>
          <w:szCs w:val="23"/>
        </w:rPr>
        <w:t>t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0F4A1530" w14:textId="77777777" w:rsidR="00E611EE" w:rsidRDefault="00E611EE">
      <w:pPr>
        <w:spacing w:before="10" w:line="140" w:lineRule="exact"/>
        <w:rPr>
          <w:sz w:val="15"/>
          <w:szCs w:val="15"/>
        </w:rPr>
      </w:pPr>
    </w:p>
    <w:p w14:paraId="281B9DAB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    </w:t>
      </w:r>
      <w:r>
        <w:rPr>
          <w:spacing w:val="4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put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ec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ug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ds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467C6AAF" w14:textId="77777777" w:rsidR="00E611EE" w:rsidRDefault="00E611EE">
      <w:pPr>
        <w:spacing w:before="5" w:line="160" w:lineRule="exact"/>
        <w:rPr>
          <w:sz w:val="16"/>
          <w:szCs w:val="16"/>
        </w:rPr>
      </w:pPr>
    </w:p>
    <w:p w14:paraId="2E1592F1" w14:textId="77777777" w:rsidR="00E611EE" w:rsidRDefault="00000000">
      <w:pPr>
        <w:ind w:left="828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    </w:t>
      </w:r>
      <w:r>
        <w:rPr>
          <w:spacing w:val="4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put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um</w:t>
      </w:r>
      <w:r>
        <w:rPr>
          <w:spacing w:val="1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rr</w:t>
      </w:r>
      <w:r>
        <w:rPr>
          <w:spacing w:val="-24"/>
          <w:sz w:val="23"/>
          <w:szCs w:val="23"/>
        </w:rPr>
        <w:t>y</w:t>
      </w:r>
      <w:r>
        <w:rPr>
          <w:sz w:val="23"/>
          <w:szCs w:val="23"/>
        </w:rPr>
        <w:t>.</w:t>
      </w:r>
    </w:p>
    <w:p w14:paraId="0CB2F973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491878B5" w14:textId="77777777" w:rsidR="00E611EE" w:rsidRDefault="00E611EE">
      <w:pPr>
        <w:spacing w:line="200" w:lineRule="exact"/>
        <w:sectPr w:rsidR="00E611EE">
          <w:pgSz w:w="12240" w:h="15840"/>
          <w:pgMar w:top="1960" w:right="1560" w:bottom="280" w:left="1620" w:header="1764" w:footer="0" w:gutter="0"/>
          <w:cols w:space="720"/>
        </w:sectPr>
      </w:pPr>
    </w:p>
    <w:p w14:paraId="4ADB9FFB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39D7777B">
          <v:group id="_x0000_s2566" style="position:absolute;left:0;text-align:left;margin-left:87.1pt;margin-top:-6.7pt;width:438.5pt;height:0;z-index:-5555;mso-position-horizontal-relative:page" coordorigin="1742,-134" coordsize="8770,0">
            <v:shape id="_x0000_s2567" style="position:absolute;left:1742;top:-134;width:8770;height:0" coordorigin="1742,-134" coordsize="8770,0" path="m1742,-134r8770,e" filled="f" strokeweight="1.06pt">
              <v:path arrowok="t"/>
            </v:shape>
            <w10:wrap anchorx="page"/>
          </v:group>
        </w:pict>
      </w:r>
      <w:r>
        <w:pict w14:anchorId="1A0F89D2">
          <v:shape id="_x0000_s2565" type="#_x0000_t75" style="position:absolute;left:0;text-align:left;margin-left:134.65pt;margin-top:24.7pt;width:119.5pt;height:107.75pt;z-index:-5554;mso-position-horizontal-relative:page">
            <v:imagedata r:id="rId27" o:title=""/>
            <w10:wrap anchorx="page"/>
          </v:shape>
        </w:pict>
      </w:r>
      <w:r>
        <w:rPr>
          <w:b/>
          <w:spacing w:val="-19"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-3"/>
          <w:sz w:val="23"/>
          <w:szCs w:val="23"/>
        </w:rPr>
        <w:t>u</w:t>
      </w:r>
      <w:r>
        <w:rPr>
          <w:b/>
          <w:sz w:val="23"/>
          <w:szCs w:val="23"/>
        </w:rPr>
        <w:t>th</w:t>
      </w:r>
      <w:r>
        <w:rPr>
          <w:b/>
          <w:spacing w:val="12"/>
          <w:sz w:val="23"/>
          <w:szCs w:val="23"/>
        </w:rPr>
        <w:t xml:space="preserve"> </w:t>
      </w:r>
      <w:r>
        <w:rPr>
          <w:b/>
          <w:sz w:val="23"/>
          <w:szCs w:val="23"/>
        </w:rPr>
        <w:t>ta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66952D0F" w14:textId="77777777" w:rsidR="00E611EE" w:rsidRDefault="00000000">
      <w:pPr>
        <w:spacing w:before="9" w:line="120" w:lineRule="exact"/>
        <w:rPr>
          <w:sz w:val="13"/>
          <w:szCs w:val="13"/>
        </w:rPr>
      </w:pPr>
      <w:r>
        <w:br w:type="column"/>
      </w:r>
    </w:p>
    <w:p w14:paraId="03EE803B" w14:textId="77777777" w:rsidR="00E611EE" w:rsidRDefault="00E611EE">
      <w:pPr>
        <w:spacing w:line="200" w:lineRule="exact"/>
      </w:pPr>
    </w:p>
    <w:p w14:paraId="6FB9FA7F" w14:textId="77777777" w:rsidR="00E611EE" w:rsidRDefault="00E611EE">
      <w:pPr>
        <w:spacing w:line="200" w:lineRule="exact"/>
      </w:pPr>
    </w:p>
    <w:p w14:paraId="4CCBDAA3" w14:textId="77777777" w:rsidR="00E611EE" w:rsidRDefault="00E611EE">
      <w:pPr>
        <w:spacing w:line="200" w:lineRule="exact"/>
      </w:pPr>
    </w:p>
    <w:p w14:paraId="438F8CD6" w14:textId="77777777" w:rsidR="00E611EE" w:rsidRDefault="00E611EE">
      <w:pPr>
        <w:spacing w:line="200" w:lineRule="exact"/>
      </w:pPr>
    </w:p>
    <w:p w14:paraId="751ABD9D" w14:textId="77777777" w:rsidR="00E611EE" w:rsidRDefault="00E611EE">
      <w:pPr>
        <w:spacing w:line="200" w:lineRule="exact"/>
      </w:pPr>
    </w:p>
    <w:p w14:paraId="1DE92201" w14:textId="77777777" w:rsidR="00E611EE" w:rsidRDefault="00E611EE">
      <w:pPr>
        <w:spacing w:line="200" w:lineRule="exact"/>
      </w:pPr>
    </w:p>
    <w:p w14:paraId="13CA3E7B" w14:textId="77777777" w:rsidR="00E611EE" w:rsidRDefault="00E611EE">
      <w:pPr>
        <w:spacing w:line="200" w:lineRule="exact"/>
      </w:pPr>
    </w:p>
    <w:p w14:paraId="50CBBE6A" w14:textId="77777777" w:rsidR="00E611EE" w:rsidRDefault="00E611EE">
      <w:pPr>
        <w:spacing w:line="200" w:lineRule="exact"/>
      </w:pPr>
    </w:p>
    <w:p w14:paraId="3354B828" w14:textId="77777777" w:rsidR="00E611EE" w:rsidRDefault="00000000">
      <w:pPr>
        <w:spacing w:line="260" w:lineRule="exact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3464" w:space="657"/>
            <w:col w:w="4939"/>
          </w:cols>
        </w:sectPr>
      </w:pPr>
      <w:r>
        <w:rPr>
          <w:position w:val="-1"/>
          <w:sz w:val="23"/>
          <w:szCs w:val="23"/>
        </w:rPr>
        <w:t>C:</w:t>
      </w:r>
      <w:r>
        <w:rPr>
          <w:spacing w:val="57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C</w:t>
      </w:r>
      <w:r>
        <w:rPr>
          <w:spacing w:val="-1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rry B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 xml:space="preserve">t   </w:t>
      </w:r>
      <w:r>
        <w:rPr>
          <w:spacing w:val="27"/>
          <w:position w:val="-1"/>
          <w:sz w:val="23"/>
          <w:szCs w:val="23"/>
        </w:rPr>
        <w:t xml:space="preserve"> </w:t>
      </w:r>
      <w:r>
        <w:rPr>
          <w:spacing w:val="1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:</w:t>
      </w:r>
      <w:r>
        <w:rPr>
          <w:spacing w:val="-6"/>
          <w:position w:val="-1"/>
          <w:sz w:val="23"/>
          <w:szCs w:val="23"/>
        </w:rPr>
        <w:t xml:space="preserve"> </w:t>
      </w:r>
      <w:r>
        <w:rPr>
          <w:spacing w:val="2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um</w:t>
      </w:r>
      <w:r>
        <w:rPr>
          <w:spacing w:val="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B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t</w:t>
      </w:r>
    </w:p>
    <w:p w14:paraId="5429B397" w14:textId="77777777" w:rsidR="00E611EE" w:rsidRDefault="00E611EE">
      <w:pPr>
        <w:spacing w:before="2" w:line="180" w:lineRule="exact"/>
        <w:rPr>
          <w:sz w:val="18"/>
          <w:szCs w:val="18"/>
        </w:rPr>
      </w:pPr>
    </w:p>
    <w:p w14:paraId="5EDB989F" w14:textId="77777777" w:rsidR="00E611EE" w:rsidRDefault="00E611EE">
      <w:pPr>
        <w:spacing w:line="200" w:lineRule="exact"/>
      </w:pPr>
    </w:p>
    <w:p w14:paraId="297AF3C4" w14:textId="77777777" w:rsidR="00E611EE" w:rsidRDefault="00E611EE">
      <w:pPr>
        <w:spacing w:line="200" w:lineRule="exact"/>
      </w:pPr>
    </w:p>
    <w:p w14:paraId="6CE65E2C" w14:textId="77777777" w:rsidR="00E611EE" w:rsidRDefault="00E611EE">
      <w:pPr>
        <w:spacing w:line="200" w:lineRule="exact"/>
      </w:pPr>
    </w:p>
    <w:p w14:paraId="5CB7B21F" w14:textId="77777777" w:rsidR="00E611EE" w:rsidRDefault="00E611EE">
      <w:pPr>
        <w:spacing w:line="200" w:lineRule="exact"/>
      </w:pPr>
    </w:p>
    <w:p w14:paraId="0E393E16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6"/>
          <w:sz w:val="23"/>
          <w:szCs w:val="23"/>
        </w:rPr>
        <w:t>li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um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1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proofErr w:type="gramStart"/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re</w:t>
      </w:r>
      <w:proofErr w:type="gramEnd"/>
    </w:p>
    <w:p w14:paraId="450F77E8" w14:textId="77777777" w:rsidR="00E611EE" w:rsidRDefault="00000000">
      <w:pPr>
        <w:spacing w:before="91" w:line="320" w:lineRule="atLeast"/>
        <w:ind w:left="142" w:right="7738" w:hanging="1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5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2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x</w:t>
      </w:r>
      <w:r>
        <w:rPr>
          <w:spacing w:val="-2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'</w:t>
      </w:r>
      <w:r>
        <w:rPr>
          <w:spacing w:val="-32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-12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7"/>
          <w:sz w:val="22"/>
          <w:szCs w:val="22"/>
        </w:rPr>
        <w:t xml:space="preserve"> </w:t>
      </w:r>
      <w:proofErr w:type="spellStart"/>
      <w:r>
        <w:rPr>
          <w:w w:val="99"/>
          <w:sz w:val="22"/>
          <w:szCs w:val="22"/>
        </w:rPr>
        <w:t>xy</w:t>
      </w:r>
      <w:proofErr w:type="spellEnd"/>
      <w:r>
        <w:rPr>
          <w:spacing w:val="-30"/>
          <w:sz w:val="22"/>
          <w:szCs w:val="22"/>
        </w:rPr>
        <w:t xml:space="preserve"> </w:t>
      </w:r>
      <w:r>
        <w:rPr>
          <w:sz w:val="22"/>
          <w:szCs w:val="22"/>
        </w:rPr>
        <w:t>' C</w:t>
      </w:r>
      <w:r>
        <w:rPr>
          <w:spacing w:val="-10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xy</w:t>
      </w:r>
      <w:proofErr w:type="spellEnd"/>
    </w:p>
    <w:p w14:paraId="7D77D5AC" w14:textId="77777777" w:rsidR="00E611EE" w:rsidRDefault="00E611EE">
      <w:pPr>
        <w:spacing w:before="6" w:line="100" w:lineRule="exact"/>
        <w:rPr>
          <w:sz w:val="11"/>
          <w:szCs w:val="11"/>
        </w:rPr>
      </w:pPr>
    </w:p>
    <w:p w14:paraId="794D11E1" w14:textId="77777777" w:rsidR="00E611EE" w:rsidRDefault="00000000">
      <w:pPr>
        <w:ind w:left="828"/>
        <w:rPr>
          <w:sz w:val="23"/>
          <w:szCs w:val="23"/>
        </w:rPr>
      </w:pP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6"/>
          <w:sz w:val="23"/>
          <w:szCs w:val="23"/>
        </w:rPr>
        <w:t xml:space="preserve"> </w:t>
      </w:r>
      <w:proofErr w:type="gramStart"/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proofErr w:type="gramEnd"/>
      <w:r>
        <w:rPr>
          <w:sz w:val="23"/>
          <w:szCs w:val="23"/>
        </w:rPr>
        <w:t xml:space="preserve"> 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fo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1CB3E23F" w14:textId="77777777" w:rsidR="00E611EE" w:rsidRDefault="00E611EE">
      <w:pPr>
        <w:spacing w:before="1" w:line="280" w:lineRule="exact"/>
        <w:rPr>
          <w:sz w:val="28"/>
          <w:szCs w:val="28"/>
        </w:rPr>
      </w:pPr>
    </w:p>
    <w:p w14:paraId="3BFB47F4" w14:textId="77777777" w:rsidR="00E611EE" w:rsidRDefault="002D1374">
      <w:pPr>
        <w:ind w:left="828"/>
      </w:pPr>
      <w:r>
        <w:pict w14:anchorId="6126F27D">
          <v:shape id="_x0000_i1035" type="#_x0000_t75" style="width:298.2pt;height:111.6pt">
            <v:imagedata r:id="rId28" o:title=""/>
          </v:shape>
        </w:pict>
      </w:r>
    </w:p>
    <w:p w14:paraId="320436E8" w14:textId="77777777" w:rsidR="00E611EE" w:rsidRDefault="00E611EE">
      <w:pPr>
        <w:spacing w:before="12" w:line="220" w:lineRule="exact"/>
        <w:rPr>
          <w:sz w:val="22"/>
          <w:szCs w:val="22"/>
        </w:rPr>
      </w:pPr>
    </w:p>
    <w:p w14:paraId="66BB1EE5" w14:textId="77777777" w:rsidR="00E611EE" w:rsidRDefault="00000000">
      <w:pPr>
        <w:ind w:left="2178" w:right="1513"/>
        <w:jc w:val="center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m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9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k</w:t>
      </w:r>
      <w:r>
        <w:rPr>
          <w:b/>
          <w:spacing w:val="35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ag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m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f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H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f</w:t>
      </w:r>
      <w:r>
        <w:rPr>
          <w:b/>
          <w:spacing w:val="1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Ad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339D355F" w14:textId="77777777" w:rsidR="00E611EE" w:rsidRDefault="00E611EE">
      <w:pPr>
        <w:spacing w:before="6" w:line="200" w:lineRule="exact"/>
      </w:pPr>
    </w:p>
    <w:p w14:paraId="311552DB" w14:textId="77777777" w:rsidR="00E611EE" w:rsidRDefault="00000000">
      <w:pPr>
        <w:ind w:left="828"/>
        <w:rPr>
          <w:sz w:val="23"/>
          <w:szCs w:val="23"/>
        </w:rPr>
      </w:pP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ot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np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1A187121" w14:textId="77777777" w:rsidR="00E611EE" w:rsidRDefault="00E611EE">
      <w:pPr>
        <w:spacing w:before="3" w:line="180" w:lineRule="exact"/>
        <w:rPr>
          <w:sz w:val="19"/>
          <w:szCs w:val="19"/>
        </w:rPr>
      </w:pPr>
    </w:p>
    <w:p w14:paraId="36B8C319" w14:textId="77777777" w:rsidR="00E611EE" w:rsidRDefault="00E611EE">
      <w:pPr>
        <w:spacing w:line="200" w:lineRule="exact"/>
      </w:pPr>
    </w:p>
    <w:p w14:paraId="69217431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2.2.2.2</w:t>
      </w:r>
      <w:r>
        <w:rPr>
          <w:b/>
          <w:spacing w:val="10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F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dd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</w:t>
      </w:r>
    </w:p>
    <w:p w14:paraId="43735B09" w14:textId="77777777" w:rsidR="00E611EE" w:rsidRDefault="00E611EE">
      <w:pPr>
        <w:spacing w:before="4" w:line="180" w:lineRule="exact"/>
        <w:rPr>
          <w:sz w:val="19"/>
          <w:szCs w:val="19"/>
        </w:rPr>
      </w:pPr>
    </w:p>
    <w:p w14:paraId="3B783CF0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me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1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um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0EC6A6C5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75F89666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on</w:t>
      </w:r>
      <w:r>
        <w:rPr>
          <w:spacing w:val="1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pu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pu</w:t>
      </w:r>
      <w:r>
        <w:rPr>
          <w:spacing w:val="-2"/>
          <w:sz w:val="23"/>
          <w:szCs w:val="23"/>
        </w:rPr>
        <w:t>t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5CAEC828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38417F2C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16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put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no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-9"/>
          <w:sz w:val="23"/>
          <w:szCs w:val="23"/>
        </w:rPr>
        <w:t xml:space="preserve"> </w:t>
      </w:r>
      <w:r>
        <w:rPr>
          <w:sz w:val="23"/>
          <w:szCs w:val="23"/>
        </w:rPr>
        <w:t xml:space="preserve">x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-3"/>
          <w:sz w:val="23"/>
          <w:szCs w:val="23"/>
        </w:rPr>
        <w:t xml:space="preserve"> </w:t>
      </w:r>
      <w:r>
        <w:rPr>
          <w:spacing w:val="-24"/>
          <w:sz w:val="23"/>
          <w:szCs w:val="23"/>
        </w:rPr>
        <w:t>y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d.</w:t>
      </w:r>
    </w:p>
    <w:p w14:paraId="43B89041" w14:textId="77777777" w:rsidR="00E611EE" w:rsidRDefault="00E611EE">
      <w:pPr>
        <w:spacing w:before="3" w:line="180" w:lineRule="exact"/>
        <w:rPr>
          <w:sz w:val="19"/>
          <w:szCs w:val="19"/>
        </w:rPr>
      </w:pPr>
    </w:p>
    <w:p w14:paraId="1A82DC37" w14:textId="77777777" w:rsidR="00E611EE" w:rsidRDefault="00000000">
      <w:pPr>
        <w:ind w:left="828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rd</w:t>
      </w:r>
      <w:r>
        <w:rPr>
          <w:spacing w:val="1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put</w:t>
      </w:r>
      <w:r>
        <w:rPr>
          <w:spacing w:val="-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Z</w:t>
      </w:r>
      <w:r>
        <w:rPr>
          <w:sz w:val="23"/>
          <w:szCs w:val="23"/>
        </w:rPr>
        <w:t>,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rry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m</w:t>
      </w:r>
      <w:r>
        <w:rPr>
          <w:spacing w:val="1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us</w:t>
      </w:r>
      <w:r>
        <w:rPr>
          <w:spacing w:val="16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4"/>
          <w:sz w:val="23"/>
          <w:szCs w:val="23"/>
        </w:rPr>
        <w:t>o</w:t>
      </w:r>
      <w:r>
        <w:rPr>
          <w:spacing w:val="1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.</w:t>
      </w:r>
    </w:p>
    <w:p w14:paraId="2946F237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21C6DF5B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o</w:t>
      </w:r>
      <w:r>
        <w:rPr>
          <w:b/>
          <w:spacing w:val="-1"/>
          <w:sz w:val="23"/>
          <w:szCs w:val="23"/>
        </w:rPr>
        <w:t>c</w:t>
      </w:r>
      <w:r>
        <w:rPr>
          <w:b/>
          <w:sz w:val="23"/>
          <w:szCs w:val="23"/>
        </w:rPr>
        <w:t>k</w:t>
      </w:r>
      <w:r>
        <w:rPr>
          <w:b/>
          <w:spacing w:val="-8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ag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am</w:t>
      </w:r>
    </w:p>
    <w:p w14:paraId="65736273" w14:textId="77777777" w:rsidR="00E611EE" w:rsidRDefault="00000000">
      <w:pPr>
        <w:spacing w:before="62" w:line="260" w:lineRule="exact"/>
        <w:ind w:left="828"/>
        <w:rPr>
          <w:sz w:val="23"/>
          <w:szCs w:val="23"/>
        </w:rPr>
      </w:pPr>
      <w:r>
        <w:rPr>
          <w:spacing w:val="-1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h</w:t>
      </w:r>
      <w:r>
        <w:rPr>
          <w:position w:val="-1"/>
          <w:sz w:val="23"/>
          <w:szCs w:val="23"/>
        </w:rPr>
        <w:t>e</w:t>
      </w:r>
      <w:r>
        <w:rPr>
          <w:spacing w:val="13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c</w:t>
      </w:r>
      <w:r>
        <w:rPr>
          <w:spacing w:val="-5"/>
          <w:position w:val="-1"/>
          <w:sz w:val="23"/>
          <w:szCs w:val="23"/>
        </w:rPr>
        <w:t>o</w:t>
      </w:r>
      <w:r>
        <w:rPr>
          <w:spacing w:val="-1"/>
          <w:position w:val="-1"/>
          <w:sz w:val="23"/>
          <w:szCs w:val="23"/>
        </w:rPr>
        <w:t>m</w:t>
      </w:r>
      <w:r>
        <w:rPr>
          <w:position w:val="-1"/>
          <w:sz w:val="23"/>
          <w:szCs w:val="23"/>
        </w:rPr>
        <w:t>p</w:t>
      </w:r>
      <w:r>
        <w:rPr>
          <w:spacing w:val="-6"/>
          <w:position w:val="-1"/>
          <w:sz w:val="23"/>
          <w:szCs w:val="23"/>
        </w:rPr>
        <w:t>l</w:t>
      </w:r>
      <w:r>
        <w:rPr>
          <w:spacing w:val="3"/>
          <w:position w:val="-1"/>
          <w:sz w:val="23"/>
          <w:szCs w:val="23"/>
        </w:rPr>
        <w:t>e</w:t>
      </w:r>
      <w:r>
        <w:rPr>
          <w:spacing w:val="-2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e</w:t>
      </w:r>
      <w:r>
        <w:rPr>
          <w:spacing w:val="13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c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r</w:t>
      </w:r>
      <w:r>
        <w:rPr>
          <w:spacing w:val="-1"/>
          <w:position w:val="-1"/>
          <w:sz w:val="23"/>
          <w:szCs w:val="23"/>
        </w:rPr>
        <w:t>c</w:t>
      </w:r>
      <w:r>
        <w:rPr>
          <w:position w:val="-1"/>
          <w:sz w:val="23"/>
          <w:szCs w:val="23"/>
        </w:rPr>
        <w:t>u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t</w:t>
      </w:r>
      <w:r>
        <w:rPr>
          <w:spacing w:val="18"/>
          <w:position w:val="-1"/>
          <w:sz w:val="23"/>
          <w:szCs w:val="23"/>
        </w:rPr>
        <w:t xml:space="preserve"> </w:t>
      </w:r>
      <w:r>
        <w:rPr>
          <w:spacing w:val="-5"/>
          <w:position w:val="-1"/>
          <w:sz w:val="23"/>
          <w:szCs w:val="23"/>
        </w:rPr>
        <w:t>fo</w:t>
      </w:r>
      <w:r>
        <w:rPr>
          <w:position w:val="-1"/>
          <w:sz w:val="23"/>
          <w:szCs w:val="23"/>
        </w:rPr>
        <w:t>r</w:t>
      </w:r>
      <w:r>
        <w:rPr>
          <w:spacing w:val="15"/>
          <w:position w:val="-1"/>
          <w:sz w:val="23"/>
          <w:szCs w:val="23"/>
        </w:rPr>
        <w:t xml:space="preserve"> </w:t>
      </w:r>
      <w:r>
        <w:rPr>
          <w:spacing w:val="1"/>
          <w:position w:val="-1"/>
          <w:sz w:val="23"/>
          <w:szCs w:val="23"/>
        </w:rPr>
        <w:t>s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n</w:t>
      </w:r>
      <w:r>
        <w:rPr>
          <w:spacing w:val="5"/>
          <w:position w:val="-1"/>
          <w:sz w:val="23"/>
          <w:szCs w:val="23"/>
        </w:rPr>
        <w:t>g</w:t>
      </w:r>
      <w:r>
        <w:rPr>
          <w:spacing w:val="-6"/>
          <w:position w:val="-1"/>
          <w:sz w:val="23"/>
          <w:szCs w:val="23"/>
        </w:rPr>
        <w:t>l</w:t>
      </w:r>
      <w:r>
        <w:rPr>
          <w:position w:val="-1"/>
          <w:sz w:val="23"/>
          <w:szCs w:val="23"/>
        </w:rPr>
        <w:t>e</w:t>
      </w:r>
      <w:r>
        <w:rPr>
          <w:spacing w:val="13"/>
          <w:position w:val="-1"/>
          <w:sz w:val="23"/>
          <w:szCs w:val="23"/>
        </w:rPr>
        <w:t xml:space="preserve"> </w:t>
      </w:r>
      <w:r>
        <w:rPr>
          <w:spacing w:val="1"/>
          <w:position w:val="-1"/>
          <w:sz w:val="23"/>
          <w:szCs w:val="23"/>
        </w:rPr>
        <w:t>s</w:t>
      </w:r>
      <w:r>
        <w:rPr>
          <w:spacing w:val="-2"/>
          <w:position w:val="-1"/>
          <w:sz w:val="23"/>
          <w:szCs w:val="23"/>
        </w:rPr>
        <w:t>t</w:t>
      </w:r>
      <w:r>
        <w:rPr>
          <w:spacing w:val="-1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ge</w:t>
      </w:r>
      <w:r>
        <w:rPr>
          <w:spacing w:val="13"/>
          <w:position w:val="-1"/>
          <w:sz w:val="23"/>
          <w:szCs w:val="23"/>
        </w:rPr>
        <w:t xml:space="preserve"> </w:t>
      </w:r>
      <w:r>
        <w:rPr>
          <w:spacing w:val="-5"/>
          <w:position w:val="-1"/>
          <w:sz w:val="23"/>
          <w:szCs w:val="23"/>
        </w:rPr>
        <w:t>o</w:t>
      </w:r>
      <w:r>
        <w:rPr>
          <w:position w:val="-1"/>
          <w:sz w:val="23"/>
          <w:szCs w:val="23"/>
        </w:rPr>
        <w:t>f</w:t>
      </w:r>
      <w:r>
        <w:rPr>
          <w:spacing w:val="15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dd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-2"/>
          <w:position w:val="-1"/>
          <w:sz w:val="23"/>
          <w:szCs w:val="23"/>
        </w:rPr>
        <w:t>t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on</w:t>
      </w:r>
      <w:r>
        <w:rPr>
          <w:spacing w:val="10"/>
          <w:position w:val="-1"/>
          <w:sz w:val="23"/>
          <w:szCs w:val="23"/>
        </w:rPr>
        <w:t xml:space="preserve"> 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s</w:t>
      </w:r>
      <w:r>
        <w:rPr>
          <w:spacing w:val="16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g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v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n</w:t>
      </w:r>
    </w:p>
    <w:p w14:paraId="1694BF0E" w14:textId="77777777" w:rsidR="00E611EE" w:rsidRDefault="002D1374">
      <w:pPr>
        <w:spacing w:before="94"/>
        <w:ind w:left="2177"/>
        <w:sectPr w:rsidR="00E611EE">
          <w:pgSz w:w="12240" w:h="15840"/>
          <w:pgMar w:top="2160" w:right="1620" w:bottom="280" w:left="1620" w:header="1764" w:footer="0" w:gutter="0"/>
          <w:cols w:space="720"/>
        </w:sectPr>
      </w:pPr>
      <w:r>
        <w:pict w14:anchorId="2E317DE7">
          <v:shape id="_x0000_i1036" type="#_x0000_t75" style="width:232.8pt;height:162.6pt">
            <v:imagedata r:id="rId29" o:title=""/>
          </v:shape>
        </w:pict>
      </w:r>
    </w:p>
    <w:p w14:paraId="6372376D" w14:textId="77777777" w:rsidR="00E611EE" w:rsidRDefault="00000000">
      <w:pPr>
        <w:spacing w:before="25"/>
        <w:ind w:left="828"/>
        <w:rPr>
          <w:sz w:val="23"/>
          <w:szCs w:val="23"/>
        </w:rPr>
      </w:pP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proofErr w:type="spellStart"/>
      <w:proofErr w:type="gramStart"/>
      <w:r>
        <w:rPr>
          <w:spacing w:val="-7"/>
          <w:sz w:val="23"/>
          <w:szCs w:val="23"/>
        </w:rPr>
        <w:t>i</w:t>
      </w:r>
      <w:r>
        <w:rPr>
          <w:spacing w:val="1"/>
          <w:position w:val="8"/>
          <w:sz w:val="13"/>
          <w:szCs w:val="13"/>
        </w:rPr>
        <w:t>t</w:t>
      </w:r>
      <w:r>
        <w:rPr>
          <w:position w:val="8"/>
          <w:sz w:val="13"/>
          <w:szCs w:val="13"/>
        </w:rPr>
        <w:t>h</w:t>
      </w:r>
      <w:proofErr w:type="spellEnd"/>
      <w:r>
        <w:rPr>
          <w:position w:val="8"/>
          <w:sz w:val="13"/>
          <w:szCs w:val="13"/>
        </w:rPr>
        <w:t xml:space="preserve"> </w:t>
      </w:r>
      <w:r>
        <w:rPr>
          <w:spacing w:val="10"/>
          <w:position w:val="8"/>
          <w:sz w:val="13"/>
          <w:szCs w:val="1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proofErr w:type="gramEnd"/>
      <w:r>
        <w:rPr>
          <w:sz w:val="23"/>
          <w:szCs w:val="23"/>
        </w:rPr>
        <w:t>:</w:t>
      </w:r>
    </w:p>
    <w:p w14:paraId="2FC54B68" w14:textId="77777777" w:rsidR="00E611EE" w:rsidRDefault="00E611EE">
      <w:pPr>
        <w:spacing w:before="3" w:line="100" w:lineRule="exact"/>
        <w:rPr>
          <w:sz w:val="10"/>
          <w:szCs w:val="10"/>
        </w:rPr>
      </w:pPr>
    </w:p>
    <w:p w14:paraId="3EEAA375" w14:textId="77777777" w:rsidR="00E611EE" w:rsidRDefault="00000000">
      <w:pPr>
        <w:ind w:left="1510" w:right="1822"/>
        <w:jc w:val="center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5"/>
          <w:sz w:val="23"/>
          <w:szCs w:val="23"/>
        </w:rPr>
        <w:t>np</w:t>
      </w:r>
      <w:r>
        <w:rPr>
          <w:spacing w:val="10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:</w:t>
      </w:r>
    </w:p>
    <w:p w14:paraId="4A8D8EB4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33A86902" w14:textId="77777777" w:rsidR="00E611EE" w:rsidRDefault="00000000">
      <w:pPr>
        <w:ind w:left="191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12"/>
          <w:sz w:val="23"/>
          <w:szCs w:val="23"/>
        </w:rPr>
        <w:t xml:space="preserve"> </w:t>
      </w:r>
      <w:r>
        <w:rPr>
          <w:sz w:val="23"/>
          <w:szCs w:val="23"/>
        </w:rPr>
        <w:t>x</w:t>
      </w:r>
      <w:proofErr w:type="spellStart"/>
      <w:r>
        <w:rPr>
          <w:spacing w:val="1"/>
          <w:position w:val="-8"/>
          <w:sz w:val="13"/>
          <w:szCs w:val="13"/>
        </w:rPr>
        <w:t>i</w:t>
      </w:r>
      <w:proofErr w:type="spellEnd"/>
      <w:r>
        <w:rPr>
          <w:sz w:val="23"/>
          <w:szCs w:val="23"/>
        </w:rPr>
        <w:t>,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pu</w:t>
      </w:r>
      <w:r>
        <w:rPr>
          <w:sz w:val="23"/>
          <w:szCs w:val="23"/>
        </w:rPr>
        <w:t>t</w:t>
      </w:r>
    </w:p>
    <w:p w14:paraId="5ED12E7E" w14:textId="77777777" w:rsidR="00E611EE" w:rsidRDefault="00000000">
      <w:pPr>
        <w:spacing w:before="66"/>
        <w:ind w:left="191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12"/>
          <w:sz w:val="23"/>
          <w:szCs w:val="23"/>
        </w:rPr>
        <w:t xml:space="preserve"> </w:t>
      </w:r>
      <w:r>
        <w:rPr>
          <w:spacing w:val="-10"/>
          <w:sz w:val="23"/>
          <w:szCs w:val="23"/>
        </w:rPr>
        <w:t>y</w:t>
      </w:r>
      <w:proofErr w:type="spellStart"/>
      <w:r>
        <w:rPr>
          <w:spacing w:val="1"/>
          <w:position w:val="-8"/>
          <w:sz w:val="13"/>
          <w:szCs w:val="13"/>
        </w:rPr>
        <w:t>i</w:t>
      </w:r>
      <w:proofErr w:type="spellEnd"/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np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t</w:t>
      </w:r>
    </w:p>
    <w:p w14:paraId="19F17D87" w14:textId="77777777" w:rsidR="00E611EE" w:rsidRDefault="00000000">
      <w:pPr>
        <w:spacing w:before="61"/>
        <w:ind w:left="191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1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proofErr w:type="spellStart"/>
      <w:r>
        <w:rPr>
          <w:spacing w:val="1"/>
          <w:position w:val="-8"/>
          <w:sz w:val="13"/>
          <w:szCs w:val="13"/>
        </w:rPr>
        <w:t>i</w:t>
      </w:r>
      <w:proofErr w:type="spellEnd"/>
      <w:r>
        <w:rPr>
          <w:sz w:val="23"/>
          <w:szCs w:val="23"/>
        </w:rPr>
        <w:t>,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-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</w:p>
    <w:p w14:paraId="60697124" w14:textId="77777777" w:rsidR="00E611EE" w:rsidRDefault="00000000">
      <w:pPr>
        <w:spacing w:before="49"/>
        <w:ind w:left="1510" w:right="1664"/>
        <w:jc w:val="center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pu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:</w:t>
      </w:r>
    </w:p>
    <w:p w14:paraId="48266EC2" w14:textId="77777777" w:rsidR="00E611EE" w:rsidRDefault="00E611EE">
      <w:pPr>
        <w:spacing w:before="9" w:line="100" w:lineRule="exact"/>
        <w:rPr>
          <w:sz w:val="11"/>
          <w:szCs w:val="11"/>
        </w:rPr>
      </w:pPr>
    </w:p>
    <w:p w14:paraId="0573EBE9" w14:textId="77777777" w:rsidR="00E611EE" w:rsidRDefault="00000000">
      <w:pPr>
        <w:ind w:left="191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1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proofErr w:type="spellStart"/>
      <w:r>
        <w:rPr>
          <w:position w:val="-8"/>
          <w:sz w:val="13"/>
          <w:szCs w:val="13"/>
        </w:rPr>
        <w:t>i</w:t>
      </w:r>
      <w:proofErr w:type="spellEnd"/>
      <w:r>
        <w:rPr>
          <w:position w:val="-8"/>
          <w:sz w:val="13"/>
          <w:szCs w:val="13"/>
        </w:rPr>
        <w:t xml:space="preserve">  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m</w:t>
      </w:r>
    </w:p>
    <w:p w14:paraId="4B2DFE8B" w14:textId="77777777" w:rsidR="00E611EE" w:rsidRDefault="00000000">
      <w:pPr>
        <w:spacing w:before="66" w:line="300" w:lineRule="exact"/>
        <w:ind w:left="1918"/>
        <w:rPr>
          <w:sz w:val="23"/>
          <w:szCs w:val="23"/>
        </w:rPr>
      </w:pPr>
      <w:r>
        <w:pict w14:anchorId="3BB7CE40">
          <v:shape id="_x0000_s2562" type="#_x0000_t202" style="position:absolute;left:0;text-align:left;margin-left:294pt;margin-top:4.8pt;width:4.5pt;height:6.7pt;z-index:-5551;mso-position-horizontal-relative:page" filled="f" stroked="f">
            <v:textbox inset="0,0,0,0">
              <w:txbxContent>
                <w:p w14:paraId="29251759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proofErr w:type="spellStart"/>
                  <w:r>
                    <w:rPr>
                      <w:spacing w:val="1"/>
                      <w:w w:val="103"/>
                      <w:sz w:val="13"/>
                      <w:szCs w:val="13"/>
                    </w:rPr>
                    <w:t>s</w:t>
                  </w:r>
                  <w:r>
                    <w:rPr>
                      <w:w w:val="103"/>
                      <w:sz w:val="13"/>
                      <w:szCs w:val="13"/>
                    </w:rPr>
                    <w:t>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Courier New" w:eastAsia="Courier New" w:hAnsi="Courier New" w:cs="Courier New"/>
          <w:position w:val="4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12"/>
          <w:position w:val="4"/>
          <w:sz w:val="23"/>
          <w:szCs w:val="23"/>
        </w:rPr>
        <w:t xml:space="preserve"> </w:t>
      </w:r>
      <w:r>
        <w:rPr>
          <w:spacing w:val="-1"/>
          <w:position w:val="4"/>
          <w:sz w:val="23"/>
          <w:szCs w:val="23"/>
        </w:rPr>
        <w:t>c</w:t>
      </w:r>
      <w:r>
        <w:rPr>
          <w:spacing w:val="1"/>
          <w:position w:val="-4"/>
          <w:sz w:val="13"/>
          <w:szCs w:val="13"/>
        </w:rPr>
        <w:t>i</w:t>
      </w:r>
      <w:r>
        <w:rPr>
          <w:spacing w:val="6"/>
          <w:position w:val="-4"/>
          <w:sz w:val="13"/>
          <w:szCs w:val="13"/>
        </w:rPr>
        <w:t>+</w:t>
      </w:r>
      <w:r>
        <w:rPr>
          <w:position w:val="-4"/>
          <w:sz w:val="13"/>
          <w:szCs w:val="13"/>
        </w:rPr>
        <w:t>1</w:t>
      </w:r>
      <w:r>
        <w:rPr>
          <w:spacing w:val="31"/>
          <w:position w:val="-4"/>
          <w:sz w:val="13"/>
          <w:szCs w:val="13"/>
        </w:rPr>
        <w:t xml:space="preserve"> </w:t>
      </w:r>
      <w:r>
        <w:rPr>
          <w:spacing w:val="3"/>
          <w:position w:val="4"/>
          <w:sz w:val="23"/>
          <w:szCs w:val="23"/>
        </w:rPr>
        <w:t>c</w:t>
      </w:r>
      <w:r>
        <w:rPr>
          <w:spacing w:val="-1"/>
          <w:position w:val="4"/>
          <w:sz w:val="23"/>
          <w:szCs w:val="23"/>
        </w:rPr>
        <w:t>a</w:t>
      </w:r>
      <w:r>
        <w:rPr>
          <w:spacing w:val="5"/>
          <w:position w:val="4"/>
          <w:sz w:val="23"/>
          <w:szCs w:val="23"/>
        </w:rPr>
        <w:t>rr</w:t>
      </w:r>
      <w:r>
        <w:rPr>
          <w:spacing w:val="-9"/>
          <w:position w:val="4"/>
          <w:sz w:val="23"/>
          <w:szCs w:val="23"/>
        </w:rPr>
        <w:t>y</w:t>
      </w:r>
      <w:r>
        <w:rPr>
          <w:spacing w:val="5"/>
          <w:position w:val="4"/>
          <w:sz w:val="23"/>
          <w:szCs w:val="23"/>
        </w:rPr>
        <w:t>-</w:t>
      </w:r>
      <w:r>
        <w:rPr>
          <w:position w:val="4"/>
          <w:sz w:val="23"/>
          <w:szCs w:val="23"/>
        </w:rPr>
        <w:t>out</w:t>
      </w:r>
      <w:r>
        <w:rPr>
          <w:spacing w:val="47"/>
          <w:position w:val="4"/>
          <w:sz w:val="23"/>
          <w:szCs w:val="23"/>
        </w:rPr>
        <w:t xml:space="preserve"> </w:t>
      </w:r>
      <w:r>
        <w:rPr>
          <w:spacing w:val="-2"/>
          <w:position w:val="4"/>
          <w:sz w:val="23"/>
          <w:szCs w:val="23"/>
        </w:rPr>
        <w:t>t</w:t>
      </w:r>
      <w:r>
        <w:rPr>
          <w:position w:val="4"/>
          <w:sz w:val="23"/>
          <w:szCs w:val="23"/>
        </w:rPr>
        <w:t>o</w:t>
      </w:r>
      <w:r>
        <w:rPr>
          <w:spacing w:val="49"/>
          <w:position w:val="4"/>
          <w:sz w:val="23"/>
          <w:szCs w:val="23"/>
        </w:rPr>
        <w:t xml:space="preserve"> </w:t>
      </w:r>
      <w:r>
        <w:rPr>
          <w:position w:val="4"/>
          <w:sz w:val="23"/>
          <w:szCs w:val="23"/>
        </w:rPr>
        <w:t>(</w:t>
      </w:r>
      <w:r>
        <w:rPr>
          <w:spacing w:val="-1"/>
          <w:position w:val="4"/>
          <w:sz w:val="23"/>
          <w:szCs w:val="23"/>
        </w:rPr>
        <w:t>i</w:t>
      </w:r>
      <w:r>
        <w:rPr>
          <w:spacing w:val="4"/>
          <w:position w:val="4"/>
          <w:sz w:val="23"/>
          <w:szCs w:val="23"/>
        </w:rPr>
        <w:t>+</w:t>
      </w:r>
      <w:r>
        <w:rPr>
          <w:position w:val="4"/>
          <w:sz w:val="23"/>
          <w:szCs w:val="23"/>
        </w:rPr>
        <w:t>1)</w:t>
      </w:r>
    </w:p>
    <w:p w14:paraId="3E8AFD7A" w14:textId="77777777" w:rsidR="00E611EE" w:rsidRDefault="00000000">
      <w:pPr>
        <w:spacing w:before="2" w:line="120" w:lineRule="exact"/>
        <w:rPr>
          <w:sz w:val="13"/>
          <w:szCs w:val="13"/>
        </w:rPr>
      </w:pPr>
      <w:r>
        <w:br w:type="column"/>
      </w:r>
    </w:p>
    <w:p w14:paraId="752B0922" w14:textId="77777777" w:rsidR="00E611EE" w:rsidRDefault="00E611EE">
      <w:pPr>
        <w:spacing w:line="200" w:lineRule="exact"/>
      </w:pPr>
    </w:p>
    <w:p w14:paraId="0F0A5910" w14:textId="77777777" w:rsidR="00E611EE" w:rsidRDefault="00E611EE">
      <w:pPr>
        <w:spacing w:line="200" w:lineRule="exact"/>
      </w:pPr>
    </w:p>
    <w:p w14:paraId="1B076A18" w14:textId="77777777" w:rsidR="00E611EE" w:rsidRDefault="00E611EE">
      <w:pPr>
        <w:spacing w:line="200" w:lineRule="exact"/>
      </w:pPr>
    </w:p>
    <w:p w14:paraId="067DE5CD" w14:textId="77777777" w:rsidR="00E611EE" w:rsidRDefault="00E611EE">
      <w:pPr>
        <w:spacing w:line="200" w:lineRule="exact"/>
      </w:pPr>
    </w:p>
    <w:p w14:paraId="26E59D1A" w14:textId="77777777" w:rsidR="00E611EE" w:rsidRDefault="00E611EE">
      <w:pPr>
        <w:spacing w:line="200" w:lineRule="exact"/>
      </w:pPr>
    </w:p>
    <w:p w14:paraId="51C8A7B1" w14:textId="77777777" w:rsidR="00E611EE" w:rsidRDefault="00E611EE">
      <w:pPr>
        <w:spacing w:line="200" w:lineRule="exact"/>
      </w:pPr>
    </w:p>
    <w:p w14:paraId="19D60273" w14:textId="77777777" w:rsidR="00E611EE" w:rsidRDefault="00E611EE">
      <w:pPr>
        <w:spacing w:line="200" w:lineRule="exact"/>
      </w:pPr>
    </w:p>
    <w:p w14:paraId="4228C4C1" w14:textId="77777777" w:rsidR="00E611EE" w:rsidRDefault="00E611EE">
      <w:pPr>
        <w:spacing w:line="200" w:lineRule="exact"/>
      </w:pPr>
    </w:p>
    <w:p w14:paraId="3110E4D3" w14:textId="77777777" w:rsidR="00E611EE" w:rsidRDefault="00E611EE">
      <w:pPr>
        <w:spacing w:line="200" w:lineRule="exact"/>
      </w:pPr>
    </w:p>
    <w:p w14:paraId="70273BC8" w14:textId="77777777" w:rsidR="00E611EE" w:rsidRDefault="00E611EE">
      <w:pPr>
        <w:spacing w:line="200" w:lineRule="exact"/>
      </w:pPr>
    </w:p>
    <w:p w14:paraId="2C2D4C49" w14:textId="77777777" w:rsidR="00E611EE" w:rsidRDefault="00E611EE">
      <w:pPr>
        <w:spacing w:line="200" w:lineRule="exact"/>
      </w:pPr>
    </w:p>
    <w:p w14:paraId="60D46442" w14:textId="77777777" w:rsidR="00E611EE" w:rsidRDefault="00E611EE">
      <w:pPr>
        <w:spacing w:line="200" w:lineRule="exact"/>
      </w:pPr>
    </w:p>
    <w:p w14:paraId="4F172CB7" w14:textId="77777777" w:rsidR="00E611EE" w:rsidRDefault="00E611EE">
      <w:pPr>
        <w:spacing w:line="200" w:lineRule="exact"/>
      </w:pPr>
    </w:p>
    <w:p w14:paraId="471B422B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4351" w:space="106"/>
            <w:col w:w="4543"/>
          </w:cols>
        </w:sectPr>
      </w:pP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e</w:t>
      </w:r>
    </w:p>
    <w:p w14:paraId="7BC655B7" w14:textId="77777777" w:rsidR="00E611EE" w:rsidRDefault="00E611EE">
      <w:pPr>
        <w:spacing w:before="4" w:line="100" w:lineRule="exact"/>
        <w:rPr>
          <w:sz w:val="11"/>
          <w:szCs w:val="11"/>
        </w:rPr>
      </w:pPr>
    </w:p>
    <w:p w14:paraId="02D3557B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rPr>
          <w:b/>
          <w:spacing w:val="-19"/>
          <w:position w:val="-1"/>
          <w:sz w:val="23"/>
          <w:szCs w:val="23"/>
        </w:rPr>
        <w:t>T</w:t>
      </w:r>
      <w:r>
        <w:rPr>
          <w:b/>
          <w:spacing w:val="-1"/>
          <w:position w:val="-1"/>
          <w:sz w:val="23"/>
          <w:szCs w:val="23"/>
        </w:rPr>
        <w:t>r</w:t>
      </w:r>
      <w:r>
        <w:rPr>
          <w:b/>
          <w:spacing w:val="-3"/>
          <w:position w:val="-1"/>
          <w:sz w:val="23"/>
          <w:szCs w:val="23"/>
        </w:rPr>
        <w:t>u</w:t>
      </w:r>
      <w:r>
        <w:rPr>
          <w:b/>
          <w:position w:val="-1"/>
          <w:sz w:val="23"/>
          <w:szCs w:val="23"/>
        </w:rPr>
        <w:t>th</w:t>
      </w:r>
      <w:r>
        <w:rPr>
          <w:b/>
          <w:spacing w:val="7"/>
          <w:position w:val="-1"/>
          <w:sz w:val="23"/>
          <w:szCs w:val="23"/>
        </w:rPr>
        <w:t xml:space="preserve"> </w:t>
      </w:r>
      <w:r>
        <w:rPr>
          <w:b/>
          <w:spacing w:val="-19"/>
          <w:position w:val="-1"/>
          <w:sz w:val="23"/>
          <w:szCs w:val="23"/>
        </w:rPr>
        <w:t>T</w:t>
      </w:r>
      <w:r>
        <w:rPr>
          <w:b/>
          <w:position w:val="-1"/>
          <w:sz w:val="23"/>
          <w:szCs w:val="23"/>
        </w:rPr>
        <w:t>a</w:t>
      </w:r>
      <w:r>
        <w:rPr>
          <w:b/>
          <w:spacing w:val="2"/>
          <w:position w:val="-1"/>
          <w:sz w:val="23"/>
          <w:szCs w:val="23"/>
        </w:rPr>
        <w:t>b</w:t>
      </w:r>
      <w:r>
        <w:rPr>
          <w:b/>
          <w:spacing w:val="-2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e</w:t>
      </w:r>
    </w:p>
    <w:p w14:paraId="0082F6E0" w14:textId="77777777" w:rsidR="00E611EE" w:rsidRDefault="00E611EE">
      <w:pPr>
        <w:spacing w:before="18" w:line="220" w:lineRule="exact"/>
        <w:rPr>
          <w:sz w:val="22"/>
          <w:szCs w:val="22"/>
        </w:rPr>
      </w:pPr>
    </w:p>
    <w:p w14:paraId="3B45A2C7" w14:textId="77777777" w:rsidR="00E611EE" w:rsidRDefault="00000000">
      <w:pPr>
        <w:spacing w:before="46"/>
        <w:ind w:left="1831"/>
        <w:rPr>
          <w:sz w:val="13"/>
          <w:szCs w:val="1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pict w14:anchorId="15704418">
          <v:group id="_x0000_s2557" style="position:absolute;left:0;text-align:left;margin-left:148.8pt;margin-top:-10.15pt;width:327.9pt;height:188.7pt;z-index:-5553;mso-position-horizontal-relative:page" coordorigin="2976,-203" coordsize="6558,3774">
            <v:group id="_x0000_s2558" style="position:absolute;left:2986;top:-193;width:6538;height:3754" coordorigin="2986,-193" coordsize="6538,3754">
              <v:shape id="_x0000_s2561" style="position:absolute;left:2986;top:-193;width:6538;height:3754" coordorigin="2986,-193" coordsize="6538,3754" path="m2986,3561r19,-19l3005,-169r6494,l9499,3542r-6494,l9523,3561r,-3754l2986,-193r,3754xe" fillcolor="black" stroked="f">
                <v:path arrowok="t"/>
              </v:shape>
              <v:group id="_x0000_s2559" style="position:absolute;left:2986;top:3542;width:6538;height:19" coordorigin="2986,3542" coordsize="6538,19">
                <v:shape id="_x0000_s2560" style="position:absolute;left:2986;top:3542;width:6538;height:19" coordorigin="2986,3542" coordsize="6538,19" path="m3005,3542r-19,19l9523,3561,3005,3542xe" fillcolor="black" stroked="f">
                  <v:path arrowok="t"/>
                </v:shape>
              </v:group>
            </v:group>
            <w10:wrap anchorx="page"/>
          </v:group>
        </w:pict>
      </w:r>
      <w:r>
        <w:pict w14:anchorId="0EF11434">
          <v:shape id="_x0000_s2556" type="#_x0000_t202" style="position:absolute;left:0;text-align:left;margin-left:149.3pt;margin-top:-9.65pt;width:326.15pt;height:187.7pt;z-index:-555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26"/>
                    <w:gridCol w:w="1123"/>
                    <w:gridCol w:w="1555"/>
                    <w:gridCol w:w="1210"/>
                    <w:gridCol w:w="1709"/>
                  </w:tblGrid>
                  <w:tr w:rsidR="00E611EE" w14:paraId="715DEBCC" w14:textId="77777777">
                    <w:trPr>
                      <w:trHeight w:hRule="exact" w:val="442"/>
                    </w:trPr>
                    <w:tc>
                      <w:tcPr>
                        <w:tcW w:w="926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2C0DF3FB" w14:textId="77777777" w:rsidR="00E611EE" w:rsidRDefault="00000000">
                        <w:pPr>
                          <w:spacing w:before="68"/>
                          <w:ind w:left="308" w:right="418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z w:val="23"/>
                            <w:szCs w:val="23"/>
                          </w:rPr>
                          <w:t>x</w:t>
                        </w:r>
                      </w:p>
                    </w:tc>
                    <w:tc>
                      <w:tcPr>
                        <w:tcW w:w="1123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2E55BD0D" w14:textId="77777777" w:rsidR="00E611EE" w:rsidRDefault="00000000">
                        <w:pPr>
                          <w:spacing w:before="68"/>
                          <w:ind w:left="466" w:right="44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z w:val="23"/>
                            <w:szCs w:val="23"/>
                          </w:rPr>
                          <w:t>y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2A425F89" w14:textId="77777777" w:rsidR="00E611EE" w:rsidRDefault="00000000">
                        <w:pPr>
                          <w:spacing w:before="68"/>
                          <w:ind w:left="225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pacing w:val="2"/>
                            <w:sz w:val="23"/>
                            <w:szCs w:val="23"/>
                          </w:rPr>
                          <w:t>C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sz w:val="23"/>
                            <w:szCs w:val="23"/>
                          </w:rPr>
                          <w:t>rr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y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-</w:t>
                        </w:r>
                        <w:proofErr w:type="spellStart"/>
                        <w:r>
                          <w:rPr>
                            <w:b/>
                            <w:spacing w:val="-1"/>
                            <w:sz w:val="23"/>
                            <w:szCs w:val="23"/>
                          </w:rPr>
                          <w:t>i</w:t>
                        </w:r>
                        <w:r>
                          <w:rPr>
                            <w:b/>
                            <w:spacing w:val="-3"/>
                            <w:sz w:val="23"/>
                            <w:szCs w:val="23"/>
                          </w:rPr>
                          <w:t>n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C</w:t>
                        </w:r>
                        <w:proofErr w:type="spellEnd"/>
                      </w:p>
                    </w:tc>
                    <w:tc>
                      <w:tcPr>
                        <w:tcW w:w="1210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4F57CD01" w14:textId="77777777" w:rsidR="00E611EE" w:rsidRDefault="00000000">
                        <w:pPr>
                          <w:spacing w:before="68"/>
                          <w:ind w:left="282"/>
                          <w:rPr>
                            <w:sz w:val="23"/>
                            <w:szCs w:val="23"/>
                          </w:rPr>
                        </w:pPr>
                        <w:proofErr w:type="spellStart"/>
                        <w:r>
                          <w:rPr>
                            <w:b/>
                            <w:spacing w:val="-3"/>
                            <w:sz w:val="23"/>
                            <w:szCs w:val="23"/>
                          </w:rPr>
                          <w:t>Su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mS</w:t>
                        </w:r>
                        <w:proofErr w:type="spellEnd"/>
                      </w:p>
                    </w:tc>
                    <w:tc>
                      <w:tcPr>
                        <w:tcW w:w="1709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 w14:paraId="76608F14" w14:textId="77777777" w:rsidR="00E611EE" w:rsidRDefault="00000000">
                        <w:pPr>
                          <w:spacing w:before="68"/>
                          <w:ind w:left="249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pacing w:val="2"/>
                            <w:sz w:val="23"/>
                            <w:szCs w:val="23"/>
                          </w:rPr>
                          <w:t>C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sz w:val="23"/>
                            <w:szCs w:val="23"/>
                          </w:rPr>
                          <w:t>rr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y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-o</w:t>
                        </w:r>
                        <w:r>
                          <w:rPr>
                            <w:b/>
                            <w:spacing w:val="-3"/>
                            <w:sz w:val="23"/>
                            <w:szCs w:val="23"/>
                          </w:rPr>
                          <w:t>u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tC</w:t>
                        </w:r>
                      </w:p>
                    </w:tc>
                  </w:tr>
                  <w:tr w:rsidR="00E611EE" w14:paraId="788FC565" w14:textId="77777777">
                    <w:trPr>
                      <w:trHeight w:hRule="exact" w:val="365"/>
                    </w:trPr>
                    <w:tc>
                      <w:tcPr>
                        <w:tcW w:w="926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3B2BE2ED" w14:textId="77777777" w:rsidR="00E611EE" w:rsidRDefault="00000000">
                        <w:pPr>
                          <w:spacing w:before="38"/>
                          <w:ind w:left="328" w:right="39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1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1DAD74A4" w14:textId="77777777" w:rsidR="00E611EE" w:rsidRDefault="00000000">
                        <w:pPr>
                          <w:spacing w:before="38"/>
                          <w:ind w:left="485" w:right="42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2260898D" w14:textId="77777777" w:rsidR="00E611EE" w:rsidRDefault="00000000">
                        <w:pPr>
                          <w:spacing w:before="38"/>
                          <w:ind w:left="667" w:right="67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21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6C89B51F" w14:textId="77777777" w:rsidR="00E611EE" w:rsidRDefault="00000000">
                        <w:pPr>
                          <w:spacing w:before="38"/>
                          <w:ind w:left="471" w:right="528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 w14:paraId="79F64A5D" w14:textId="77777777" w:rsidR="00E611EE" w:rsidRDefault="00000000">
                        <w:pPr>
                          <w:spacing w:before="38"/>
                          <w:ind w:left="739" w:right="76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</w:tr>
                  <w:tr w:rsidR="00E611EE" w14:paraId="66E2EE35" w14:textId="77777777">
                    <w:trPr>
                      <w:trHeight w:hRule="exact" w:val="408"/>
                    </w:trPr>
                    <w:tc>
                      <w:tcPr>
                        <w:tcW w:w="926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3E94BE62" w14:textId="77777777" w:rsidR="00E611EE" w:rsidRDefault="00000000">
                        <w:pPr>
                          <w:spacing w:before="86"/>
                          <w:ind w:left="328" w:right="39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1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6B5897D5" w14:textId="77777777" w:rsidR="00E611EE" w:rsidRDefault="00000000">
                        <w:pPr>
                          <w:spacing w:before="86"/>
                          <w:ind w:left="485" w:right="42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40C5A53D" w14:textId="77777777" w:rsidR="00E611EE" w:rsidRDefault="00000000">
                        <w:pPr>
                          <w:spacing w:before="86"/>
                          <w:ind w:left="667" w:right="67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21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7960ED7F" w14:textId="77777777" w:rsidR="00E611EE" w:rsidRDefault="00000000">
                        <w:pPr>
                          <w:spacing w:before="86"/>
                          <w:ind w:left="471" w:right="528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 w14:paraId="16842743" w14:textId="77777777" w:rsidR="00E611EE" w:rsidRDefault="00000000">
                        <w:pPr>
                          <w:spacing w:before="86"/>
                          <w:ind w:left="739" w:right="76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</w:tr>
                  <w:tr w:rsidR="00E611EE" w14:paraId="33909FC7" w14:textId="77777777">
                    <w:trPr>
                      <w:trHeight w:hRule="exact" w:val="432"/>
                    </w:trPr>
                    <w:tc>
                      <w:tcPr>
                        <w:tcW w:w="926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2AD9624A" w14:textId="77777777" w:rsidR="00E611EE" w:rsidRDefault="00000000">
                        <w:pPr>
                          <w:spacing w:before="91"/>
                          <w:ind w:left="328" w:right="39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1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709C6E19" w14:textId="77777777" w:rsidR="00E611EE" w:rsidRDefault="00000000">
                        <w:pPr>
                          <w:spacing w:before="91"/>
                          <w:ind w:left="485" w:right="42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3C389E48" w14:textId="77777777" w:rsidR="00E611EE" w:rsidRDefault="00000000">
                        <w:pPr>
                          <w:spacing w:before="91"/>
                          <w:ind w:left="667" w:right="67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21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631D0AE5" w14:textId="77777777" w:rsidR="00E611EE" w:rsidRDefault="00000000">
                        <w:pPr>
                          <w:spacing w:before="91"/>
                          <w:ind w:left="471" w:right="528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 w14:paraId="6C37CBC1" w14:textId="77777777" w:rsidR="00E611EE" w:rsidRDefault="00000000">
                        <w:pPr>
                          <w:spacing w:before="91"/>
                          <w:ind w:left="739" w:right="76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</w:tr>
                  <w:tr w:rsidR="00E611EE" w14:paraId="0B253E48" w14:textId="77777777">
                    <w:trPr>
                      <w:trHeight w:hRule="exact" w:val="430"/>
                    </w:trPr>
                    <w:tc>
                      <w:tcPr>
                        <w:tcW w:w="926" w:type="dxa"/>
                        <w:tcBorders>
                          <w:top w:val="single" w:sz="8" w:space="0" w:color="000000"/>
                          <w:left w:val="nil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4E4E6817" w14:textId="77777777" w:rsidR="00E611EE" w:rsidRDefault="00000000">
                        <w:pPr>
                          <w:spacing w:before="72"/>
                          <w:ind w:left="328" w:right="39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1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30FC092E" w14:textId="77777777" w:rsidR="00E611EE" w:rsidRDefault="00000000">
                        <w:pPr>
                          <w:spacing w:before="72"/>
                          <w:ind w:left="485" w:right="42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4FF906D9" w14:textId="77777777" w:rsidR="00E611EE" w:rsidRDefault="00000000">
                        <w:pPr>
                          <w:spacing w:before="72"/>
                          <w:ind w:left="667" w:right="67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21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1F888435" w14:textId="77777777" w:rsidR="00E611EE" w:rsidRDefault="00000000">
                        <w:pPr>
                          <w:spacing w:before="72"/>
                          <w:ind w:left="471" w:right="528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0" w:space="0" w:color="000000"/>
                          <w:right w:val="nil"/>
                        </w:tcBorders>
                      </w:tcPr>
                      <w:p w14:paraId="5344A2C5" w14:textId="77777777" w:rsidR="00E611EE" w:rsidRDefault="00000000">
                        <w:pPr>
                          <w:spacing w:before="72"/>
                          <w:ind w:left="739" w:right="76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</w:tr>
                  <w:tr w:rsidR="00E611EE" w14:paraId="62AD5755" w14:textId="77777777">
                    <w:trPr>
                      <w:trHeight w:hRule="exact" w:val="408"/>
                    </w:trPr>
                    <w:tc>
                      <w:tcPr>
                        <w:tcW w:w="926" w:type="dxa"/>
                        <w:tcBorders>
                          <w:top w:val="single" w:sz="10" w:space="0" w:color="000000"/>
                          <w:left w:val="nil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2ED2F40C" w14:textId="77777777" w:rsidR="00E611EE" w:rsidRDefault="00000000">
                        <w:pPr>
                          <w:spacing w:before="53"/>
                          <w:ind w:left="328" w:right="39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123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6DE94A6C" w14:textId="77777777" w:rsidR="00E611EE" w:rsidRDefault="00000000">
                        <w:pPr>
                          <w:spacing w:before="53"/>
                          <w:ind w:left="485" w:right="42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29D8F7D0" w14:textId="77777777" w:rsidR="00E611EE" w:rsidRDefault="00000000">
                        <w:pPr>
                          <w:spacing w:before="53"/>
                          <w:ind w:left="667" w:right="67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210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03A7B3AB" w14:textId="77777777" w:rsidR="00E611EE" w:rsidRDefault="00000000">
                        <w:pPr>
                          <w:spacing w:before="53"/>
                          <w:ind w:left="471" w:right="528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10" w:space="0" w:color="000000"/>
                          <w:right w:val="nil"/>
                        </w:tcBorders>
                      </w:tcPr>
                      <w:p w14:paraId="53A45713" w14:textId="77777777" w:rsidR="00E611EE" w:rsidRDefault="00000000">
                        <w:pPr>
                          <w:spacing w:before="53"/>
                          <w:ind w:left="739" w:right="76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</w:tr>
                  <w:tr w:rsidR="00E611EE" w14:paraId="74001391" w14:textId="77777777">
                    <w:trPr>
                      <w:trHeight w:hRule="exact" w:val="408"/>
                    </w:trPr>
                    <w:tc>
                      <w:tcPr>
                        <w:tcW w:w="926" w:type="dxa"/>
                        <w:tcBorders>
                          <w:top w:val="single" w:sz="10" w:space="0" w:color="000000"/>
                          <w:left w:val="nil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2EFC3325" w14:textId="77777777" w:rsidR="00E611EE" w:rsidRDefault="00000000">
                        <w:pPr>
                          <w:spacing w:before="58"/>
                          <w:ind w:left="328" w:right="39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123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1C42CF10" w14:textId="77777777" w:rsidR="00E611EE" w:rsidRDefault="00000000">
                        <w:pPr>
                          <w:spacing w:before="58"/>
                          <w:ind w:left="485" w:right="42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4A0E4A44" w14:textId="77777777" w:rsidR="00E611EE" w:rsidRDefault="00000000">
                        <w:pPr>
                          <w:spacing w:before="58"/>
                          <w:ind w:left="667" w:right="67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210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10" w:space="0" w:color="000000"/>
                          <w:right w:val="single" w:sz="8" w:space="0" w:color="000000"/>
                        </w:tcBorders>
                      </w:tcPr>
                      <w:p w14:paraId="2143E80C" w14:textId="77777777" w:rsidR="00E611EE" w:rsidRDefault="00000000">
                        <w:pPr>
                          <w:spacing w:before="58"/>
                          <w:ind w:left="471" w:right="528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10" w:space="0" w:color="000000"/>
                          <w:right w:val="nil"/>
                        </w:tcBorders>
                      </w:tcPr>
                      <w:p w14:paraId="4529E9ED" w14:textId="77777777" w:rsidR="00E611EE" w:rsidRDefault="00000000">
                        <w:pPr>
                          <w:spacing w:before="58"/>
                          <w:ind w:left="739" w:right="76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</w:tr>
                  <w:tr w:rsidR="00E611EE" w14:paraId="6171C7E7" w14:textId="77777777">
                    <w:trPr>
                      <w:trHeight w:hRule="exact" w:val="420"/>
                    </w:trPr>
                    <w:tc>
                      <w:tcPr>
                        <w:tcW w:w="926" w:type="dxa"/>
                        <w:tcBorders>
                          <w:top w:val="single" w:sz="10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41FBA626" w14:textId="77777777" w:rsidR="00E611EE" w:rsidRDefault="00000000">
                        <w:pPr>
                          <w:spacing w:before="62"/>
                          <w:ind w:left="328" w:right="39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123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6E21DF09" w14:textId="77777777" w:rsidR="00E611EE" w:rsidRDefault="00000000">
                        <w:pPr>
                          <w:spacing w:before="62"/>
                          <w:ind w:left="485" w:right="42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2476574E" w14:textId="77777777" w:rsidR="00E611EE" w:rsidRDefault="00000000">
                        <w:pPr>
                          <w:spacing w:before="62"/>
                          <w:ind w:left="667" w:right="67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210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6B0008B3" w14:textId="77777777" w:rsidR="00E611EE" w:rsidRDefault="00000000">
                        <w:pPr>
                          <w:spacing w:before="62"/>
                          <w:ind w:left="471" w:right="528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10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 w14:paraId="7B5AB229" w14:textId="77777777" w:rsidR="00E611EE" w:rsidRDefault="00000000">
                        <w:pPr>
                          <w:spacing w:before="62"/>
                          <w:ind w:left="739" w:right="76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</w:tr>
                  <w:tr w:rsidR="00E611EE" w14:paraId="4CCFC5C4" w14:textId="77777777">
                    <w:trPr>
                      <w:trHeight w:hRule="exact" w:val="442"/>
                    </w:trPr>
                    <w:tc>
                      <w:tcPr>
                        <w:tcW w:w="926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single" w:sz="8" w:space="0" w:color="000000"/>
                        </w:tcBorders>
                      </w:tcPr>
                      <w:p w14:paraId="650ED03E" w14:textId="77777777" w:rsidR="00E611EE" w:rsidRDefault="00000000">
                        <w:pPr>
                          <w:spacing w:before="58"/>
                          <w:ind w:left="328" w:right="39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123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0457C6E0" w14:textId="77777777" w:rsidR="00E611EE" w:rsidRDefault="00000000">
                        <w:pPr>
                          <w:spacing w:before="58"/>
                          <w:ind w:left="485" w:right="42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36752584" w14:textId="77777777" w:rsidR="00E611EE" w:rsidRDefault="00000000">
                        <w:pPr>
                          <w:spacing w:before="58"/>
                          <w:ind w:left="667" w:right="677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210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 w14:paraId="472CFDE3" w14:textId="77777777" w:rsidR="00E611EE" w:rsidRDefault="00000000">
                        <w:pPr>
                          <w:spacing w:before="58"/>
                          <w:ind w:left="471" w:right="528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nil"/>
                        </w:tcBorders>
                      </w:tcPr>
                      <w:p w14:paraId="2414CB80" w14:textId="77777777" w:rsidR="00E611EE" w:rsidRDefault="00000000">
                        <w:pPr>
                          <w:spacing w:before="58"/>
                          <w:ind w:left="739" w:right="769"/>
                          <w:jc w:val="center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</w:tr>
                </w:tbl>
                <w:p w14:paraId="59E2C8FE" w14:textId="77777777" w:rsidR="00E611EE" w:rsidRDefault="00E611EE"/>
              </w:txbxContent>
            </v:textbox>
            <w10:wrap anchorx="page"/>
          </v:shape>
        </w:pict>
      </w:r>
      <w:proofErr w:type="spellStart"/>
      <w:r>
        <w:rPr>
          <w:b/>
          <w:sz w:val="13"/>
          <w:szCs w:val="13"/>
        </w:rPr>
        <w:t>i</w:t>
      </w:r>
      <w:proofErr w:type="spellEnd"/>
      <w:r>
        <w:rPr>
          <w:b/>
          <w:sz w:val="13"/>
          <w:szCs w:val="13"/>
        </w:rPr>
        <w:t xml:space="preserve">                               </w:t>
      </w:r>
      <w:r>
        <w:rPr>
          <w:b/>
          <w:spacing w:val="13"/>
          <w:sz w:val="13"/>
          <w:szCs w:val="13"/>
        </w:rPr>
        <w:t xml:space="preserve"> </w:t>
      </w:r>
      <w:proofErr w:type="spellStart"/>
      <w:r>
        <w:rPr>
          <w:b/>
          <w:sz w:val="13"/>
          <w:szCs w:val="13"/>
        </w:rPr>
        <w:t>i</w:t>
      </w:r>
      <w:proofErr w:type="spellEnd"/>
      <w:r>
        <w:rPr>
          <w:b/>
          <w:sz w:val="13"/>
          <w:szCs w:val="13"/>
        </w:rPr>
        <w:t xml:space="preserve">                                                    </w:t>
      </w:r>
      <w:r>
        <w:rPr>
          <w:b/>
          <w:spacing w:val="8"/>
          <w:sz w:val="13"/>
          <w:szCs w:val="13"/>
        </w:rPr>
        <w:t xml:space="preserve"> </w:t>
      </w:r>
      <w:proofErr w:type="spellStart"/>
      <w:r>
        <w:rPr>
          <w:b/>
          <w:w w:val="103"/>
          <w:sz w:val="13"/>
          <w:szCs w:val="13"/>
        </w:rPr>
        <w:t>i</w:t>
      </w:r>
      <w:proofErr w:type="spellEnd"/>
    </w:p>
    <w:p w14:paraId="79828DFE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208E30FA" w14:textId="77777777" w:rsidR="00E611EE" w:rsidRDefault="00E611EE">
      <w:pPr>
        <w:spacing w:line="200" w:lineRule="exact"/>
      </w:pPr>
    </w:p>
    <w:p w14:paraId="09F9A949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51A0CD4E">
          <v:group id="_x0000_s2554" style="position:absolute;left:0;text-align:left;margin-left:87.1pt;margin-top:-6.7pt;width:438.5pt;height:0;z-index:-5550;mso-position-horizontal-relative:page" coordorigin="1742,-134" coordsize="8770,0">
            <v:shape id="_x0000_s2555" style="position:absolute;left:1742;top:-134;width:8770;height:0" coordorigin="1742,-134" coordsize="8770,0" path="m1742,-134r8770,e" filled="f" strokeweight="1.06pt">
              <v:path arrowok="t"/>
            </v:shape>
            <w10:wrap anchorx="page"/>
          </v:group>
        </w:pic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6"/>
          <w:sz w:val="23"/>
          <w:szCs w:val="23"/>
        </w:rPr>
        <w:t>li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xpr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2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1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 xml:space="preserve">r 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,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S</w:t>
      </w:r>
      <w:r>
        <w:rPr>
          <w:spacing w:val="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d C </w:t>
      </w:r>
      <w:proofErr w:type="gramStart"/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re</w:t>
      </w:r>
      <w:proofErr w:type="gramEnd"/>
    </w:p>
    <w:p w14:paraId="49E00D6A" w14:textId="77777777" w:rsidR="00E611EE" w:rsidRDefault="00000000">
      <w:pPr>
        <w:spacing w:before="65"/>
        <w:ind w:left="852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5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33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-31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37"/>
          <w:sz w:val="22"/>
          <w:szCs w:val="22"/>
        </w:rPr>
        <w:t xml:space="preserve"> </w:t>
      </w:r>
      <w:r>
        <w:rPr>
          <w:sz w:val="22"/>
          <w:szCs w:val="22"/>
        </w:rPr>
        <w:t>z</w:t>
      </w:r>
      <w:r>
        <w:rPr>
          <w:spacing w:val="-8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28"/>
          <w:sz w:val="22"/>
          <w:szCs w:val="22"/>
        </w:rPr>
        <w:t xml:space="preserve"> </w:t>
      </w:r>
      <w:proofErr w:type="spellStart"/>
      <w:r>
        <w:rPr>
          <w:spacing w:val="-10"/>
          <w:sz w:val="22"/>
          <w:szCs w:val="22"/>
        </w:rPr>
        <w:t>y</w:t>
      </w:r>
      <w:r>
        <w:rPr>
          <w:w w:val="101"/>
          <w:sz w:val="22"/>
          <w:szCs w:val="22"/>
        </w:rPr>
        <w:t>z</w:t>
      </w:r>
      <w:proofErr w:type="spellEnd"/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10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xy</w:t>
      </w:r>
      <w:r>
        <w:rPr>
          <w:spacing w:val="-21"/>
          <w:sz w:val="22"/>
          <w:szCs w:val="22"/>
        </w:rPr>
        <w:t>`</w:t>
      </w:r>
      <w:r>
        <w:rPr>
          <w:sz w:val="22"/>
          <w:szCs w:val="22"/>
        </w:rPr>
        <w:t>z</w:t>
      </w:r>
      <w:proofErr w:type="spellEnd"/>
      <w:r>
        <w:rPr>
          <w:spacing w:val="-12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5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</w:t>
      </w:r>
      <w:r>
        <w:rPr>
          <w:spacing w:val="-10"/>
          <w:sz w:val="22"/>
          <w:szCs w:val="22"/>
        </w:rPr>
        <w:t>y</w:t>
      </w:r>
      <w:r>
        <w:rPr>
          <w:w w:val="101"/>
          <w:sz w:val="22"/>
          <w:szCs w:val="22"/>
        </w:rPr>
        <w:t>z</w:t>
      </w:r>
      <w:proofErr w:type="spellEnd"/>
    </w:p>
    <w:p w14:paraId="336F88AE" w14:textId="77777777" w:rsidR="00E611EE" w:rsidRDefault="00000000">
      <w:pPr>
        <w:spacing w:before="90"/>
        <w:ind w:left="862"/>
        <w:rPr>
          <w:sz w:val="22"/>
          <w:szCs w:val="22"/>
        </w:rPr>
      </w:pPr>
      <w:r>
        <w:rPr>
          <w:sz w:val="22"/>
          <w:szCs w:val="22"/>
        </w:rPr>
        <w:t>C</w:t>
      </w:r>
      <w:r>
        <w:rPr>
          <w:spacing w:val="-11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-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xy</w:t>
      </w:r>
      <w:proofErr w:type="spellEnd"/>
      <w:r>
        <w:rPr>
          <w:spacing w:val="-12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8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xz</w:t>
      </w:r>
      <w:proofErr w:type="spellEnd"/>
      <w:r>
        <w:rPr>
          <w:spacing w:val="-9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8"/>
          <w:sz w:val="22"/>
          <w:szCs w:val="22"/>
        </w:rPr>
        <w:t xml:space="preserve"> </w:t>
      </w:r>
      <w:proofErr w:type="spellStart"/>
      <w:r>
        <w:rPr>
          <w:spacing w:val="-5"/>
          <w:sz w:val="22"/>
          <w:szCs w:val="22"/>
        </w:rPr>
        <w:t>y</w:t>
      </w:r>
      <w:r>
        <w:rPr>
          <w:w w:val="101"/>
          <w:sz w:val="22"/>
          <w:szCs w:val="22"/>
        </w:rPr>
        <w:t>z</w:t>
      </w:r>
      <w:proofErr w:type="spellEnd"/>
    </w:p>
    <w:p w14:paraId="58DB47A3" w14:textId="77777777" w:rsidR="00E611EE" w:rsidRDefault="00000000">
      <w:pPr>
        <w:spacing w:before="90" w:line="260" w:lineRule="exact"/>
        <w:ind w:left="1102"/>
        <w:rPr>
          <w:sz w:val="22"/>
          <w:szCs w:val="22"/>
        </w:rPr>
      </w:pPr>
      <w:r>
        <w:rPr>
          <w:rFonts w:ascii="Symbol" w:eastAsia="Symbol" w:hAnsi="Symbol" w:cs="Symbol"/>
          <w:position w:val="-1"/>
          <w:sz w:val="22"/>
          <w:szCs w:val="22"/>
        </w:rPr>
        <w:t></w:t>
      </w:r>
      <w:r>
        <w:rPr>
          <w:spacing w:val="-4"/>
          <w:position w:val="-1"/>
          <w:sz w:val="22"/>
          <w:szCs w:val="22"/>
        </w:rPr>
        <w:t xml:space="preserve"> </w:t>
      </w:r>
      <w:proofErr w:type="spellStart"/>
      <w:r>
        <w:rPr>
          <w:position w:val="-1"/>
          <w:sz w:val="22"/>
          <w:szCs w:val="22"/>
        </w:rPr>
        <w:t>xy</w:t>
      </w:r>
      <w:proofErr w:type="spellEnd"/>
      <w:r>
        <w:rPr>
          <w:spacing w:val="-17"/>
          <w:position w:val="-1"/>
          <w:sz w:val="22"/>
          <w:szCs w:val="22"/>
        </w:rPr>
        <w:t xml:space="preserve"> </w:t>
      </w:r>
      <w:r>
        <w:rPr>
          <w:rFonts w:ascii="Symbol" w:eastAsia="Symbol" w:hAnsi="Symbol" w:cs="Symbol"/>
          <w:position w:val="-1"/>
          <w:sz w:val="22"/>
          <w:szCs w:val="22"/>
        </w:rPr>
        <w:t></w:t>
      </w:r>
      <w:r>
        <w:rPr>
          <w:spacing w:val="-4"/>
          <w:position w:val="-1"/>
          <w:sz w:val="22"/>
          <w:szCs w:val="22"/>
        </w:rPr>
        <w:t xml:space="preserve"> </w:t>
      </w:r>
      <w:proofErr w:type="spellStart"/>
      <w:r>
        <w:rPr>
          <w:position w:val="-1"/>
          <w:sz w:val="22"/>
          <w:szCs w:val="22"/>
        </w:rPr>
        <w:t>xy</w:t>
      </w:r>
      <w:proofErr w:type="spellEnd"/>
      <w:r>
        <w:rPr>
          <w:spacing w:val="-36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'</w:t>
      </w:r>
      <w:r>
        <w:rPr>
          <w:spacing w:val="-3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z</w:t>
      </w:r>
      <w:r>
        <w:rPr>
          <w:spacing w:val="-12"/>
          <w:position w:val="-1"/>
          <w:sz w:val="22"/>
          <w:szCs w:val="22"/>
        </w:rPr>
        <w:t xml:space="preserve"> </w:t>
      </w:r>
      <w:r>
        <w:rPr>
          <w:rFonts w:ascii="Symbol" w:eastAsia="Symbol" w:hAnsi="Symbol" w:cs="Symbol"/>
          <w:position w:val="-1"/>
          <w:sz w:val="22"/>
          <w:szCs w:val="22"/>
        </w:rPr>
        <w:t></w:t>
      </w:r>
      <w:r>
        <w:rPr>
          <w:spacing w:val="-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x</w:t>
      </w:r>
      <w:r>
        <w:rPr>
          <w:spacing w:val="-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'</w:t>
      </w:r>
      <w:r>
        <w:rPr>
          <w:spacing w:val="-33"/>
          <w:position w:val="-1"/>
          <w:sz w:val="22"/>
          <w:szCs w:val="22"/>
        </w:rPr>
        <w:t xml:space="preserve"> </w:t>
      </w:r>
      <w:proofErr w:type="spellStart"/>
      <w:r>
        <w:rPr>
          <w:spacing w:val="-5"/>
          <w:position w:val="-1"/>
          <w:sz w:val="22"/>
          <w:szCs w:val="22"/>
        </w:rPr>
        <w:t>y</w:t>
      </w:r>
      <w:r>
        <w:rPr>
          <w:w w:val="101"/>
          <w:position w:val="-1"/>
          <w:sz w:val="22"/>
          <w:szCs w:val="22"/>
        </w:rPr>
        <w:t>z</w:t>
      </w:r>
      <w:proofErr w:type="spellEnd"/>
    </w:p>
    <w:p w14:paraId="6F581C8B" w14:textId="77777777" w:rsidR="00E611EE" w:rsidRDefault="00E611EE">
      <w:pPr>
        <w:spacing w:before="6" w:line="200" w:lineRule="exact"/>
      </w:pPr>
    </w:p>
    <w:p w14:paraId="224BE2A8" w14:textId="77777777" w:rsidR="00E611EE" w:rsidRDefault="00000000">
      <w:pPr>
        <w:spacing w:before="30"/>
        <w:ind w:left="71" w:right="4376"/>
        <w:jc w:val="center"/>
        <w:rPr>
          <w:sz w:val="23"/>
          <w:szCs w:val="23"/>
        </w:rPr>
      </w:pP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2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ca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13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pacing w:val="-6"/>
          <w:sz w:val="23"/>
          <w:szCs w:val="23"/>
        </w:rPr>
        <w:t>ll</w:t>
      </w:r>
      <w:r>
        <w:rPr>
          <w:spacing w:val="-5"/>
          <w:sz w:val="23"/>
          <w:szCs w:val="23"/>
        </w:rPr>
        <w:t>o</w:t>
      </w:r>
      <w:r>
        <w:rPr>
          <w:spacing w:val="2"/>
          <w:sz w:val="23"/>
          <w:szCs w:val="23"/>
        </w:rPr>
        <w:t>ws</w:t>
      </w:r>
      <w:r>
        <w:rPr>
          <w:sz w:val="23"/>
          <w:szCs w:val="23"/>
        </w:rPr>
        <w:t>.</w:t>
      </w:r>
    </w:p>
    <w:p w14:paraId="5442F8B5" w14:textId="77777777" w:rsidR="00E611EE" w:rsidRDefault="00000000">
      <w:pPr>
        <w:spacing w:before="70"/>
        <w:ind w:left="852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5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z</w:t>
      </w:r>
      <w:r>
        <w:rPr>
          <w:spacing w:val="-18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</w:t>
      </w:r>
      <w:r>
        <w:rPr>
          <w:spacing w:val="-18"/>
          <w:sz w:val="22"/>
          <w:szCs w:val="22"/>
        </w:rPr>
        <w:t xml:space="preserve"> </w:t>
      </w:r>
      <w:r>
        <w:rPr>
          <w:spacing w:val="12"/>
          <w:sz w:val="22"/>
          <w:szCs w:val="22"/>
        </w:rPr>
        <w:t>(</w:t>
      </w:r>
      <w:r>
        <w:rPr>
          <w:sz w:val="22"/>
          <w:szCs w:val="22"/>
        </w:rPr>
        <w:t>x</w:t>
      </w:r>
      <w:r>
        <w:rPr>
          <w:spacing w:val="-12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</w:t>
      </w:r>
      <w:r>
        <w:rPr>
          <w:spacing w:val="-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y</w:t>
      </w:r>
      <w:r>
        <w:rPr>
          <w:sz w:val="22"/>
          <w:szCs w:val="22"/>
        </w:rPr>
        <w:t>)</w:t>
      </w:r>
    </w:p>
    <w:p w14:paraId="284C2201" w14:textId="77777777" w:rsidR="00E611EE" w:rsidRDefault="00000000">
      <w:pPr>
        <w:spacing w:before="90"/>
        <w:ind w:left="1118" w:right="5331"/>
        <w:jc w:val="center"/>
        <w:rPr>
          <w:sz w:val="22"/>
          <w:szCs w:val="22"/>
        </w:rPr>
      </w:pP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-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z</w:t>
      </w:r>
      <w:r>
        <w:rPr>
          <w:spacing w:val="-29"/>
          <w:sz w:val="22"/>
          <w:szCs w:val="22"/>
        </w:rPr>
        <w:t xml:space="preserve"> </w:t>
      </w:r>
      <w:r>
        <w:rPr>
          <w:spacing w:val="-11"/>
          <w:sz w:val="22"/>
          <w:szCs w:val="22"/>
        </w:rPr>
        <w:t>'</w:t>
      </w:r>
      <w:r>
        <w:rPr>
          <w:spacing w:val="8"/>
          <w:sz w:val="22"/>
          <w:szCs w:val="22"/>
        </w:rPr>
        <w:t>(</w:t>
      </w:r>
      <w:proofErr w:type="spellStart"/>
      <w:r>
        <w:rPr>
          <w:sz w:val="22"/>
          <w:szCs w:val="22"/>
        </w:rPr>
        <w:t>xy</w:t>
      </w:r>
      <w:proofErr w:type="spellEnd"/>
      <w:r>
        <w:rPr>
          <w:spacing w:val="-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'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3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y</w:t>
      </w:r>
      <w:r>
        <w:rPr>
          <w:sz w:val="22"/>
          <w:szCs w:val="22"/>
        </w:rPr>
        <w:t>)</w:t>
      </w:r>
      <w:r>
        <w:rPr>
          <w:spacing w:val="-12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15"/>
          <w:sz w:val="22"/>
          <w:szCs w:val="22"/>
        </w:rPr>
        <w:t xml:space="preserve"> </w:t>
      </w:r>
      <w:proofErr w:type="gramStart"/>
      <w:r>
        <w:rPr>
          <w:spacing w:val="7"/>
          <w:w w:val="101"/>
          <w:sz w:val="22"/>
          <w:szCs w:val="22"/>
        </w:rPr>
        <w:t>z</w:t>
      </w:r>
      <w:r>
        <w:rPr>
          <w:spacing w:val="8"/>
          <w:sz w:val="22"/>
          <w:szCs w:val="22"/>
        </w:rPr>
        <w:t>(</w:t>
      </w:r>
      <w:proofErr w:type="spellStart"/>
      <w:proofErr w:type="gramEnd"/>
      <w:r>
        <w:rPr>
          <w:sz w:val="22"/>
          <w:szCs w:val="22"/>
        </w:rPr>
        <w:t>xy</w:t>
      </w:r>
      <w:proofErr w:type="spellEnd"/>
      <w:r>
        <w:rPr>
          <w:spacing w:val="-31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-31"/>
          <w:sz w:val="22"/>
          <w:szCs w:val="22"/>
        </w:rPr>
        <w:t xml:space="preserve"> </w:t>
      </w:r>
      <w:r>
        <w:rPr>
          <w:spacing w:val="-11"/>
          <w:sz w:val="22"/>
          <w:szCs w:val="22"/>
        </w:rPr>
        <w:t>'</w:t>
      </w:r>
      <w:r>
        <w:rPr>
          <w:sz w:val="22"/>
          <w:szCs w:val="22"/>
        </w:rPr>
        <w:t>)</w:t>
      </w:r>
    </w:p>
    <w:p w14:paraId="0BC14992" w14:textId="77777777" w:rsidR="00E611EE" w:rsidRDefault="00000000">
      <w:pPr>
        <w:spacing w:before="90"/>
        <w:ind w:left="1118" w:right="5350"/>
        <w:jc w:val="center"/>
        <w:rPr>
          <w:sz w:val="22"/>
          <w:szCs w:val="22"/>
        </w:rPr>
      </w:pP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-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z</w:t>
      </w:r>
      <w:r>
        <w:rPr>
          <w:spacing w:val="-29"/>
          <w:sz w:val="22"/>
          <w:szCs w:val="22"/>
        </w:rPr>
        <w:t xml:space="preserve"> </w:t>
      </w:r>
      <w:r>
        <w:rPr>
          <w:spacing w:val="-11"/>
          <w:sz w:val="22"/>
          <w:szCs w:val="22"/>
        </w:rPr>
        <w:t>'</w:t>
      </w:r>
      <w:r>
        <w:rPr>
          <w:spacing w:val="8"/>
          <w:sz w:val="22"/>
          <w:szCs w:val="22"/>
        </w:rPr>
        <w:t>(</w:t>
      </w:r>
      <w:proofErr w:type="spellStart"/>
      <w:r>
        <w:rPr>
          <w:sz w:val="22"/>
          <w:szCs w:val="22"/>
        </w:rPr>
        <w:t>xy</w:t>
      </w:r>
      <w:proofErr w:type="spellEnd"/>
      <w:r>
        <w:rPr>
          <w:spacing w:val="-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'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3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y</w:t>
      </w:r>
      <w:r>
        <w:rPr>
          <w:sz w:val="22"/>
          <w:szCs w:val="22"/>
        </w:rPr>
        <w:t>)</w:t>
      </w:r>
      <w:r>
        <w:rPr>
          <w:spacing w:val="-12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15"/>
          <w:sz w:val="22"/>
          <w:szCs w:val="22"/>
        </w:rPr>
        <w:t xml:space="preserve"> </w:t>
      </w:r>
      <w:proofErr w:type="gramStart"/>
      <w:r>
        <w:rPr>
          <w:spacing w:val="7"/>
          <w:sz w:val="22"/>
          <w:szCs w:val="22"/>
        </w:rPr>
        <w:t>z</w:t>
      </w:r>
      <w:r>
        <w:rPr>
          <w:spacing w:val="8"/>
          <w:sz w:val="22"/>
          <w:szCs w:val="22"/>
        </w:rPr>
        <w:t>(</w:t>
      </w:r>
      <w:proofErr w:type="spellStart"/>
      <w:proofErr w:type="gramEnd"/>
      <w:r>
        <w:rPr>
          <w:sz w:val="22"/>
          <w:szCs w:val="22"/>
        </w:rPr>
        <w:t>xy</w:t>
      </w:r>
      <w:proofErr w:type="spellEnd"/>
      <w:r>
        <w:rPr>
          <w:spacing w:val="-10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-31"/>
          <w:sz w:val="22"/>
          <w:szCs w:val="22"/>
        </w:rPr>
        <w:t xml:space="preserve"> </w:t>
      </w:r>
      <w:r>
        <w:rPr>
          <w:spacing w:val="-11"/>
          <w:sz w:val="22"/>
          <w:szCs w:val="22"/>
        </w:rPr>
        <w:t>'</w:t>
      </w:r>
      <w:r>
        <w:rPr>
          <w:sz w:val="22"/>
          <w:szCs w:val="22"/>
        </w:rPr>
        <w:t>)</w:t>
      </w:r>
    </w:p>
    <w:p w14:paraId="11302B47" w14:textId="77777777" w:rsidR="00E611EE" w:rsidRDefault="00000000">
      <w:pPr>
        <w:spacing w:before="90"/>
        <w:ind w:left="1122" w:right="5402"/>
        <w:jc w:val="center"/>
        <w:rPr>
          <w:sz w:val="22"/>
          <w:szCs w:val="22"/>
        </w:rPr>
      </w:pP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-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xy</w:t>
      </w:r>
      <w:proofErr w:type="spellEnd"/>
      <w:r>
        <w:rPr>
          <w:spacing w:val="-31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3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z</w:t>
      </w:r>
      <w:r>
        <w:rPr>
          <w:spacing w:val="-33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33"/>
          <w:sz w:val="22"/>
          <w:szCs w:val="22"/>
        </w:rPr>
        <w:t xml:space="preserve"> </w:t>
      </w:r>
      <w:proofErr w:type="spellStart"/>
      <w:r>
        <w:rPr>
          <w:spacing w:val="-5"/>
          <w:sz w:val="22"/>
          <w:szCs w:val="22"/>
        </w:rPr>
        <w:t>y</w:t>
      </w:r>
      <w:r>
        <w:rPr>
          <w:w w:val="101"/>
          <w:sz w:val="22"/>
          <w:szCs w:val="22"/>
        </w:rPr>
        <w:t>z</w:t>
      </w:r>
      <w:proofErr w:type="spellEnd"/>
      <w:r>
        <w:rPr>
          <w:spacing w:val="-33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5"/>
          <w:sz w:val="22"/>
          <w:szCs w:val="22"/>
        </w:rPr>
        <w:t xml:space="preserve"> </w:t>
      </w:r>
      <w:proofErr w:type="spellStart"/>
      <w:r>
        <w:rPr>
          <w:spacing w:val="-5"/>
          <w:sz w:val="22"/>
          <w:szCs w:val="22"/>
        </w:rPr>
        <w:t>xy</w:t>
      </w:r>
      <w:r>
        <w:rPr>
          <w:sz w:val="22"/>
          <w:szCs w:val="22"/>
        </w:rPr>
        <w:t>z</w:t>
      </w:r>
      <w:proofErr w:type="spellEnd"/>
      <w:r>
        <w:rPr>
          <w:spacing w:val="-12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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x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33"/>
          <w:sz w:val="22"/>
          <w:szCs w:val="22"/>
        </w:rPr>
        <w:t xml:space="preserve"> </w:t>
      </w:r>
      <w:r>
        <w:rPr>
          <w:sz w:val="22"/>
          <w:szCs w:val="22"/>
        </w:rPr>
        <w:t>y</w:t>
      </w:r>
      <w:r>
        <w:rPr>
          <w:spacing w:val="-31"/>
          <w:sz w:val="22"/>
          <w:szCs w:val="22"/>
        </w:rPr>
        <w:t xml:space="preserve"> </w:t>
      </w:r>
      <w:r>
        <w:rPr>
          <w:sz w:val="22"/>
          <w:szCs w:val="22"/>
        </w:rPr>
        <w:t>'</w:t>
      </w:r>
      <w:r>
        <w:rPr>
          <w:spacing w:val="-3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z</w:t>
      </w:r>
    </w:p>
    <w:p w14:paraId="7FF8EFF9" w14:textId="77777777" w:rsidR="00E611EE" w:rsidRDefault="00000000">
      <w:pPr>
        <w:spacing w:before="90" w:line="260" w:lineRule="exact"/>
        <w:ind w:left="862"/>
        <w:rPr>
          <w:sz w:val="22"/>
          <w:szCs w:val="22"/>
        </w:rPr>
      </w:pPr>
      <w:r>
        <w:rPr>
          <w:position w:val="-1"/>
          <w:sz w:val="22"/>
          <w:szCs w:val="22"/>
        </w:rPr>
        <w:t>C</w:t>
      </w:r>
      <w:r>
        <w:rPr>
          <w:spacing w:val="-11"/>
          <w:position w:val="-1"/>
          <w:sz w:val="22"/>
          <w:szCs w:val="22"/>
        </w:rPr>
        <w:t xml:space="preserve"> </w:t>
      </w:r>
      <w:r>
        <w:rPr>
          <w:rFonts w:ascii="Symbol" w:eastAsia="Symbol" w:hAnsi="Symbol" w:cs="Symbol"/>
          <w:position w:val="-1"/>
          <w:sz w:val="22"/>
          <w:szCs w:val="22"/>
        </w:rPr>
        <w:t></w:t>
      </w:r>
      <w:r>
        <w:rPr>
          <w:spacing w:val="-4"/>
          <w:position w:val="-1"/>
          <w:sz w:val="22"/>
          <w:szCs w:val="22"/>
        </w:rPr>
        <w:t xml:space="preserve"> </w:t>
      </w:r>
      <w:proofErr w:type="gramStart"/>
      <w:r>
        <w:rPr>
          <w:spacing w:val="2"/>
          <w:w w:val="101"/>
          <w:position w:val="-1"/>
          <w:sz w:val="22"/>
          <w:szCs w:val="22"/>
        </w:rPr>
        <w:t>z</w:t>
      </w:r>
      <w:r>
        <w:rPr>
          <w:spacing w:val="12"/>
          <w:position w:val="-1"/>
          <w:sz w:val="22"/>
          <w:szCs w:val="22"/>
        </w:rPr>
        <w:t>(</w:t>
      </w:r>
      <w:proofErr w:type="spellStart"/>
      <w:proofErr w:type="gramEnd"/>
      <w:r>
        <w:rPr>
          <w:spacing w:val="-5"/>
          <w:position w:val="-1"/>
          <w:sz w:val="22"/>
          <w:szCs w:val="22"/>
        </w:rPr>
        <w:t>x</w:t>
      </w:r>
      <w:r>
        <w:rPr>
          <w:position w:val="-1"/>
          <w:sz w:val="22"/>
          <w:szCs w:val="22"/>
        </w:rPr>
        <w:t>y</w:t>
      </w:r>
      <w:proofErr w:type="spellEnd"/>
      <w:r>
        <w:rPr>
          <w:spacing w:val="-3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'</w:t>
      </w:r>
      <w:r>
        <w:rPr>
          <w:rFonts w:ascii="Symbol" w:eastAsia="Symbol" w:hAnsi="Symbol" w:cs="Symbol"/>
          <w:position w:val="-1"/>
          <w:sz w:val="22"/>
          <w:szCs w:val="22"/>
        </w:rPr>
        <w:t></w:t>
      </w:r>
      <w:r>
        <w:rPr>
          <w:spacing w:val="-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x</w:t>
      </w:r>
      <w:r>
        <w:rPr>
          <w:spacing w:val="-2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'</w:t>
      </w:r>
      <w:r>
        <w:rPr>
          <w:spacing w:val="-33"/>
          <w:position w:val="-1"/>
          <w:sz w:val="22"/>
          <w:szCs w:val="22"/>
        </w:rPr>
        <w:t xml:space="preserve"> </w:t>
      </w:r>
      <w:r>
        <w:rPr>
          <w:spacing w:val="4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>)</w:t>
      </w:r>
      <w:r>
        <w:rPr>
          <w:spacing w:val="-13"/>
          <w:position w:val="-1"/>
          <w:sz w:val="22"/>
          <w:szCs w:val="22"/>
        </w:rPr>
        <w:t xml:space="preserve"> </w:t>
      </w:r>
      <w:r>
        <w:rPr>
          <w:rFonts w:ascii="Symbol" w:eastAsia="Symbol" w:hAnsi="Symbol" w:cs="Symbol"/>
          <w:position w:val="-1"/>
          <w:sz w:val="22"/>
          <w:szCs w:val="22"/>
        </w:rPr>
        <w:t></w:t>
      </w:r>
      <w:r>
        <w:rPr>
          <w:spacing w:val="-9"/>
          <w:position w:val="-1"/>
          <w:sz w:val="22"/>
          <w:szCs w:val="22"/>
        </w:rPr>
        <w:t xml:space="preserve"> </w:t>
      </w:r>
      <w:proofErr w:type="spellStart"/>
      <w:r>
        <w:rPr>
          <w:position w:val="-1"/>
          <w:sz w:val="22"/>
          <w:szCs w:val="22"/>
        </w:rPr>
        <w:t>xy</w:t>
      </w:r>
      <w:proofErr w:type="spellEnd"/>
      <w:r>
        <w:rPr>
          <w:spacing w:val="-6"/>
          <w:position w:val="-1"/>
          <w:sz w:val="22"/>
          <w:szCs w:val="22"/>
        </w:rPr>
        <w:t xml:space="preserve"> </w:t>
      </w:r>
      <w:r>
        <w:rPr>
          <w:rFonts w:ascii="Symbol" w:eastAsia="Symbol" w:hAnsi="Symbol" w:cs="Symbol"/>
          <w:position w:val="-1"/>
          <w:sz w:val="22"/>
          <w:szCs w:val="22"/>
        </w:rPr>
        <w:t></w:t>
      </w:r>
      <w:r>
        <w:rPr>
          <w:spacing w:val="-4"/>
          <w:position w:val="-1"/>
          <w:sz w:val="22"/>
          <w:szCs w:val="22"/>
        </w:rPr>
        <w:t xml:space="preserve"> </w:t>
      </w:r>
      <w:proofErr w:type="spellStart"/>
      <w:r>
        <w:rPr>
          <w:position w:val="-1"/>
          <w:sz w:val="22"/>
          <w:szCs w:val="22"/>
        </w:rPr>
        <w:t>xy</w:t>
      </w:r>
      <w:proofErr w:type="spellEnd"/>
      <w:r>
        <w:rPr>
          <w:spacing w:val="-3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'</w:t>
      </w:r>
      <w:r>
        <w:rPr>
          <w:spacing w:val="-3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z</w:t>
      </w:r>
      <w:r>
        <w:rPr>
          <w:spacing w:val="-7"/>
          <w:position w:val="-1"/>
          <w:sz w:val="22"/>
          <w:szCs w:val="22"/>
        </w:rPr>
        <w:t xml:space="preserve"> </w:t>
      </w:r>
      <w:r>
        <w:rPr>
          <w:rFonts w:ascii="Symbol" w:eastAsia="Symbol" w:hAnsi="Symbol" w:cs="Symbol"/>
          <w:position w:val="-1"/>
          <w:sz w:val="22"/>
          <w:szCs w:val="22"/>
        </w:rPr>
        <w:t></w:t>
      </w:r>
      <w:r>
        <w:rPr>
          <w:spacing w:val="-10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x</w:t>
      </w:r>
      <w:r>
        <w:rPr>
          <w:spacing w:val="-2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'</w:t>
      </w:r>
      <w:r>
        <w:rPr>
          <w:spacing w:val="-33"/>
          <w:position w:val="-1"/>
          <w:sz w:val="22"/>
          <w:szCs w:val="22"/>
        </w:rPr>
        <w:t xml:space="preserve"> </w:t>
      </w:r>
      <w:proofErr w:type="spellStart"/>
      <w:r>
        <w:rPr>
          <w:spacing w:val="-10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>z</w:t>
      </w:r>
      <w:proofErr w:type="spellEnd"/>
      <w:r>
        <w:rPr>
          <w:spacing w:val="-7"/>
          <w:position w:val="-1"/>
          <w:sz w:val="22"/>
          <w:szCs w:val="22"/>
        </w:rPr>
        <w:t xml:space="preserve"> </w:t>
      </w:r>
      <w:r>
        <w:rPr>
          <w:rFonts w:ascii="Symbol" w:eastAsia="Symbol" w:hAnsi="Symbol" w:cs="Symbol"/>
          <w:position w:val="-1"/>
          <w:sz w:val="22"/>
          <w:szCs w:val="22"/>
        </w:rPr>
        <w:t></w:t>
      </w:r>
      <w:r>
        <w:rPr>
          <w:spacing w:val="-10"/>
          <w:position w:val="-1"/>
          <w:sz w:val="22"/>
          <w:szCs w:val="22"/>
        </w:rPr>
        <w:t xml:space="preserve"> </w:t>
      </w:r>
      <w:proofErr w:type="spellStart"/>
      <w:r>
        <w:rPr>
          <w:position w:val="-1"/>
          <w:sz w:val="22"/>
          <w:szCs w:val="22"/>
        </w:rPr>
        <w:t>xy</w:t>
      </w:r>
      <w:proofErr w:type="spellEnd"/>
    </w:p>
    <w:p w14:paraId="0C1B119B" w14:textId="77777777" w:rsidR="00E611EE" w:rsidRDefault="00E611EE">
      <w:pPr>
        <w:spacing w:before="2" w:line="180" w:lineRule="exact"/>
        <w:rPr>
          <w:sz w:val="18"/>
          <w:szCs w:val="18"/>
        </w:rPr>
        <w:sectPr w:rsidR="00E611EE">
          <w:pgSz w:w="12240" w:h="15840"/>
          <w:pgMar w:top="1960" w:right="1560" w:bottom="280" w:left="1620" w:header="1764" w:footer="0" w:gutter="0"/>
          <w:cols w:space="720"/>
        </w:sectPr>
      </w:pPr>
    </w:p>
    <w:p w14:paraId="057F1B63" w14:textId="77777777" w:rsidR="00E611EE" w:rsidRDefault="00000000">
      <w:pPr>
        <w:spacing w:before="30"/>
        <w:ind w:left="108" w:right="-55"/>
        <w:rPr>
          <w:sz w:val="23"/>
          <w:szCs w:val="23"/>
        </w:rPr>
      </w:pPr>
      <w:r>
        <w:rPr>
          <w:b/>
          <w:spacing w:val="2"/>
          <w:sz w:val="23"/>
          <w:szCs w:val="23"/>
        </w:rPr>
        <w:t>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ag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m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>f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l</w:t>
      </w:r>
      <w:r>
        <w:rPr>
          <w:b/>
          <w:spacing w:val="3"/>
          <w:sz w:val="23"/>
          <w:szCs w:val="23"/>
        </w:rPr>
        <w:t xml:space="preserve"> 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d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784A61A7" w14:textId="77777777" w:rsidR="00E611EE" w:rsidRDefault="00000000">
      <w:pPr>
        <w:spacing w:before="1" w:line="140" w:lineRule="exact"/>
        <w:rPr>
          <w:sz w:val="15"/>
          <w:szCs w:val="15"/>
        </w:rPr>
      </w:pPr>
      <w:r>
        <w:br w:type="column"/>
      </w:r>
    </w:p>
    <w:p w14:paraId="589148D0" w14:textId="77777777" w:rsidR="00E611EE" w:rsidRDefault="00E611EE">
      <w:pPr>
        <w:spacing w:line="200" w:lineRule="exact"/>
      </w:pPr>
    </w:p>
    <w:p w14:paraId="58A34B39" w14:textId="77777777" w:rsidR="00E611EE" w:rsidRDefault="00E611EE">
      <w:pPr>
        <w:spacing w:line="200" w:lineRule="exact"/>
      </w:pPr>
    </w:p>
    <w:p w14:paraId="0B89A69F" w14:textId="77777777" w:rsidR="00E611EE" w:rsidRDefault="00E611EE">
      <w:pPr>
        <w:spacing w:line="200" w:lineRule="exact"/>
      </w:pPr>
    </w:p>
    <w:p w14:paraId="3AC9DE3B" w14:textId="77777777" w:rsidR="00E611EE" w:rsidRDefault="00E611EE">
      <w:pPr>
        <w:spacing w:line="200" w:lineRule="exact"/>
      </w:pPr>
    </w:p>
    <w:p w14:paraId="6D5F474F" w14:textId="77777777" w:rsidR="00E611EE" w:rsidRDefault="00E611EE">
      <w:pPr>
        <w:spacing w:line="200" w:lineRule="exact"/>
      </w:pPr>
    </w:p>
    <w:p w14:paraId="7B3FA5A5" w14:textId="77777777" w:rsidR="00E611EE" w:rsidRDefault="00E611EE">
      <w:pPr>
        <w:spacing w:line="200" w:lineRule="exact"/>
      </w:pPr>
    </w:p>
    <w:p w14:paraId="53C2A633" w14:textId="77777777" w:rsidR="00E611EE" w:rsidRDefault="00E611EE">
      <w:pPr>
        <w:spacing w:line="200" w:lineRule="exact"/>
      </w:pPr>
    </w:p>
    <w:p w14:paraId="6D6EC4B9" w14:textId="77777777" w:rsidR="00E611EE" w:rsidRDefault="00E611EE">
      <w:pPr>
        <w:spacing w:line="200" w:lineRule="exact"/>
      </w:pPr>
    </w:p>
    <w:p w14:paraId="4D7DD103" w14:textId="77777777" w:rsidR="00E611EE" w:rsidRDefault="00E611EE">
      <w:pPr>
        <w:spacing w:line="200" w:lineRule="exact"/>
      </w:pPr>
    </w:p>
    <w:p w14:paraId="6EC837D4" w14:textId="77777777" w:rsidR="00E611EE" w:rsidRDefault="00E611EE">
      <w:pPr>
        <w:spacing w:line="200" w:lineRule="exact"/>
      </w:pPr>
    </w:p>
    <w:p w14:paraId="1212B4C2" w14:textId="77777777" w:rsidR="00E611EE" w:rsidRDefault="00E611EE">
      <w:pPr>
        <w:spacing w:line="200" w:lineRule="exact"/>
      </w:pPr>
    </w:p>
    <w:p w14:paraId="72AD29F3" w14:textId="77777777" w:rsidR="00E611EE" w:rsidRDefault="00E611EE">
      <w:pPr>
        <w:spacing w:line="200" w:lineRule="exact"/>
      </w:pPr>
    </w:p>
    <w:p w14:paraId="782F474F" w14:textId="77777777" w:rsidR="00E611EE" w:rsidRDefault="00000000">
      <w:pPr>
        <w:spacing w:line="260" w:lineRule="exact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2866" w:space="1072"/>
            <w:col w:w="5122"/>
          </w:cols>
        </w:sectPr>
      </w:pPr>
      <w:r>
        <w:pict w14:anchorId="20F10EF1">
          <v:shape id="_x0000_s2553" type="#_x0000_t75" style="position:absolute;margin-left:166.1pt;margin-top:-111.2pt;width:279.6pt;height:111.6pt;z-index:-5549;mso-position-horizontal-relative:page">
            <v:imagedata r:id="rId30" o:title=""/>
            <w10:wrap anchorx="page"/>
          </v:shape>
        </w:pict>
      </w:r>
      <w:r>
        <w:rPr>
          <w:b/>
          <w:spacing w:val="3"/>
          <w:position w:val="-1"/>
          <w:sz w:val="23"/>
          <w:szCs w:val="23"/>
        </w:rPr>
        <w:t>F</w:t>
      </w:r>
      <w:r>
        <w:rPr>
          <w:b/>
          <w:spacing w:val="-3"/>
          <w:position w:val="-1"/>
          <w:sz w:val="23"/>
          <w:szCs w:val="23"/>
        </w:rPr>
        <w:t>u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l</w:t>
      </w:r>
      <w:r>
        <w:rPr>
          <w:b/>
          <w:spacing w:val="32"/>
          <w:position w:val="-1"/>
          <w:sz w:val="23"/>
          <w:szCs w:val="23"/>
        </w:rPr>
        <w:t xml:space="preserve"> </w:t>
      </w:r>
      <w:r>
        <w:rPr>
          <w:b/>
          <w:spacing w:val="2"/>
          <w:position w:val="-1"/>
          <w:sz w:val="23"/>
          <w:szCs w:val="23"/>
        </w:rPr>
        <w:t>A</w:t>
      </w:r>
      <w:r>
        <w:rPr>
          <w:b/>
          <w:spacing w:val="6"/>
          <w:position w:val="-1"/>
          <w:sz w:val="23"/>
          <w:szCs w:val="23"/>
        </w:rPr>
        <w:t>d</w:t>
      </w:r>
      <w:r>
        <w:rPr>
          <w:b/>
          <w:spacing w:val="1"/>
          <w:position w:val="-1"/>
          <w:sz w:val="23"/>
          <w:szCs w:val="23"/>
        </w:rPr>
        <w:t>d</w:t>
      </w:r>
      <w:r>
        <w:rPr>
          <w:b/>
          <w:spacing w:val="3"/>
          <w:position w:val="-1"/>
          <w:sz w:val="23"/>
          <w:szCs w:val="23"/>
        </w:rPr>
        <w:t>e</w:t>
      </w:r>
      <w:r>
        <w:rPr>
          <w:b/>
          <w:position w:val="-1"/>
          <w:sz w:val="23"/>
          <w:szCs w:val="23"/>
        </w:rPr>
        <w:t>r</w:t>
      </w:r>
    </w:p>
    <w:p w14:paraId="48CFA19A" w14:textId="77777777" w:rsidR="00E611EE" w:rsidRDefault="00E611EE">
      <w:pPr>
        <w:spacing w:before="5" w:line="180" w:lineRule="exact"/>
        <w:rPr>
          <w:sz w:val="18"/>
          <w:szCs w:val="18"/>
        </w:rPr>
      </w:pPr>
    </w:p>
    <w:p w14:paraId="60776D2E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2.</w:t>
      </w:r>
      <w:r>
        <w:rPr>
          <w:b/>
          <w:sz w:val="23"/>
          <w:szCs w:val="23"/>
        </w:rPr>
        <w:t>3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z w:val="23"/>
          <w:szCs w:val="23"/>
        </w:rPr>
        <w:t>4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z w:val="23"/>
          <w:szCs w:val="23"/>
        </w:rPr>
        <w:t>–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8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</w:p>
    <w:p w14:paraId="60A46E8D" w14:textId="77777777" w:rsidR="00E611EE" w:rsidRDefault="00E611EE">
      <w:pPr>
        <w:spacing w:before="3" w:line="100" w:lineRule="exact"/>
        <w:rPr>
          <w:sz w:val="10"/>
          <w:szCs w:val="10"/>
        </w:rPr>
      </w:pPr>
    </w:p>
    <w:p w14:paraId="1F320632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-11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four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proofErr w:type="gramEnd"/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,</w:t>
      </w:r>
      <w:r>
        <w:rPr>
          <w:spacing w:val="4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ve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4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fu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3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k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5D246003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5784479A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ry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pu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7"/>
          <w:sz w:val="23"/>
          <w:szCs w:val="23"/>
        </w:rPr>
        <w:t>w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ry</w:t>
      </w:r>
      <w:r>
        <w:rPr>
          <w:spacing w:val="3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gh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08BBCA19" w14:textId="77777777" w:rsidR="00E611EE" w:rsidRDefault="002D1374">
      <w:pPr>
        <w:spacing w:before="36"/>
        <w:ind w:left="1366"/>
      </w:pPr>
      <w:r>
        <w:pict w14:anchorId="5AD6F2B7">
          <v:shape id="_x0000_i1037" type="#_x0000_t75" style="width:313.2pt;height:113.4pt">
            <v:imagedata r:id="rId31" o:title=""/>
          </v:shape>
        </w:pict>
      </w:r>
    </w:p>
    <w:p w14:paraId="2744CAD2" w14:textId="77777777" w:rsidR="00E611EE" w:rsidRDefault="00E611EE">
      <w:pPr>
        <w:spacing w:before="16" w:line="240" w:lineRule="exact"/>
        <w:rPr>
          <w:sz w:val="24"/>
          <w:szCs w:val="24"/>
        </w:rPr>
      </w:pPr>
    </w:p>
    <w:p w14:paraId="15259470" w14:textId="77777777" w:rsidR="00E611EE" w:rsidRDefault="00000000">
      <w:pPr>
        <w:ind w:left="3512" w:right="3573"/>
        <w:jc w:val="center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  <w:r>
        <w:rPr>
          <w:b/>
          <w:spacing w:val="5"/>
          <w:sz w:val="23"/>
          <w:szCs w:val="23"/>
        </w:rPr>
        <w:t>4</w:t>
      </w:r>
      <w:r>
        <w:rPr>
          <w:b/>
          <w:sz w:val="23"/>
          <w:szCs w:val="23"/>
        </w:rPr>
        <w:t>-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</w:p>
    <w:p w14:paraId="5DBC3E5D" w14:textId="77777777" w:rsidR="00E611EE" w:rsidRDefault="00E611EE">
      <w:pPr>
        <w:spacing w:before="1" w:line="160" w:lineRule="exact"/>
        <w:rPr>
          <w:sz w:val="17"/>
          <w:szCs w:val="17"/>
        </w:rPr>
      </w:pPr>
    </w:p>
    <w:p w14:paraId="19B16009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2.2.2.4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-</w:t>
      </w:r>
      <w:r>
        <w:rPr>
          <w:b/>
          <w:spacing w:val="2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pp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-</w:t>
      </w:r>
      <w:r>
        <w:rPr>
          <w:b/>
          <w:spacing w:val="-1"/>
          <w:sz w:val="23"/>
          <w:szCs w:val="23"/>
        </w:rPr>
        <w:t>c</w:t>
      </w:r>
      <w:r>
        <w:rPr>
          <w:b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rr</w:t>
      </w:r>
      <w:r>
        <w:rPr>
          <w:b/>
          <w:sz w:val="23"/>
          <w:szCs w:val="23"/>
        </w:rPr>
        <w:t>y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d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44BE0279" w14:textId="77777777" w:rsidR="00E611EE" w:rsidRDefault="00E611EE">
      <w:pPr>
        <w:spacing w:before="3" w:line="100" w:lineRule="exact"/>
        <w:rPr>
          <w:sz w:val="10"/>
          <w:szCs w:val="10"/>
        </w:rPr>
      </w:pPr>
    </w:p>
    <w:p w14:paraId="4871C78E" w14:textId="77777777" w:rsidR="00E611EE" w:rsidRDefault="00000000">
      <w:pPr>
        <w:spacing w:line="260" w:lineRule="exact"/>
        <w:ind w:left="828"/>
        <w:rPr>
          <w:sz w:val="23"/>
          <w:szCs w:val="23"/>
        </w:rPr>
        <w:sectPr w:rsidR="00E611EE">
          <w:pgSz w:w="12240" w:h="15840"/>
          <w:pgMar w:top="2160" w:right="1620" w:bottom="280" w:left="1620" w:header="1764" w:footer="0" w:gutter="0"/>
          <w:cols w:space="720"/>
        </w:sectPr>
      </w:pPr>
      <w:r>
        <w:rPr>
          <w:rFonts w:ascii="Symbol" w:eastAsia="Symbol" w:hAnsi="Symbol" w:cs="Symbol"/>
          <w:position w:val="-1"/>
          <w:sz w:val="23"/>
          <w:szCs w:val="23"/>
        </w:rPr>
        <w:t></w:t>
      </w:r>
      <w:r>
        <w:rPr>
          <w:position w:val="-1"/>
          <w:sz w:val="23"/>
          <w:szCs w:val="23"/>
        </w:rPr>
        <w:t xml:space="preserve">   </w:t>
      </w:r>
      <w:r>
        <w:rPr>
          <w:spacing w:val="19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C</w:t>
      </w:r>
      <w:r>
        <w:rPr>
          <w:spacing w:val="-1"/>
          <w:position w:val="-1"/>
          <w:sz w:val="23"/>
          <w:szCs w:val="23"/>
        </w:rPr>
        <w:t>a</w:t>
      </w:r>
      <w:r>
        <w:rPr>
          <w:spacing w:val="6"/>
          <w:position w:val="-1"/>
          <w:sz w:val="23"/>
          <w:szCs w:val="23"/>
        </w:rPr>
        <w:t>s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-1"/>
          <w:position w:val="-1"/>
          <w:sz w:val="23"/>
          <w:szCs w:val="23"/>
        </w:rPr>
        <w:t>a</w:t>
      </w:r>
      <w:r>
        <w:rPr>
          <w:spacing w:val="5"/>
          <w:position w:val="-1"/>
          <w:sz w:val="23"/>
          <w:szCs w:val="23"/>
        </w:rPr>
        <w:t>d</w:t>
      </w:r>
      <w:r>
        <w:rPr>
          <w:position w:val="-1"/>
          <w:sz w:val="23"/>
          <w:szCs w:val="23"/>
        </w:rPr>
        <w:t>e</w:t>
      </w:r>
      <w:r>
        <w:rPr>
          <w:spacing w:val="42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n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spacing w:val="-5"/>
          <w:position w:val="-1"/>
          <w:sz w:val="23"/>
          <w:szCs w:val="23"/>
        </w:rPr>
        <w:t>f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-2"/>
          <w:position w:val="-1"/>
          <w:sz w:val="23"/>
          <w:szCs w:val="23"/>
        </w:rPr>
        <w:t>l</w:t>
      </w:r>
      <w:r>
        <w:rPr>
          <w:position w:val="-1"/>
          <w:sz w:val="23"/>
          <w:szCs w:val="23"/>
        </w:rPr>
        <w:t>l</w:t>
      </w:r>
      <w:r>
        <w:rPr>
          <w:spacing w:val="37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d</w:t>
      </w:r>
      <w:r>
        <w:rPr>
          <w:spacing w:val="5"/>
          <w:position w:val="-1"/>
          <w:sz w:val="23"/>
          <w:szCs w:val="23"/>
        </w:rPr>
        <w:t>d</w:t>
      </w:r>
      <w:r>
        <w:rPr>
          <w:spacing w:val="3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r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(</w:t>
      </w:r>
      <w:r>
        <w:rPr>
          <w:spacing w:val="-18"/>
          <w:position w:val="-1"/>
          <w:sz w:val="23"/>
          <w:szCs w:val="23"/>
        </w:rPr>
        <w:t>F</w:t>
      </w:r>
      <w:r>
        <w:rPr>
          <w:spacing w:val="2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)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b</w:t>
      </w:r>
      <w:r>
        <w:rPr>
          <w:spacing w:val="-6"/>
          <w:position w:val="-1"/>
          <w:sz w:val="23"/>
          <w:szCs w:val="23"/>
        </w:rPr>
        <w:t>l</w:t>
      </w:r>
      <w:r>
        <w:rPr>
          <w:position w:val="-1"/>
          <w:sz w:val="23"/>
          <w:szCs w:val="23"/>
        </w:rPr>
        <w:t>o</w:t>
      </w:r>
      <w:r>
        <w:rPr>
          <w:spacing w:val="3"/>
          <w:position w:val="-1"/>
          <w:sz w:val="23"/>
          <w:szCs w:val="23"/>
        </w:rPr>
        <w:t>c</w:t>
      </w:r>
      <w:r>
        <w:rPr>
          <w:position w:val="-1"/>
          <w:sz w:val="23"/>
          <w:szCs w:val="23"/>
        </w:rPr>
        <w:t>k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o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f</w:t>
      </w:r>
      <w:r>
        <w:rPr>
          <w:spacing w:val="-4"/>
          <w:position w:val="-1"/>
          <w:sz w:val="23"/>
          <w:szCs w:val="23"/>
        </w:rPr>
        <w:t>o</w:t>
      </w:r>
      <w:r>
        <w:rPr>
          <w:spacing w:val="5"/>
          <w:position w:val="-1"/>
          <w:sz w:val="23"/>
          <w:szCs w:val="23"/>
        </w:rPr>
        <w:t>r</w:t>
      </w:r>
      <w:r>
        <w:rPr>
          <w:position w:val="-1"/>
          <w:sz w:val="23"/>
          <w:szCs w:val="23"/>
        </w:rPr>
        <w:t>m</w:t>
      </w:r>
      <w:r>
        <w:rPr>
          <w:spacing w:val="42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a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spacing w:val="-5"/>
          <w:position w:val="-1"/>
          <w:sz w:val="23"/>
          <w:szCs w:val="23"/>
        </w:rPr>
        <w:t>n</w:t>
      </w:r>
      <w:r>
        <w:rPr>
          <w:spacing w:val="5"/>
          <w:position w:val="-1"/>
          <w:sz w:val="23"/>
          <w:szCs w:val="23"/>
        </w:rPr>
        <w:t>-b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t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a</w:t>
      </w:r>
      <w:r>
        <w:rPr>
          <w:spacing w:val="5"/>
          <w:position w:val="-1"/>
          <w:sz w:val="23"/>
          <w:szCs w:val="23"/>
        </w:rPr>
        <w:t>dd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-9"/>
          <w:position w:val="-1"/>
          <w:sz w:val="23"/>
          <w:szCs w:val="23"/>
        </w:rPr>
        <w:t>r</w:t>
      </w:r>
      <w:r>
        <w:rPr>
          <w:position w:val="-1"/>
          <w:sz w:val="23"/>
          <w:szCs w:val="23"/>
        </w:rPr>
        <w:t>.</w:t>
      </w:r>
    </w:p>
    <w:p w14:paraId="50016621" w14:textId="77777777" w:rsidR="00E611EE" w:rsidRDefault="00E611EE">
      <w:pPr>
        <w:spacing w:before="3" w:line="100" w:lineRule="exact"/>
        <w:rPr>
          <w:sz w:val="11"/>
          <w:szCs w:val="11"/>
        </w:rPr>
      </w:pPr>
    </w:p>
    <w:p w14:paraId="60B7EE22" w14:textId="77777777" w:rsidR="00E611EE" w:rsidRDefault="00000000">
      <w:pPr>
        <w:ind w:left="828" w:right="-55"/>
        <w:rPr>
          <w:sz w:val="23"/>
          <w:szCs w:val="23"/>
        </w:rPr>
      </w:pPr>
      <w:r>
        <w:pict w14:anchorId="032A350B">
          <v:shape id="_x0000_s2551" type="#_x0000_t202" style="position:absolute;left:0;text-align:left;margin-left:271.45pt;margin-top:10pt;width:5.3pt;height:6.7pt;z-index:-5548;mso-position-horizontal-relative:page" filled="f" stroked="f">
            <v:textbox inset="0,0,0,0">
              <w:txbxContent>
                <w:p w14:paraId="456A840B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spacing w:val="1"/>
                      <w:w w:val="103"/>
                      <w:sz w:val="13"/>
                      <w:szCs w:val="13"/>
                    </w:rPr>
                    <w:t>i</w:t>
                  </w:r>
                  <w:r>
                    <w:rPr>
                      <w:w w:val="103"/>
                      <w:sz w:val="13"/>
                      <w:szCs w:val="13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np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C</w:t>
      </w:r>
    </w:p>
    <w:p w14:paraId="0B3768A5" w14:textId="77777777" w:rsidR="00E611EE" w:rsidRDefault="00000000">
      <w:pPr>
        <w:spacing w:before="9" w:line="120" w:lineRule="exact"/>
        <w:rPr>
          <w:sz w:val="12"/>
          <w:szCs w:val="12"/>
        </w:rPr>
      </w:pPr>
      <w:r>
        <w:br w:type="column"/>
      </w:r>
    </w:p>
    <w:p w14:paraId="67B630B2" w14:textId="77777777" w:rsidR="00E611EE" w:rsidRDefault="00000000">
      <w:pPr>
        <w:ind w:left="106" w:right="-55"/>
        <w:rPr>
          <w:sz w:val="23"/>
          <w:szCs w:val="23"/>
        </w:rPr>
      </w:pP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C</w:t>
      </w:r>
    </w:p>
    <w:p w14:paraId="537703B1" w14:textId="77777777" w:rsidR="00E611EE" w:rsidRDefault="00000000">
      <w:pPr>
        <w:spacing w:before="19" w:line="280" w:lineRule="exact"/>
        <w:rPr>
          <w:sz w:val="28"/>
          <w:szCs w:val="28"/>
        </w:rPr>
      </w:pPr>
      <w:r>
        <w:br w:type="column"/>
      </w:r>
    </w:p>
    <w:p w14:paraId="17D56DC7" w14:textId="77777777" w:rsidR="00E611EE" w:rsidRDefault="00000000">
      <w:pPr>
        <w:spacing w:line="140" w:lineRule="exact"/>
        <w:ind w:right="-40"/>
        <w:rPr>
          <w:sz w:val="13"/>
          <w:szCs w:val="13"/>
        </w:rPr>
      </w:pPr>
      <w:r>
        <w:rPr>
          <w:w w:val="103"/>
          <w:sz w:val="13"/>
          <w:szCs w:val="13"/>
        </w:rPr>
        <w:t>o</w:t>
      </w:r>
      <w:r>
        <w:rPr>
          <w:spacing w:val="5"/>
          <w:w w:val="103"/>
          <w:sz w:val="13"/>
          <w:szCs w:val="13"/>
        </w:rPr>
        <w:t>u</w:t>
      </w:r>
      <w:r>
        <w:rPr>
          <w:w w:val="103"/>
          <w:sz w:val="13"/>
          <w:szCs w:val="13"/>
        </w:rPr>
        <w:t>t</w:t>
      </w:r>
    </w:p>
    <w:p w14:paraId="71E121EA" w14:textId="77777777" w:rsidR="00E611EE" w:rsidRDefault="00000000">
      <w:pPr>
        <w:spacing w:before="9" w:line="120" w:lineRule="exact"/>
        <w:rPr>
          <w:sz w:val="12"/>
          <w:szCs w:val="12"/>
        </w:rPr>
      </w:pPr>
      <w:r>
        <w:br w:type="column"/>
      </w:r>
    </w:p>
    <w:p w14:paraId="64DEF7CE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4" w:space="720" w:equalWidth="0">
            <w:col w:w="3804" w:space="4"/>
            <w:col w:w="1714" w:space="5"/>
            <w:col w:w="177" w:space="101"/>
            <w:col w:w="3195"/>
          </w:cols>
        </w:sectPr>
      </w:pP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6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58D585F5" w14:textId="77777777" w:rsidR="00E611EE" w:rsidRDefault="00000000">
      <w:pPr>
        <w:spacing w:before="71"/>
        <w:ind w:left="154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ry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1280E5F8" w14:textId="77777777" w:rsidR="00E611EE" w:rsidRDefault="00E611EE">
      <w:pPr>
        <w:spacing w:line="100" w:lineRule="exact"/>
        <w:rPr>
          <w:sz w:val="10"/>
          <w:szCs w:val="10"/>
        </w:rPr>
      </w:pPr>
    </w:p>
    <w:p w14:paraId="76030606" w14:textId="77777777" w:rsidR="00E611EE" w:rsidRDefault="00000000">
      <w:pPr>
        <w:ind w:left="226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“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”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“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”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6D0B1774" w14:textId="77777777" w:rsidR="00E611EE" w:rsidRDefault="00E611EE">
      <w:pPr>
        <w:spacing w:before="6" w:line="200" w:lineRule="exact"/>
      </w:pPr>
    </w:p>
    <w:p w14:paraId="5D8F9FF8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o</w:t>
      </w:r>
      <w:r>
        <w:rPr>
          <w:b/>
          <w:spacing w:val="-1"/>
          <w:sz w:val="23"/>
          <w:szCs w:val="23"/>
        </w:rPr>
        <w:t>c</w:t>
      </w:r>
      <w:r>
        <w:rPr>
          <w:b/>
          <w:sz w:val="23"/>
          <w:szCs w:val="23"/>
        </w:rPr>
        <w:t>k</w:t>
      </w:r>
      <w:r>
        <w:rPr>
          <w:b/>
          <w:spacing w:val="-8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ag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am</w:t>
      </w:r>
    </w:p>
    <w:p w14:paraId="69F8DD69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0B52E9B4" w14:textId="77777777" w:rsidR="00E611EE" w:rsidRDefault="00000000">
      <w:pPr>
        <w:ind w:left="766"/>
        <w:rPr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sz w:val="23"/>
          <w:szCs w:val="23"/>
        </w:rPr>
        <w:t xml:space="preserve">o </w:t>
      </w:r>
      <w:r>
        <w:rPr>
          <w:rFonts w:ascii="Courier New" w:eastAsia="Courier New" w:hAnsi="Courier New" w:cs="Courier New"/>
          <w:spacing w:val="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proofErr w:type="gramEnd"/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np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X</w:t>
      </w:r>
      <w:r>
        <w:rPr>
          <w:spacing w:val="4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Y</w:t>
      </w:r>
    </w:p>
    <w:p w14:paraId="06DC48BB" w14:textId="77777777" w:rsidR="00E611EE" w:rsidRDefault="00E611EE">
      <w:pPr>
        <w:spacing w:before="5" w:line="100" w:lineRule="exact"/>
        <w:rPr>
          <w:sz w:val="10"/>
          <w:szCs w:val="10"/>
        </w:rPr>
      </w:pPr>
    </w:p>
    <w:p w14:paraId="4BDED319" w14:textId="77777777" w:rsidR="00E611EE" w:rsidRDefault="00000000">
      <w:pPr>
        <w:spacing w:line="300" w:lineRule="exact"/>
        <w:ind w:left="766"/>
        <w:rPr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position w:val="4"/>
          <w:sz w:val="23"/>
          <w:szCs w:val="23"/>
        </w:rPr>
        <w:t xml:space="preserve">o </w:t>
      </w:r>
      <w:r>
        <w:rPr>
          <w:rFonts w:ascii="Courier New" w:eastAsia="Courier New" w:hAnsi="Courier New" w:cs="Courier New"/>
          <w:spacing w:val="3"/>
          <w:position w:val="4"/>
          <w:sz w:val="23"/>
          <w:szCs w:val="23"/>
        </w:rPr>
        <w:t xml:space="preserve"> </w:t>
      </w:r>
      <w:r>
        <w:rPr>
          <w:position w:val="4"/>
          <w:sz w:val="23"/>
          <w:szCs w:val="23"/>
        </w:rPr>
        <w:t>x</w:t>
      </w:r>
      <w:r>
        <w:rPr>
          <w:position w:val="-4"/>
          <w:sz w:val="13"/>
          <w:szCs w:val="13"/>
        </w:rPr>
        <w:t>n</w:t>
      </w:r>
      <w:proofErr w:type="gramEnd"/>
      <w:r>
        <w:rPr>
          <w:spacing w:val="3"/>
          <w:position w:val="-4"/>
          <w:sz w:val="13"/>
          <w:szCs w:val="13"/>
        </w:rPr>
        <w:t>-</w:t>
      </w:r>
      <w:r>
        <w:rPr>
          <w:position w:val="-4"/>
          <w:sz w:val="13"/>
          <w:szCs w:val="13"/>
        </w:rPr>
        <w:t>1</w:t>
      </w:r>
      <w:r>
        <w:rPr>
          <w:spacing w:val="30"/>
          <w:position w:val="-4"/>
          <w:sz w:val="13"/>
          <w:szCs w:val="13"/>
        </w:rPr>
        <w:t xml:space="preserve"> </w:t>
      </w:r>
      <w:r>
        <w:rPr>
          <w:spacing w:val="3"/>
          <w:position w:val="4"/>
          <w:sz w:val="23"/>
          <w:szCs w:val="23"/>
        </w:rPr>
        <w:t>a</w:t>
      </w:r>
      <w:r>
        <w:rPr>
          <w:spacing w:val="-5"/>
          <w:position w:val="4"/>
          <w:sz w:val="23"/>
          <w:szCs w:val="23"/>
        </w:rPr>
        <w:t>n</w:t>
      </w:r>
      <w:r>
        <w:rPr>
          <w:position w:val="4"/>
          <w:sz w:val="23"/>
          <w:szCs w:val="23"/>
        </w:rPr>
        <w:t>d</w:t>
      </w:r>
      <w:r>
        <w:rPr>
          <w:spacing w:val="39"/>
          <w:position w:val="4"/>
          <w:sz w:val="23"/>
          <w:szCs w:val="23"/>
        </w:rPr>
        <w:t xml:space="preserve"> </w:t>
      </w:r>
      <w:r>
        <w:rPr>
          <w:spacing w:val="-5"/>
          <w:position w:val="4"/>
          <w:sz w:val="23"/>
          <w:szCs w:val="23"/>
        </w:rPr>
        <w:t>y</w:t>
      </w:r>
      <w:r>
        <w:rPr>
          <w:position w:val="-4"/>
          <w:sz w:val="13"/>
          <w:szCs w:val="13"/>
        </w:rPr>
        <w:t>n</w:t>
      </w:r>
      <w:r>
        <w:rPr>
          <w:spacing w:val="3"/>
          <w:position w:val="-4"/>
          <w:sz w:val="13"/>
          <w:szCs w:val="13"/>
        </w:rPr>
        <w:t>-</w:t>
      </w:r>
      <w:r>
        <w:rPr>
          <w:position w:val="-4"/>
          <w:sz w:val="13"/>
          <w:szCs w:val="13"/>
        </w:rPr>
        <w:t xml:space="preserve">1  </w:t>
      </w:r>
      <w:r>
        <w:rPr>
          <w:spacing w:val="3"/>
          <w:position w:val="-4"/>
          <w:sz w:val="13"/>
          <w:szCs w:val="13"/>
        </w:rPr>
        <w:t xml:space="preserve"> </w:t>
      </w:r>
      <w:r>
        <w:rPr>
          <w:position w:val="4"/>
          <w:sz w:val="23"/>
          <w:szCs w:val="23"/>
        </w:rPr>
        <w:t>–</w:t>
      </w:r>
      <w:r>
        <w:rPr>
          <w:spacing w:val="44"/>
          <w:position w:val="4"/>
          <w:sz w:val="23"/>
          <w:szCs w:val="23"/>
        </w:rPr>
        <w:t xml:space="preserve"> </w:t>
      </w:r>
      <w:r>
        <w:rPr>
          <w:spacing w:val="6"/>
          <w:position w:val="4"/>
          <w:sz w:val="23"/>
          <w:szCs w:val="23"/>
        </w:rPr>
        <w:t>S</w:t>
      </w:r>
      <w:r>
        <w:rPr>
          <w:spacing w:val="-2"/>
          <w:position w:val="4"/>
          <w:sz w:val="23"/>
          <w:szCs w:val="23"/>
        </w:rPr>
        <w:t>i</w:t>
      </w:r>
      <w:r>
        <w:rPr>
          <w:position w:val="4"/>
          <w:sz w:val="23"/>
          <w:szCs w:val="23"/>
        </w:rPr>
        <w:t>gn</w:t>
      </w:r>
      <w:r>
        <w:rPr>
          <w:spacing w:val="39"/>
          <w:position w:val="4"/>
          <w:sz w:val="23"/>
          <w:szCs w:val="23"/>
        </w:rPr>
        <w:t xml:space="preserve"> </w:t>
      </w:r>
      <w:r>
        <w:rPr>
          <w:spacing w:val="5"/>
          <w:position w:val="4"/>
          <w:sz w:val="23"/>
          <w:szCs w:val="23"/>
        </w:rPr>
        <w:t>b</w:t>
      </w:r>
      <w:r>
        <w:rPr>
          <w:spacing w:val="-6"/>
          <w:position w:val="4"/>
          <w:sz w:val="23"/>
          <w:szCs w:val="23"/>
        </w:rPr>
        <w:t>i</w:t>
      </w:r>
      <w:r>
        <w:rPr>
          <w:spacing w:val="3"/>
          <w:position w:val="4"/>
          <w:sz w:val="23"/>
          <w:szCs w:val="23"/>
        </w:rPr>
        <w:t>t</w:t>
      </w:r>
      <w:r>
        <w:rPr>
          <w:position w:val="4"/>
          <w:sz w:val="23"/>
          <w:szCs w:val="23"/>
        </w:rPr>
        <w:t>s</w:t>
      </w:r>
    </w:p>
    <w:p w14:paraId="3E554385" w14:textId="77777777" w:rsidR="00E611EE" w:rsidRDefault="00E611EE">
      <w:pPr>
        <w:spacing w:before="5" w:line="100" w:lineRule="exact"/>
        <w:rPr>
          <w:sz w:val="11"/>
          <w:szCs w:val="11"/>
        </w:rPr>
      </w:pPr>
    </w:p>
    <w:p w14:paraId="680C0C32" w14:textId="77777777" w:rsidR="00E611EE" w:rsidRDefault="00E611EE">
      <w:pPr>
        <w:spacing w:line="200" w:lineRule="exact"/>
      </w:pPr>
    </w:p>
    <w:p w14:paraId="313CD3EC" w14:textId="77777777" w:rsidR="00E611EE" w:rsidRDefault="002D1374">
      <w:pPr>
        <w:ind w:left="108"/>
      </w:pPr>
      <w:r>
        <w:pict w14:anchorId="0541A351">
          <v:shape id="_x0000_i1038" type="#_x0000_t75" style="width:435.6pt;height:154.8pt">
            <v:imagedata r:id="rId32" o:title=""/>
          </v:shape>
        </w:pict>
      </w:r>
    </w:p>
    <w:p w14:paraId="059AE4F2" w14:textId="77777777" w:rsidR="00E611EE" w:rsidRDefault="00E611EE">
      <w:pPr>
        <w:spacing w:before="4" w:line="280" w:lineRule="exact"/>
        <w:rPr>
          <w:sz w:val="28"/>
          <w:szCs w:val="28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</w:p>
    <w:p w14:paraId="224DD415" w14:textId="77777777" w:rsidR="00E611EE" w:rsidRDefault="00000000">
      <w:pPr>
        <w:spacing w:before="18"/>
        <w:ind w:left="828"/>
        <w:rPr>
          <w:sz w:val="23"/>
          <w:szCs w:val="23"/>
        </w:rPr>
      </w:pPr>
      <w:r>
        <w:pict w14:anchorId="4223165F">
          <v:shape id="_x0000_s2549" type="#_x0000_t202" style="position:absolute;left:0;text-align:left;margin-left:187.2pt;margin-top:10.9pt;width:3.35pt;height:6.7pt;z-index:-5547;mso-position-horizontal-relative:page" filled="f" stroked="f">
            <v:textbox inset="0,0,0,0">
              <w:txbxContent>
                <w:p w14:paraId="33DCC762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r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-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 c</w:t>
      </w:r>
    </w:p>
    <w:p w14:paraId="1ECDFE00" w14:textId="77777777" w:rsidR="00E611EE" w:rsidRDefault="00E611EE">
      <w:pPr>
        <w:spacing w:before="5" w:line="200" w:lineRule="exact"/>
      </w:pPr>
    </w:p>
    <w:p w14:paraId="5F960DB4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rPr>
          <w:b/>
          <w:spacing w:val="2"/>
          <w:position w:val="-1"/>
          <w:sz w:val="23"/>
          <w:szCs w:val="23"/>
        </w:rPr>
        <w:t>Ad</w:t>
      </w:r>
      <w:r>
        <w:rPr>
          <w:b/>
          <w:position w:val="-1"/>
          <w:sz w:val="23"/>
          <w:szCs w:val="23"/>
        </w:rPr>
        <w:t>va</w:t>
      </w:r>
      <w:r>
        <w:rPr>
          <w:b/>
          <w:spacing w:val="-3"/>
          <w:position w:val="-1"/>
          <w:sz w:val="23"/>
          <w:szCs w:val="23"/>
        </w:rPr>
        <w:t>n</w:t>
      </w:r>
      <w:r>
        <w:rPr>
          <w:b/>
          <w:position w:val="-1"/>
          <w:sz w:val="23"/>
          <w:szCs w:val="23"/>
        </w:rPr>
        <w:t>tage</w:t>
      </w:r>
    </w:p>
    <w:p w14:paraId="1A98AC14" w14:textId="77777777" w:rsidR="00E611EE" w:rsidRDefault="00000000">
      <w:pPr>
        <w:spacing w:before="34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2192" w:space="62"/>
            <w:col w:w="6746"/>
          </w:cols>
        </w:sectPr>
      </w:pPr>
      <w:r>
        <w:br w:type="column"/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-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L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 xml:space="preserve">B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 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-1"/>
          <w:sz w:val="23"/>
          <w:szCs w:val="23"/>
        </w:rPr>
        <w:t xml:space="preserve"> c</w:t>
      </w:r>
      <w:r>
        <w:rPr>
          <w:sz w:val="23"/>
          <w:szCs w:val="23"/>
        </w:rPr>
        <w:t>on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-1"/>
          <w:sz w:val="23"/>
          <w:szCs w:val="23"/>
        </w:rPr>
        <w:t xml:space="preserve"> </w:t>
      </w:r>
      <w:r>
        <w:rPr>
          <w:spacing w:val="7"/>
          <w:sz w:val="23"/>
          <w:szCs w:val="23"/>
        </w:rPr>
        <w:t>w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y</w:t>
      </w:r>
      <w:r>
        <w:rPr>
          <w:spacing w:val="-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rform</w:t>
      </w:r>
      <w:r>
        <w:rPr>
          <w:spacing w:val="3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6E0E2E24" w14:textId="77777777" w:rsidR="00E611EE" w:rsidRDefault="00000000">
      <w:pPr>
        <w:spacing w:before="55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e</w:t>
      </w:r>
    </w:p>
    <w:p w14:paraId="310D01BB" w14:textId="77777777" w:rsidR="00E611EE" w:rsidRDefault="00E611EE">
      <w:pPr>
        <w:spacing w:before="5" w:line="200" w:lineRule="exact"/>
      </w:pPr>
    </w:p>
    <w:p w14:paraId="5B083714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2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s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d</w:t>
      </w:r>
      <w:r>
        <w:rPr>
          <w:b/>
          <w:spacing w:val="5"/>
          <w:sz w:val="23"/>
          <w:szCs w:val="23"/>
        </w:rPr>
        <w:t>v</w:t>
      </w:r>
      <w:r>
        <w:rPr>
          <w:b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tage</w:t>
      </w:r>
    </w:p>
    <w:p w14:paraId="6535D36E" w14:textId="77777777" w:rsidR="00E611EE" w:rsidRDefault="00000000">
      <w:pPr>
        <w:spacing w:before="50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proofErr w:type="gramStart"/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at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 xml:space="preserve">y 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ow</w:t>
      </w:r>
      <w:proofErr w:type="gramEnd"/>
    </w:p>
    <w:p w14:paraId="5CFD02A5" w14:textId="77777777" w:rsidR="00E611EE" w:rsidRDefault="00E611EE">
      <w:pPr>
        <w:spacing w:before="5" w:line="200" w:lineRule="exact"/>
      </w:pPr>
    </w:p>
    <w:p w14:paraId="715B4C0E" w14:textId="77777777" w:rsidR="00E611EE" w:rsidRDefault="00000000">
      <w:pPr>
        <w:tabs>
          <w:tab w:val="left" w:pos="1900"/>
        </w:tabs>
        <w:spacing w:line="280" w:lineRule="auto"/>
        <w:ind w:left="1908" w:right="68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52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 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proofErr w:type="gramEnd"/>
      <w:r>
        <w:rPr>
          <w:spacing w:val="56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 xml:space="preserve">or 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z w:val="23"/>
          <w:szCs w:val="23"/>
        </w:rPr>
        <w:t>y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  f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m </w:t>
      </w:r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fu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5681A64D" w14:textId="77777777" w:rsidR="00E611EE" w:rsidRDefault="00E611EE">
      <w:pPr>
        <w:spacing w:before="3" w:line="160" w:lineRule="exact"/>
        <w:rPr>
          <w:sz w:val="16"/>
          <w:szCs w:val="16"/>
        </w:rPr>
      </w:pPr>
    </w:p>
    <w:p w14:paraId="46D5C37F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 xml:space="preserve">2.2.2.5 </w:t>
      </w:r>
      <w:r>
        <w:rPr>
          <w:b/>
          <w:spacing w:val="7"/>
          <w:sz w:val="23"/>
          <w:szCs w:val="23"/>
        </w:rPr>
        <w:t>C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c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d</w:t>
      </w:r>
      <w:r>
        <w:rPr>
          <w:b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 xml:space="preserve"> </w:t>
      </w:r>
      <w:r>
        <w:rPr>
          <w:b/>
          <w:sz w:val="23"/>
          <w:szCs w:val="23"/>
        </w:rPr>
        <w:t>of</w:t>
      </w:r>
      <w:r>
        <w:rPr>
          <w:b/>
          <w:spacing w:val="-4"/>
          <w:sz w:val="23"/>
          <w:szCs w:val="23"/>
        </w:rPr>
        <w:t xml:space="preserve"> </w:t>
      </w:r>
      <w:r>
        <w:rPr>
          <w:b/>
          <w:sz w:val="23"/>
          <w:szCs w:val="23"/>
        </w:rPr>
        <w:t>k</w:t>
      </w:r>
      <w:r>
        <w:rPr>
          <w:b/>
          <w:spacing w:val="1"/>
          <w:sz w:val="23"/>
          <w:szCs w:val="23"/>
        </w:rPr>
        <w:t xml:space="preserve"> 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-</w:t>
      </w:r>
      <w:r>
        <w:rPr>
          <w:b/>
          <w:spacing w:val="2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-14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dd</w:t>
      </w:r>
      <w:r>
        <w:rPr>
          <w:b/>
          <w:spacing w:val="-1"/>
          <w:sz w:val="23"/>
          <w:szCs w:val="23"/>
        </w:rPr>
        <w:t>er</w:t>
      </w:r>
      <w:r>
        <w:rPr>
          <w:b/>
          <w:sz w:val="23"/>
          <w:szCs w:val="23"/>
        </w:rPr>
        <w:t>s</w:t>
      </w:r>
    </w:p>
    <w:p w14:paraId="11B9ABB7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1AFD5763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K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n-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k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n-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040E2485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2D9BB498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k,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5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ks</w:t>
      </w:r>
    </w:p>
    <w:p w14:paraId="496C007D" w14:textId="77777777" w:rsidR="00E611EE" w:rsidRDefault="00E611EE">
      <w:pPr>
        <w:spacing w:before="2" w:line="100" w:lineRule="exact"/>
        <w:rPr>
          <w:sz w:val="10"/>
          <w:szCs w:val="10"/>
        </w:rPr>
      </w:pPr>
    </w:p>
    <w:p w14:paraId="4F5B8A02" w14:textId="77777777" w:rsidR="00E611EE" w:rsidRDefault="00000000">
      <w:pPr>
        <w:ind w:left="828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pp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ug</w:t>
      </w:r>
      <w:r>
        <w:rPr>
          <w:sz w:val="23"/>
          <w:szCs w:val="23"/>
        </w:rPr>
        <w:t>h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k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k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pp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ry</w:t>
      </w:r>
      <w:r>
        <w:rPr>
          <w:spacing w:val="2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05CA5D53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3F6AF086" w14:textId="77777777" w:rsidR="00E611EE" w:rsidRDefault="00E611EE">
      <w:pPr>
        <w:spacing w:line="200" w:lineRule="exact"/>
      </w:pPr>
    </w:p>
    <w:p w14:paraId="049A2770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571E10F8">
          <v:group id="_x0000_s2547" style="position:absolute;left:0;text-align:left;margin-left:87.1pt;margin-top:-6.7pt;width:438.5pt;height:0;z-index:-5546;mso-position-horizontal-relative:page" coordorigin="1742,-134" coordsize="8770,0">
            <v:shape id="_x0000_s2548" style="position:absolute;left:1742;top:-134;width:8770;height:0" coordorigin="1742,-134" coordsize="8770,0" path="m1742,-134r8770,e" filled="f" strokeweight="1.06pt">
              <v:path arrowok="t"/>
            </v:shape>
            <w10:wrap anchorx="page"/>
          </v:group>
        </w:pict>
      </w:r>
      <w:r>
        <w:rPr>
          <w:b/>
          <w:spacing w:val="5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o</w:t>
      </w:r>
      <w:r>
        <w:rPr>
          <w:b/>
          <w:spacing w:val="-1"/>
          <w:sz w:val="23"/>
          <w:szCs w:val="23"/>
        </w:rPr>
        <w:t>c</w:t>
      </w:r>
      <w:r>
        <w:rPr>
          <w:b/>
          <w:sz w:val="23"/>
          <w:szCs w:val="23"/>
        </w:rPr>
        <w:t>k</w:t>
      </w:r>
      <w:r>
        <w:rPr>
          <w:b/>
          <w:spacing w:val="-8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ag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am</w:t>
      </w:r>
    </w:p>
    <w:p w14:paraId="28E7B69A" w14:textId="77777777" w:rsidR="00E611EE" w:rsidRDefault="00E611EE">
      <w:pPr>
        <w:spacing w:before="3" w:line="100" w:lineRule="exact"/>
        <w:rPr>
          <w:sz w:val="10"/>
          <w:szCs w:val="10"/>
        </w:rPr>
      </w:pPr>
    </w:p>
    <w:p w14:paraId="5C54ED4A" w14:textId="77777777" w:rsidR="00E611EE" w:rsidRDefault="00000000">
      <w:pPr>
        <w:tabs>
          <w:tab w:val="left" w:pos="1180"/>
        </w:tabs>
        <w:spacing w:line="263" w:lineRule="auto"/>
        <w:ind w:left="1188" w:right="125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y</w:t>
      </w:r>
      <w:r>
        <w:rPr>
          <w:spacing w:val="5"/>
          <w:sz w:val="23"/>
          <w:szCs w:val="23"/>
        </w:rPr>
        <w:t>-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n,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0,</w:t>
      </w:r>
      <w:r>
        <w:rPr>
          <w:spacing w:val="1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ea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-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-</w:t>
      </w:r>
      <w:proofErr w:type="gramStart"/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it</w:t>
      </w:r>
      <w:r>
        <w:rPr>
          <w:spacing w:val="5"/>
          <w:sz w:val="23"/>
          <w:szCs w:val="23"/>
        </w:rPr>
        <w:t>(</w:t>
      </w:r>
      <w:proofErr w:type="gramEnd"/>
      <w:r>
        <w:rPr>
          <w:spacing w:val="3"/>
          <w:sz w:val="23"/>
          <w:szCs w:val="23"/>
        </w:rPr>
        <w:t>L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)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on</w:t>
      </w:r>
      <w:r>
        <w:rPr>
          <w:spacing w:val="5"/>
          <w:sz w:val="23"/>
          <w:szCs w:val="23"/>
        </w:rPr>
        <w:t xml:space="preserve"> p</w:t>
      </w:r>
      <w:r>
        <w:rPr>
          <w:sz w:val="23"/>
          <w:szCs w:val="23"/>
        </w:rPr>
        <w:t>rov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ie</w:t>
      </w:r>
      <w:r>
        <w:rPr>
          <w:sz w:val="23"/>
          <w:szCs w:val="23"/>
        </w:rPr>
        <w:t xml:space="preserve">nt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ns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41200454" w14:textId="77777777" w:rsidR="00E611EE" w:rsidRDefault="00000000">
      <w:pPr>
        <w:tabs>
          <w:tab w:val="left" w:pos="1180"/>
        </w:tabs>
        <w:spacing w:before="63" w:line="296" w:lineRule="auto"/>
        <w:ind w:left="1188" w:right="123" w:hanging="360"/>
        <w:rPr>
          <w:sz w:val="23"/>
          <w:szCs w:val="23"/>
        </w:rPr>
      </w:pPr>
      <w:r>
        <w:pict w14:anchorId="377DDC2D">
          <v:shape id="_x0000_s2546" type="#_x0000_t75" style="position:absolute;left:0;text-align:left;margin-left:102.5pt;margin-top:36.3pt;width:406.8pt;height:110.9pt;z-index:-5545;mso-position-horizontal-relative:page">
            <v:imagedata r:id="rId33" o:title=""/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F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pacing w:val="-9"/>
          <w:sz w:val="23"/>
          <w:szCs w:val="23"/>
        </w:rPr>
        <w:t>’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-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 a</w:t>
      </w:r>
      <w:r>
        <w:rPr>
          <w:spacing w:val="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v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l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 of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0452D932" w14:textId="77777777" w:rsidR="00E611EE" w:rsidRDefault="00E611EE">
      <w:pPr>
        <w:spacing w:before="10" w:line="140" w:lineRule="exact"/>
        <w:rPr>
          <w:sz w:val="14"/>
          <w:szCs w:val="14"/>
        </w:rPr>
      </w:pPr>
    </w:p>
    <w:p w14:paraId="7962FBFF" w14:textId="77777777" w:rsidR="00E611EE" w:rsidRDefault="00E611EE">
      <w:pPr>
        <w:spacing w:line="200" w:lineRule="exact"/>
      </w:pPr>
    </w:p>
    <w:p w14:paraId="656A659D" w14:textId="77777777" w:rsidR="00E611EE" w:rsidRDefault="00E611EE">
      <w:pPr>
        <w:spacing w:line="200" w:lineRule="exact"/>
      </w:pPr>
    </w:p>
    <w:p w14:paraId="3DC91B2A" w14:textId="77777777" w:rsidR="00E611EE" w:rsidRDefault="00E611EE">
      <w:pPr>
        <w:spacing w:line="200" w:lineRule="exact"/>
      </w:pPr>
    </w:p>
    <w:p w14:paraId="67240002" w14:textId="77777777" w:rsidR="00E611EE" w:rsidRDefault="00E611EE">
      <w:pPr>
        <w:spacing w:line="200" w:lineRule="exact"/>
      </w:pPr>
    </w:p>
    <w:p w14:paraId="6B214030" w14:textId="77777777" w:rsidR="00E611EE" w:rsidRDefault="00E611EE">
      <w:pPr>
        <w:spacing w:line="200" w:lineRule="exact"/>
      </w:pPr>
    </w:p>
    <w:p w14:paraId="75A86E1D" w14:textId="77777777" w:rsidR="00E611EE" w:rsidRDefault="00E611EE">
      <w:pPr>
        <w:spacing w:line="200" w:lineRule="exact"/>
      </w:pPr>
    </w:p>
    <w:p w14:paraId="59955854" w14:textId="77777777" w:rsidR="00E611EE" w:rsidRDefault="00E611EE">
      <w:pPr>
        <w:spacing w:line="200" w:lineRule="exact"/>
      </w:pPr>
    </w:p>
    <w:p w14:paraId="516A69DA" w14:textId="77777777" w:rsidR="00E611EE" w:rsidRDefault="00E611EE">
      <w:pPr>
        <w:spacing w:line="200" w:lineRule="exact"/>
      </w:pPr>
    </w:p>
    <w:p w14:paraId="7A6BBA24" w14:textId="77777777" w:rsidR="00E611EE" w:rsidRDefault="00E611EE">
      <w:pPr>
        <w:spacing w:line="200" w:lineRule="exact"/>
      </w:pPr>
    </w:p>
    <w:p w14:paraId="11D0F124" w14:textId="77777777" w:rsidR="00E611EE" w:rsidRDefault="00E611EE">
      <w:pPr>
        <w:spacing w:line="200" w:lineRule="exact"/>
      </w:pPr>
    </w:p>
    <w:p w14:paraId="17BFA183" w14:textId="77777777" w:rsidR="00E611EE" w:rsidRDefault="00E611EE">
      <w:pPr>
        <w:spacing w:line="200" w:lineRule="exact"/>
      </w:pPr>
    </w:p>
    <w:p w14:paraId="2DA3D13E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2.2.3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1"/>
          <w:sz w:val="23"/>
          <w:szCs w:val="23"/>
        </w:rPr>
        <w:t>b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on</w:t>
      </w:r>
      <w:r>
        <w:rPr>
          <w:b/>
          <w:spacing w:val="-3"/>
          <w:sz w:val="23"/>
          <w:szCs w:val="23"/>
        </w:rPr>
        <w:t xml:space="preserve"> </w:t>
      </w:r>
      <w:r>
        <w:rPr>
          <w:b/>
          <w:sz w:val="23"/>
          <w:szCs w:val="23"/>
        </w:rPr>
        <w:t>of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pacing w:val="-3"/>
          <w:sz w:val="23"/>
          <w:szCs w:val="23"/>
        </w:rPr>
        <w:t>nu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-1"/>
          <w:sz w:val="23"/>
          <w:szCs w:val="23"/>
        </w:rPr>
        <w:t>er</w:t>
      </w:r>
      <w:r>
        <w:rPr>
          <w:b/>
          <w:sz w:val="23"/>
          <w:szCs w:val="23"/>
        </w:rPr>
        <w:t>s</w:t>
      </w:r>
    </w:p>
    <w:p w14:paraId="009F0946" w14:textId="77777777" w:rsidR="00E611EE" w:rsidRDefault="00E611EE">
      <w:pPr>
        <w:spacing w:before="3" w:line="100" w:lineRule="exact"/>
        <w:rPr>
          <w:sz w:val="10"/>
          <w:szCs w:val="10"/>
        </w:rPr>
      </w:pPr>
    </w:p>
    <w:p w14:paraId="70337C6C" w14:textId="77777777" w:rsidR="00E611EE" w:rsidRDefault="00000000">
      <w:pPr>
        <w:tabs>
          <w:tab w:val="left" w:pos="1180"/>
        </w:tabs>
        <w:spacing w:line="296" w:lineRule="auto"/>
        <w:ind w:left="1188" w:right="121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ac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n by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ac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eac</w:t>
      </w:r>
      <w:r>
        <w:rPr>
          <w:sz w:val="23"/>
          <w:szCs w:val="23"/>
        </w:rPr>
        <w:t>h 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f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h 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ry</w:t>
      </w:r>
      <w:r>
        <w:rPr>
          <w:spacing w:val="-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t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m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4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02392BB5" w14:textId="77777777" w:rsidR="00E611EE" w:rsidRDefault="00000000">
      <w:pPr>
        <w:tabs>
          <w:tab w:val="left" w:pos="1180"/>
        </w:tabs>
        <w:spacing w:before="48" w:line="296" w:lineRule="auto"/>
        <w:ind w:left="1188" w:right="124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ry</w:t>
      </w:r>
      <w:r>
        <w:rPr>
          <w:spacing w:val="5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proofErr w:type="gramEnd"/>
      <w:r>
        <w:rPr>
          <w:spacing w:val="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ac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,</w:t>
      </w:r>
      <w:r>
        <w:rPr>
          <w:spacing w:val="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9"/>
          <w:sz w:val="23"/>
          <w:szCs w:val="23"/>
        </w:rPr>
        <w:t>f</w:t>
      </w:r>
      <w:r>
        <w:rPr>
          <w:spacing w:val="-5"/>
          <w:sz w:val="23"/>
          <w:szCs w:val="23"/>
        </w:rPr>
        <w:t>f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no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rr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w 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1"/>
          <w:sz w:val="23"/>
          <w:szCs w:val="23"/>
        </w:rPr>
        <w:t>ss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mme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664E7021" w14:textId="77777777" w:rsidR="00E611EE" w:rsidRDefault="00E611EE">
      <w:pPr>
        <w:spacing w:before="8" w:line="100" w:lineRule="exact"/>
        <w:rPr>
          <w:sz w:val="11"/>
          <w:szCs w:val="11"/>
        </w:rPr>
      </w:pPr>
    </w:p>
    <w:p w14:paraId="6A3096BA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-19"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er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o</w:t>
      </w:r>
      <w:r>
        <w:rPr>
          <w:b/>
          <w:spacing w:val="-1"/>
          <w:sz w:val="23"/>
          <w:szCs w:val="23"/>
        </w:rPr>
        <w:t>l</w:t>
      </w:r>
      <w:r>
        <w:rPr>
          <w:b/>
          <w:sz w:val="23"/>
          <w:szCs w:val="23"/>
        </w:rPr>
        <w:t>o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s</w:t>
      </w:r>
    </w:p>
    <w:p w14:paraId="65134E43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30AE4160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B</w:t>
      </w:r>
      <w:r>
        <w:rPr>
          <w:b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-6"/>
          <w:sz w:val="23"/>
          <w:szCs w:val="23"/>
        </w:rPr>
        <w:t>r</w:t>
      </w:r>
      <w:r>
        <w:rPr>
          <w:b/>
          <w:sz w:val="23"/>
          <w:szCs w:val="23"/>
        </w:rPr>
        <w:t>ow</w:t>
      </w:r>
    </w:p>
    <w:p w14:paraId="280EBBF8" w14:textId="77777777" w:rsidR="00E611EE" w:rsidRDefault="00E611EE">
      <w:pPr>
        <w:spacing w:before="7" w:line="160" w:lineRule="exact"/>
        <w:rPr>
          <w:sz w:val="17"/>
          <w:szCs w:val="17"/>
        </w:rPr>
      </w:pPr>
    </w:p>
    <w:p w14:paraId="584DE67E" w14:textId="77777777" w:rsidR="00E611EE" w:rsidRDefault="00000000">
      <w:pPr>
        <w:spacing w:line="300" w:lineRule="auto"/>
        <w:ind w:left="108" w:right="108" w:firstLine="720"/>
        <w:rPr>
          <w:sz w:val="23"/>
          <w:szCs w:val="23"/>
        </w:rPr>
      </w:pP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w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ue</w:t>
      </w:r>
      <w:r>
        <w:rPr>
          <w:spacing w:val="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il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f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ac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n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3F9061F7" w14:textId="77777777" w:rsidR="00E611EE" w:rsidRDefault="00E611EE">
      <w:pPr>
        <w:spacing w:before="3" w:line="100" w:lineRule="exact"/>
        <w:rPr>
          <w:sz w:val="11"/>
          <w:szCs w:val="11"/>
        </w:rPr>
      </w:pPr>
    </w:p>
    <w:p w14:paraId="210B13AE" w14:textId="77777777" w:rsidR="00E611EE" w:rsidRDefault="00000000">
      <w:pPr>
        <w:ind w:left="828"/>
        <w:rPr>
          <w:sz w:val="23"/>
          <w:szCs w:val="23"/>
        </w:rPr>
      </w:pP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rr</w:t>
      </w:r>
      <w:r>
        <w:rPr>
          <w:spacing w:val="-5"/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cc</w:t>
      </w:r>
      <w:r>
        <w:rPr>
          <w:sz w:val="23"/>
          <w:szCs w:val="23"/>
        </w:rPr>
        <w:t>urs</w:t>
      </w:r>
      <w:r>
        <w:rPr>
          <w:spacing w:val="11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ma</w:t>
      </w:r>
      <w:r>
        <w:rPr>
          <w:spacing w:val="-6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(0)</w:t>
      </w:r>
      <w:r>
        <w:rPr>
          <w:spacing w:val="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ac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by a</w:t>
      </w:r>
      <w:r>
        <w:rPr>
          <w:spacing w:val="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r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(1).</w:t>
      </w:r>
    </w:p>
    <w:p w14:paraId="40FEB09C" w14:textId="77777777" w:rsidR="00E611EE" w:rsidRDefault="00E611EE">
      <w:pPr>
        <w:spacing w:before="6" w:line="200" w:lineRule="exact"/>
      </w:pPr>
    </w:p>
    <w:p w14:paraId="05CA2592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Exa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370FFDCC" w14:textId="77777777" w:rsidR="00E611EE" w:rsidRDefault="00000000">
      <w:pPr>
        <w:spacing w:before="66"/>
        <w:ind w:left="905"/>
        <w:rPr>
          <w:sz w:val="23"/>
          <w:szCs w:val="23"/>
        </w:rPr>
      </w:pPr>
      <w:r>
        <w:rPr>
          <w:sz w:val="23"/>
          <w:szCs w:val="23"/>
        </w:rPr>
        <w:t>Borro</w:t>
      </w:r>
      <w:r>
        <w:rPr>
          <w:spacing w:val="1"/>
          <w:sz w:val="23"/>
          <w:szCs w:val="23"/>
        </w:rPr>
        <w:t>w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</w:t>
      </w:r>
      <w:r>
        <w:rPr>
          <w:spacing w:val="45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-     </w:t>
      </w:r>
      <w:r>
        <w:rPr>
          <w:b/>
          <w:spacing w:val="35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</w:p>
    <w:p w14:paraId="7B8857F1" w14:textId="77777777" w:rsidR="00E611EE" w:rsidRDefault="00000000">
      <w:pPr>
        <w:spacing w:before="66"/>
        <w:ind w:left="2743"/>
        <w:rPr>
          <w:sz w:val="23"/>
          <w:szCs w:val="23"/>
        </w:rPr>
      </w:pP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10</w:t>
      </w:r>
    </w:p>
    <w:p w14:paraId="38A2BAC7" w14:textId="77777777" w:rsidR="00E611EE" w:rsidRDefault="00000000">
      <w:pPr>
        <w:spacing w:before="25"/>
        <w:ind w:left="2743"/>
        <w:rPr>
          <w:rFonts w:ascii="Symbol" w:eastAsia="Symbol" w:hAnsi="Symbol" w:cs="Symbol"/>
          <w:sz w:val="25"/>
          <w:szCs w:val="25"/>
        </w:rPr>
      </w:pPr>
      <w:r>
        <w:rPr>
          <w:rFonts w:ascii="Symbol" w:eastAsia="Symbol" w:hAnsi="Symbol" w:cs="Symbol"/>
          <w:sz w:val="25"/>
          <w:szCs w:val="25"/>
        </w:rPr>
        <w:t></w:t>
      </w:r>
      <w:r>
        <w:rPr>
          <w:sz w:val="25"/>
          <w:szCs w:val="25"/>
        </w:rPr>
        <w:t xml:space="preserve">   </w:t>
      </w:r>
      <w:r>
        <w:rPr>
          <w:spacing w:val="54"/>
          <w:sz w:val="25"/>
          <w:szCs w:val="25"/>
        </w:rPr>
        <w:t xml:space="preserve"> </w:t>
      </w:r>
      <w:r>
        <w:rPr>
          <w:rFonts w:ascii="Symbol" w:eastAsia="Symbol" w:hAnsi="Symbol" w:cs="Symbol"/>
          <w:sz w:val="25"/>
          <w:szCs w:val="25"/>
        </w:rPr>
        <w:t></w:t>
      </w:r>
    </w:p>
    <w:p w14:paraId="55E43271" w14:textId="77777777" w:rsidR="00E611EE" w:rsidRDefault="00000000">
      <w:pPr>
        <w:spacing w:before="61"/>
        <w:ind w:left="775"/>
        <w:rPr>
          <w:sz w:val="23"/>
          <w:szCs w:val="23"/>
        </w:rPr>
      </w:pPr>
      <w:r>
        <w:rPr>
          <w:spacing w:val="2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</w:t>
      </w:r>
      <w:r>
        <w:rPr>
          <w:strike/>
          <w:sz w:val="23"/>
          <w:szCs w:val="23"/>
        </w:rPr>
        <w:t>1</w:t>
      </w:r>
      <w:r>
        <w:rPr>
          <w:sz w:val="23"/>
          <w:szCs w:val="23"/>
        </w:rPr>
        <w:t xml:space="preserve">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2E700433" w14:textId="77777777" w:rsidR="00E611EE" w:rsidRDefault="00000000">
      <w:pPr>
        <w:spacing w:before="66"/>
        <w:ind w:left="559"/>
        <w:rPr>
          <w:sz w:val="23"/>
          <w:szCs w:val="23"/>
        </w:rPr>
      </w:pPr>
      <w:r>
        <w:rPr>
          <w:spacing w:val="2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1A5DE8A1" w14:textId="77777777" w:rsidR="00E611EE" w:rsidRDefault="00000000">
      <w:pPr>
        <w:spacing w:before="66"/>
        <w:ind w:left="727"/>
        <w:rPr>
          <w:sz w:val="23"/>
          <w:szCs w:val="23"/>
        </w:rPr>
      </w:pP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</w:t>
      </w:r>
      <w:r>
        <w:rPr>
          <w:spacing w:val="48"/>
          <w:sz w:val="23"/>
          <w:szCs w:val="23"/>
        </w:rPr>
        <w:t xml:space="preserve"> </w:t>
      </w:r>
      <w:r>
        <w:rPr>
          <w:sz w:val="23"/>
          <w:szCs w:val="23"/>
        </w:rPr>
        <w:t>-</w:t>
      </w:r>
    </w:p>
    <w:p w14:paraId="1FB222A3" w14:textId="77777777" w:rsidR="00E611EE" w:rsidRDefault="00000000">
      <w:pPr>
        <w:spacing w:before="62" w:line="300" w:lineRule="auto"/>
        <w:ind w:left="626" w:right="4658" w:firstLine="1661"/>
        <w:rPr>
          <w:sz w:val="23"/>
          <w:szCs w:val="23"/>
        </w:rPr>
        <w:sectPr w:rsidR="00E611EE">
          <w:headerReference w:type="default" r:id="rId34"/>
          <w:pgSz w:w="12240" w:h="15840"/>
          <w:pgMar w:top="1960" w:right="1560" w:bottom="280" w:left="1620" w:header="1965" w:footer="0" w:gutter="0"/>
          <w:pgNumType w:start="20"/>
          <w:cols w:space="720"/>
        </w:sectPr>
      </w:pPr>
      <w:r>
        <w:rPr>
          <w:sz w:val="23"/>
          <w:szCs w:val="23"/>
        </w:rPr>
        <w:t xml:space="preserve">————————— </w:t>
      </w:r>
      <w:r>
        <w:rPr>
          <w:spacing w:val="2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9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0FE778E5" w14:textId="77777777" w:rsidR="00E611EE" w:rsidRDefault="00E611EE">
      <w:pPr>
        <w:spacing w:before="5" w:line="160" w:lineRule="exact"/>
        <w:rPr>
          <w:sz w:val="17"/>
          <w:szCs w:val="17"/>
        </w:rPr>
      </w:pPr>
    </w:p>
    <w:p w14:paraId="3E15AD14" w14:textId="77777777" w:rsidR="00E611EE" w:rsidRDefault="00000000">
      <w:pPr>
        <w:tabs>
          <w:tab w:val="left" w:pos="820"/>
        </w:tabs>
        <w:spacing w:before="18" w:line="292" w:lineRule="auto"/>
        <w:ind w:left="828" w:right="81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-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-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-3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-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L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-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-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7"/>
          <w:sz w:val="23"/>
          <w:szCs w:val="23"/>
        </w:rPr>
        <w:t>w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ds</w:t>
      </w:r>
      <w:r>
        <w:rPr>
          <w:spacing w:val="2"/>
          <w:sz w:val="23"/>
          <w:szCs w:val="23"/>
        </w:rPr>
        <w:t xml:space="preserve"> M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-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 xml:space="preserve">h 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 xml:space="preserve">r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out</w:t>
      </w:r>
      <w:r>
        <w:rPr>
          <w:spacing w:val="-2"/>
          <w:sz w:val="23"/>
          <w:szCs w:val="23"/>
        </w:rPr>
        <w:t xml:space="preserve"> </w:t>
      </w:r>
      <w:r>
        <w:rPr>
          <w:sz w:val="23"/>
          <w:szCs w:val="23"/>
        </w:rPr>
        <w:t>bo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ro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 a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om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609DA178" w14:textId="77777777" w:rsidR="00E611EE" w:rsidRDefault="00E611EE">
      <w:pPr>
        <w:spacing w:before="9" w:line="120" w:lineRule="exact"/>
        <w:rPr>
          <w:sz w:val="13"/>
          <w:szCs w:val="13"/>
        </w:rPr>
      </w:pPr>
    </w:p>
    <w:p w14:paraId="1A486432" w14:textId="77777777" w:rsidR="00E611EE" w:rsidRDefault="00000000">
      <w:pPr>
        <w:tabs>
          <w:tab w:val="left" w:pos="820"/>
        </w:tabs>
        <w:spacing w:line="292" w:lineRule="auto"/>
        <w:ind w:left="828" w:right="83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11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4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 xml:space="preserve">y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5"/>
          <w:sz w:val="23"/>
          <w:szCs w:val="23"/>
        </w:rPr>
        <w:t xml:space="preserve"> r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fo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ac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66387F58" w14:textId="77777777" w:rsidR="00E611EE" w:rsidRDefault="00E611EE">
      <w:pPr>
        <w:spacing w:before="5" w:line="140" w:lineRule="exact"/>
        <w:rPr>
          <w:sz w:val="15"/>
          <w:szCs w:val="15"/>
        </w:rPr>
      </w:pPr>
    </w:p>
    <w:p w14:paraId="207A411E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pict w14:anchorId="72747B44">
          <v:group id="_x0000_s2541" style="position:absolute;left:0;text-align:left;margin-left:114.95pt;margin-top:26.55pt;width:301pt;height:120.05pt;z-index:-5544;mso-position-horizontal-relative:page" coordorigin="2299,531" coordsize="6020,2401">
            <v:group id="_x0000_s2542" style="position:absolute;left:2309;top:541;width:6000;height:2381" coordorigin="2309,541" coordsize="6000,2381">
              <v:shape id="_x0000_s2545" style="position:absolute;left:2309;top:541;width:6000;height:2381" coordorigin="2309,541" coordsize="6000,2381" path="m2309,2922r19,-19l2328,565r5962,l8290,2903r-5962,l8309,2922r,-2381l2309,541r,2381xe" fillcolor="black" stroked="f">
                <v:path arrowok="t"/>
              </v:shape>
              <v:group id="_x0000_s2543" style="position:absolute;left:2309;top:2903;width:6000;height:19" coordorigin="2309,2903" coordsize="6000,19">
                <v:shape id="_x0000_s2544" style="position:absolute;left:2309;top:2903;width:6000;height:19" coordorigin="2309,2903" coordsize="6000,19" path="m2328,2903r-19,19l8309,2922,2328,2903xe" fillcolor="black" stroked="f">
                  <v:path arrowok="t"/>
                </v:shape>
              </v:group>
            </v:group>
            <w10:wrap anchorx="page"/>
          </v:group>
        </w:pict>
      </w:r>
      <w:r>
        <w:rPr>
          <w:spacing w:val="-1"/>
          <w:position w:val="-1"/>
          <w:sz w:val="23"/>
          <w:szCs w:val="23"/>
        </w:rPr>
        <w:t>Le</w:t>
      </w:r>
      <w:r>
        <w:rPr>
          <w:position w:val="-1"/>
          <w:sz w:val="23"/>
          <w:szCs w:val="23"/>
        </w:rPr>
        <w:t>t</w:t>
      </w:r>
      <w:r>
        <w:rPr>
          <w:spacing w:val="8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h</w:t>
      </w:r>
      <w:r>
        <w:rPr>
          <w:position w:val="-1"/>
          <w:sz w:val="23"/>
          <w:szCs w:val="23"/>
        </w:rPr>
        <w:t>e</w:t>
      </w:r>
      <w:r>
        <w:rPr>
          <w:spacing w:val="8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g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-5"/>
          <w:position w:val="-1"/>
          <w:sz w:val="23"/>
          <w:szCs w:val="23"/>
        </w:rPr>
        <w:t>n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r</w:t>
      </w:r>
      <w:r>
        <w:rPr>
          <w:spacing w:val="-1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l</w:t>
      </w:r>
      <w:r>
        <w:rPr>
          <w:spacing w:val="3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xpr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1"/>
          <w:position w:val="-1"/>
          <w:sz w:val="23"/>
          <w:szCs w:val="23"/>
        </w:rPr>
        <w:t>ss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o</w:t>
      </w:r>
      <w:r>
        <w:rPr>
          <w:position w:val="-1"/>
          <w:sz w:val="23"/>
          <w:szCs w:val="23"/>
        </w:rPr>
        <w:t>n</w:t>
      </w:r>
      <w:r>
        <w:rPr>
          <w:spacing w:val="5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b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:</w:t>
      </w:r>
      <w:r>
        <w:rPr>
          <w:spacing w:val="1"/>
          <w:position w:val="-1"/>
          <w:sz w:val="23"/>
          <w:szCs w:val="23"/>
        </w:rPr>
        <w:t xml:space="preserve"> </w:t>
      </w:r>
      <w:r>
        <w:rPr>
          <w:b/>
          <w:position w:val="-1"/>
          <w:sz w:val="23"/>
          <w:szCs w:val="23"/>
        </w:rPr>
        <w:t>o</w:t>
      </w:r>
      <w:r>
        <w:rPr>
          <w:b/>
          <w:spacing w:val="2"/>
          <w:position w:val="-1"/>
          <w:sz w:val="23"/>
          <w:szCs w:val="23"/>
        </w:rPr>
        <w:t>p</w:t>
      </w:r>
      <w:r>
        <w:rPr>
          <w:b/>
          <w:spacing w:val="-1"/>
          <w:position w:val="-1"/>
          <w:sz w:val="23"/>
          <w:szCs w:val="23"/>
        </w:rPr>
        <w:t>er</w:t>
      </w:r>
      <w:r>
        <w:rPr>
          <w:b/>
          <w:position w:val="-1"/>
          <w:sz w:val="23"/>
          <w:szCs w:val="23"/>
        </w:rPr>
        <w:t>a</w:t>
      </w:r>
      <w:r>
        <w:rPr>
          <w:b/>
          <w:spacing w:val="-3"/>
          <w:position w:val="-1"/>
          <w:sz w:val="23"/>
          <w:szCs w:val="23"/>
        </w:rPr>
        <w:t>n</w:t>
      </w:r>
      <w:r>
        <w:rPr>
          <w:b/>
          <w:spacing w:val="1"/>
          <w:position w:val="-1"/>
          <w:sz w:val="23"/>
          <w:szCs w:val="23"/>
        </w:rPr>
        <w:t>d</w:t>
      </w:r>
      <w:r>
        <w:rPr>
          <w:b/>
          <w:position w:val="-1"/>
          <w:sz w:val="23"/>
          <w:szCs w:val="23"/>
        </w:rPr>
        <w:t>1</w:t>
      </w:r>
      <w:r>
        <w:rPr>
          <w:b/>
          <w:spacing w:val="10"/>
          <w:position w:val="-1"/>
          <w:sz w:val="23"/>
          <w:szCs w:val="23"/>
        </w:rPr>
        <w:t xml:space="preserve"> </w:t>
      </w:r>
      <w:r>
        <w:rPr>
          <w:b/>
          <w:position w:val="-1"/>
          <w:sz w:val="23"/>
          <w:szCs w:val="23"/>
        </w:rPr>
        <w:t>-</w:t>
      </w:r>
      <w:r>
        <w:rPr>
          <w:b/>
          <w:spacing w:val="14"/>
          <w:position w:val="-1"/>
          <w:sz w:val="23"/>
          <w:szCs w:val="23"/>
        </w:rPr>
        <w:t xml:space="preserve"> </w:t>
      </w:r>
      <w:r>
        <w:rPr>
          <w:b/>
          <w:position w:val="-1"/>
          <w:sz w:val="23"/>
          <w:szCs w:val="23"/>
        </w:rPr>
        <w:t>o</w:t>
      </w:r>
      <w:r>
        <w:rPr>
          <w:b/>
          <w:spacing w:val="2"/>
          <w:position w:val="-1"/>
          <w:sz w:val="23"/>
          <w:szCs w:val="23"/>
        </w:rPr>
        <w:t>p</w:t>
      </w:r>
      <w:r>
        <w:rPr>
          <w:b/>
          <w:spacing w:val="-1"/>
          <w:position w:val="-1"/>
          <w:sz w:val="23"/>
          <w:szCs w:val="23"/>
        </w:rPr>
        <w:t>er</w:t>
      </w:r>
      <w:r>
        <w:rPr>
          <w:b/>
          <w:position w:val="-1"/>
          <w:sz w:val="23"/>
          <w:szCs w:val="23"/>
        </w:rPr>
        <w:t>a</w:t>
      </w:r>
      <w:r>
        <w:rPr>
          <w:b/>
          <w:spacing w:val="-3"/>
          <w:position w:val="-1"/>
          <w:sz w:val="23"/>
          <w:szCs w:val="23"/>
        </w:rPr>
        <w:t>n</w:t>
      </w:r>
      <w:r>
        <w:rPr>
          <w:b/>
          <w:spacing w:val="1"/>
          <w:position w:val="-1"/>
          <w:sz w:val="23"/>
          <w:szCs w:val="23"/>
        </w:rPr>
        <w:t>d</w:t>
      </w:r>
      <w:r>
        <w:rPr>
          <w:b/>
          <w:spacing w:val="-1"/>
          <w:position w:val="-1"/>
          <w:sz w:val="23"/>
          <w:szCs w:val="23"/>
        </w:rPr>
        <w:t>2</w:t>
      </w:r>
      <w:r>
        <w:rPr>
          <w:position w:val="-1"/>
          <w:sz w:val="23"/>
          <w:szCs w:val="23"/>
        </w:rPr>
        <w:t>.</w:t>
      </w:r>
    </w:p>
    <w:p w14:paraId="0D20CFD4" w14:textId="77777777" w:rsidR="00E611EE" w:rsidRDefault="00E611EE">
      <w:pPr>
        <w:spacing w:before="1" w:line="280" w:lineRule="exact"/>
        <w:rPr>
          <w:sz w:val="28"/>
          <w:szCs w:val="28"/>
        </w:rPr>
      </w:pPr>
    </w:p>
    <w:tbl>
      <w:tblPr>
        <w:tblW w:w="0" w:type="auto"/>
        <w:tblInd w:w="6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2"/>
        <w:gridCol w:w="1656"/>
        <w:gridCol w:w="1272"/>
        <w:gridCol w:w="1440"/>
      </w:tblGrid>
      <w:tr w:rsidR="00E611EE" w14:paraId="22AC0252" w14:textId="77777777">
        <w:trPr>
          <w:trHeight w:hRule="exact" w:val="470"/>
        </w:trPr>
        <w:tc>
          <w:tcPr>
            <w:tcW w:w="16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3ED1A6C5" w14:textId="77777777" w:rsidR="00E611EE" w:rsidRDefault="00000000">
            <w:pPr>
              <w:spacing w:before="97"/>
              <w:ind w:left="302"/>
              <w:rPr>
                <w:sz w:val="23"/>
                <w:szCs w:val="23"/>
              </w:rPr>
            </w:pPr>
            <w:r>
              <w:rPr>
                <w:b/>
                <w:spacing w:val="-1"/>
                <w:sz w:val="23"/>
                <w:szCs w:val="23"/>
              </w:rPr>
              <w:t>O</w:t>
            </w:r>
            <w:r>
              <w:rPr>
                <w:b/>
                <w:spacing w:val="2"/>
                <w:sz w:val="23"/>
                <w:szCs w:val="23"/>
              </w:rPr>
              <w:t>p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-3"/>
                <w:sz w:val="23"/>
                <w:szCs w:val="23"/>
              </w:rPr>
              <w:t>n</w:t>
            </w:r>
            <w:r>
              <w:rPr>
                <w:b/>
                <w:spacing w:val="1"/>
                <w:sz w:val="23"/>
                <w:szCs w:val="23"/>
              </w:rPr>
              <w:t>d</w:t>
            </w: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16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7BA99" w14:textId="77777777" w:rsidR="00E611EE" w:rsidRDefault="00000000">
            <w:pPr>
              <w:spacing w:before="97"/>
              <w:ind w:left="335"/>
              <w:rPr>
                <w:sz w:val="23"/>
                <w:szCs w:val="23"/>
              </w:rPr>
            </w:pPr>
            <w:r>
              <w:rPr>
                <w:b/>
                <w:spacing w:val="-1"/>
                <w:sz w:val="23"/>
                <w:szCs w:val="23"/>
              </w:rPr>
              <w:t>O</w:t>
            </w:r>
            <w:r>
              <w:rPr>
                <w:b/>
                <w:spacing w:val="1"/>
                <w:sz w:val="23"/>
                <w:szCs w:val="23"/>
              </w:rPr>
              <w:t>p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-3"/>
                <w:sz w:val="23"/>
                <w:szCs w:val="23"/>
              </w:rPr>
              <w:t>n</w:t>
            </w:r>
            <w:r>
              <w:rPr>
                <w:b/>
                <w:spacing w:val="1"/>
                <w:sz w:val="23"/>
                <w:szCs w:val="23"/>
              </w:rPr>
              <w:t>d</w:t>
            </w:r>
            <w:r>
              <w:rPr>
                <w:b/>
                <w:sz w:val="23"/>
                <w:szCs w:val="23"/>
              </w:rPr>
              <w:t>2</w:t>
            </w:r>
          </w:p>
        </w:tc>
        <w:tc>
          <w:tcPr>
            <w:tcW w:w="127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29B1" w14:textId="77777777" w:rsidR="00E611EE" w:rsidRDefault="00000000">
            <w:pPr>
              <w:spacing w:before="97"/>
              <w:ind w:left="282"/>
              <w:rPr>
                <w:sz w:val="23"/>
                <w:szCs w:val="23"/>
              </w:rPr>
            </w:pPr>
            <w:r>
              <w:rPr>
                <w:b/>
                <w:spacing w:val="2"/>
                <w:sz w:val="23"/>
                <w:szCs w:val="23"/>
              </w:rPr>
              <w:t>R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6"/>
                <w:sz w:val="23"/>
                <w:szCs w:val="23"/>
              </w:rPr>
              <w:t>s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pacing w:val="-2"/>
                <w:sz w:val="23"/>
                <w:szCs w:val="23"/>
              </w:rPr>
              <w:t>l</w:t>
            </w:r>
            <w:r>
              <w:rPr>
                <w:b/>
                <w:sz w:val="23"/>
                <w:szCs w:val="23"/>
              </w:rPr>
              <w:t>t</w:t>
            </w:r>
          </w:p>
        </w:tc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4F524849" w14:textId="77777777" w:rsidR="00E611EE" w:rsidRDefault="00000000">
            <w:pPr>
              <w:spacing w:before="97"/>
              <w:ind w:left="306"/>
              <w:rPr>
                <w:sz w:val="23"/>
                <w:szCs w:val="23"/>
              </w:rPr>
            </w:pPr>
            <w:r>
              <w:rPr>
                <w:b/>
                <w:spacing w:val="5"/>
                <w:sz w:val="23"/>
                <w:szCs w:val="23"/>
              </w:rPr>
              <w:t>B</w:t>
            </w:r>
            <w:r>
              <w:rPr>
                <w:b/>
                <w:sz w:val="23"/>
                <w:szCs w:val="23"/>
              </w:rPr>
              <w:t>o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pacing w:val="-6"/>
                <w:sz w:val="23"/>
                <w:szCs w:val="23"/>
              </w:rPr>
              <w:t>r</w:t>
            </w:r>
            <w:r>
              <w:rPr>
                <w:b/>
                <w:sz w:val="23"/>
                <w:szCs w:val="23"/>
              </w:rPr>
              <w:t>ow</w:t>
            </w:r>
          </w:p>
        </w:tc>
      </w:tr>
      <w:tr w:rsidR="00E611EE" w14:paraId="10248F40" w14:textId="77777777">
        <w:trPr>
          <w:trHeight w:hRule="exact" w:val="456"/>
        </w:trPr>
        <w:tc>
          <w:tcPr>
            <w:tcW w:w="163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BE1C98C" w14:textId="77777777" w:rsidR="00E611EE" w:rsidRDefault="00000000">
            <w:pPr>
              <w:spacing w:before="86"/>
              <w:ind w:left="707" w:right="72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DDDD1" w14:textId="77777777" w:rsidR="00E611EE" w:rsidRDefault="00000000">
            <w:pPr>
              <w:spacing w:before="86"/>
              <w:ind w:left="739" w:right="70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39297" w14:textId="77777777" w:rsidR="00E611EE" w:rsidRDefault="00000000">
            <w:pPr>
              <w:spacing w:before="86"/>
              <w:ind w:left="504" w:right="55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A8B6167" w14:textId="77777777" w:rsidR="00E611EE" w:rsidRDefault="00000000">
            <w:pPr>
              <w:spacing w:before="86"/>
              <w:ind w:left="591" w:right="64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3DACA331" w14:textId="77777777">
        <w:trPr>
          <w:trHeight w:hRule="exact" w:val="466"/>
        </w:trPr>
        <w:tc>
          <w:tcPr>
            <w:tcW w:w="163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5985421" w14:textId="77777777" w:rsidR="00E611EE" w:rsidRDefault="00E611EE">
            <w:pPr>
              <w:spacing w:before="6" w:line="100" w:lineRule="exact"/>
              <w:rPr>
                <w:sz w:val="10"/>
                <w:szCs w:val="10"/>
              </w:rPr>
            </w:pPr>
          </w:p>
          <w:p w14:paraId="1FE05393" w14:textId="77777777" w:rsidR="00E611EE" w:rsidRDefault="00000000">
            <w:pPr>
              <w:ind w:left="707" w:right="72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30338" w14:textId="77777777" w:rsidR="00E611EE" w:rsidRDefault="00E611EE">
            <w:pPr>
              <w:spacing w:before="6" w:line="100" w:lineRule="exact"/>
              <w:rPr>
                <w:sz w:val="10"/>
                <w:szCs w:val="10"/>
              </w:rPr>
            </w:pPr>
          </w:p>
          <w:p w14:paraId="34CF6CDC" w14:textId="77777777" w:rsidR="00E611EE" w:rsidRDefault="00000000">
            <w:pPr>
              <w:ind w:left="739" w:right="70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014F5" w14:textId="77777777" w:rsidR="00E611EE" w:rsidRDefault="00E611EE">
            <w:pPr>
              <w:spacing w:before="6" w:line="100" w:lineRule="exact"/>
              <w:rPr>
                <w:sz w:val="10"/>
                <w:szCs w:val="10"/>
              </w:rPr>
            </w:pPr>
          </w:p>
          <w:p w14:paraId="7680B718" w14:textId="77777777" w:rsidR="00E611EE" w:rsidRDefault="00000000">
            <w:pPr>
              <w:ind w:left="504" w:right="55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2FD077C" w14:textId="77777777" w:rsidR="00E611EE" w:rsidRDefault="00E611EE">
            <w:pPr>
              <w:spacing w:before="6" w:line="100" w:lineRule="exact"/>
              <w:rPr>
                <w:sz w:val="10"/>
                <w:szCs w:val="10"/>
              </w:rPr>
            </w:pPr>
          </w:p>
          <w:p w14:paraId="0014EBF4" w14:textId="77777777" w:rsidR="00E611EE" w:rsidRDefault="00000000">
            <w:pPr>
              <w:ind w:left="591" w:right="64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E611EE" w14:paraId="1C74C9B7" w14:textId="77777777">
        <w:trPr>
          <w:trHeight w:hRule="exact" w:val="485"/>
        </w:trPr>
        <w:tc>
          <w:tcPr>
            <w:tcW w:w="163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2FD6772" w14:textId="77777777" w:rsidR="00E611EE" w:rsidRDefault="00E611EE">
            <w:pPr>
              <w:spacing w:before="1" w:line="100" w:lineRule="exact"/>
              <w:rPr>
                <w:sz w:val="11"/>
                <w:szCs w:val="11"/>
              </w:rPr>
            </w:pPr>
          </w:p>
          <w:p w14:paraId="6E763CF4" w14:textId="77777777" w:rsidR="00E611EE" w:rsidRDefault="00000000">
            <w:pPr>
              <w:ind w:left="707" w:right="72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D53DA" w14:textId="77777777" w:rsidR="00E611EE" w:rsidRDefault="00E611EE">
            <w:pPr>
              <w:spacing w:before="1" w:line="100" w:lineRule="exact"/>
              <w:rPr>
                <w:sz w:val="11"/>
                <w:szCs w:val="11"/>
              </w:rPr>
            </w:pPr>
          </w:p>
          <w:p w14:paraId="1F56ABBD" w14:textId="77777777" w:rsidR="00E611EE" w:rsidRDefault="00000000">
            <w:pPr>
              <w:ind w:left="739" w:right="70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72775" w14:textId="77777777" w:rsidR="00E611EE" w:rsidRDefault="00E611EE">
            <w:pPr>
              <w:spacing w:before="1" w:line="100" w:lineRule="exact"/>
              <w:rPr>
                <w:sz w:val="11"/>
                <w:szCs w:val="11"/>
              </w:rPr>
            </w:pPr>
          </w:p>
          <w:p w14:paraId="3C819D61" w14:textId="77777777" w:rsidR="00E611EE" w:rsidRDefault="00000000">
            <w:pPr>
              <w:ind w:left="504" w:right="55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37F5EF7" w14:textId="77777777" w:rsidR="00E611EE" w:rsidRDefault="00E611EE">
            <w:pPr>
              <w:spacing w:before="1" w:line="100" w:lineRule="exact"/>
              <w:rPr>
                <w:sz w:val="11"/>
                <w:szCs w:val="11"/>
              </w:rPr>
            </w:pPr>
          </w:p>
          <w:p w14:paraId="586B0391" w14:textId="77777777" w:rsidR="00E611EE" w:rsidRDefault="00000000">
            <w:pPr>
              <w:ind w:left="591" w:right="64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7409E15F" w14:textId="77777777">
        <w:trPr>
          <w:trHeight w:hRule="exact" w:val="490"/>
        </w:trPr>
        <w:tc>
          <w:tcPr>
            <w:tcW w:w="1632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476B2482" w14:textId="77777777" w:rsidR="00E611EE" w:rsidRDefault="00000000">
            <w:pPr>
              <w:spacing w:before="96"/>
              <w:ind w:left="707" w:right="72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4645D73" w14:textId="77777777" w:rsidR="00E611EE" w:rsidRDefault="00000000">
            <w:pPr>
              <w:spacing w:before="96"/>
              <w:ind w:left="739" w:right="706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961F6E5" w14:textId="77777777" w:rsidR="00E611EE" w:rsidRDefault="00000000">
            <w:pPr>
              <w:spacing w:before="96"/>
              <w:ind w:left="504" w:right="557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4E497B3E" w14:textId="77777777" w:rsidR="00E611EE" w:rsidRDefault="00000000">
            <w:pPr>
              <w:spacing w:before="96"/>
              <w:ind w:left="591" w:right="649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</w:tbl>
    <w:p w14:paraId="3A17F046" w14:textId="77777777" w:rsidR="00E611EE" w:rsidRDefault="00E611EE">
      <w:pPr>
        <w:spacing w:before="6" w:line="180" w:lineRule="exact"/>
        <w:rPr>
          <w:sz w:val="19"/>
          <w:szCs w:val="19"/>
        </w:rPr>
      </w:pPr>
    </w:p>
    <w:p w14:paraId="43698386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-8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p</w:t>
      </w:r>
      <w:r>
        <w:rPr>
          <w:b/>
          <w:sz w:val="23"/>
          <w:szCs w:val="23"/>
        </w:rPr>
        <w:t>s</w:t>
      </w:r>
      <w:r>
        <w:rPr>
          <w:b/>
          <w:spacing w:val="6"/>
          <w:sz w:val="23"/>
          <w:szCs w:val="23"/>
        </w:rPr>
        <w:t xml:space="preserve"> 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vo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v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d</w:t>
      </w:r>
      <w:r>
        <w:rPr>
          <w:b/>
          <w:spacing w:val="1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i</w:t>
      </w:r>
      <w:r>
        <w:rPr>
          <w:b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 xml:space="preserve"> p</w:t>
      </w:r>
      <w:r>
        <w:rPr>
          <w:b/>
          <w:spacing w:val="-1"/>
          <w:sz w:val="23"/>
          <w:szCs w:val="23"/>
        </w:rPr>
        <w:t>er</w:t>
      </w:r>
      <w:r>
        <w:rPr>
          <w:b/>
          <w:sz w:val="23"/>
          <w:szCs w:val="23"/>
        </w:rPr>
        <w:t>fo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 xml:space="preserve">g </w:t>
      </w:r>
      <w:r>
        <w:rPr>
          <w:b/>
          <w:spacing w:val="2"/>
          <w:sz w:val="23"/>
          <w:szCs w:val="23"/>
        </w:rPr>
        <w:t>s</w:t>
      </w:r>
      <w:r>
        <w:rPr>
          <w:b/>
          <w:spacing w:val="1"/>
          <w:sz w:val="23"/>
          <w:szCs w:val="23"/>
        </w:rPr>
        <w:t>ub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c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i</w:t>
      </w:r>
      <w:r>
        <w:rPr>
          <w:b/>
          <w:sz w:val="23"/>
          <w:szCs w:val="23"/>
        </w:rPr>
        <w:t>on</w:t>
      </w:r>
      <w:r>
        <w:rPr>
          <w:b/>
          <w:spacing w:val="2"/>
          <w:sz w:val="23"/>
          <w:szCs w:val="23"/>
        </w:rPr>
        <w:t xml:space="preserve"> </w:t>
      </w:r>
      <w:r>
        <w:rPr>
          <w:b/>
          <w:sz w:val="23"/>
          <w:szCs w:val="23"/>
        </w:rPr>
        <w:t>of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>t</w:t>
      </w:r>
      <w:r>
        <w:rPr>
          <w:b/>
          <w:spacing w:val="-3"/>
          <w:sz w:val="23"/>
          <w:szCs w:val="23"/>
        </w:rPr>
        <w:t>w</w:t>
      </w:r>
      <w:r>
        <w:rPr>
          <w:b/>
          <w:sz w:val="23"/>
          <w:szCs w:val="23"/>
        </w:rPr>
        <w:t xml:space="preserve">o </w:t>
      </w:r>
      <w:r>
        <w:rPr>
          <w:b/>
          <w:spacing w:val="2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y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pacing w:val="-3"/>
          <w:sz w:val="23"/>
          <w:szCs w:val="23"/>
        </w:rPr>
        <w:t>nu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-1"/>
          <w:sz w:val="23"/>
          <w:szCs w:val="23"/>
        </w:rPr>
        <w:t>er</w:t>
      </w:r>
      <w:r>
        <w:rPr>
          <w:b/>
          <w:sz w:val="23"/>
          <w:szCs w:val="23"/>
        </w:rPr>
        <w:t>s</w:t>
      </w:r>
    </w:p>
    <w:p w14:paraId="41E77A34" w14:textId="77777777" w:rsidR="00E611EE" w:rsidRDefault="00000000">
      <w:pPr>
        <w:spacing w:line="460" w:lineRule="atLeast"/>
        <w:ind w:left="108" w:right="83"/>
        <w:rPr>
          <w:sz w:val="23"/>
          <w:szCs w:val="23"/>
        </w:rPr>
      </w:pP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1 </w:t>
      </w:r>
      <w:proofErr w:type="gramStart"/>
      <w:r>
        <w:rPr>
          <w:sz w:val="23"/>
          <w:szCs w:val="23"/>
        </w:rPr>
        <w:t xml:space="preserve"> 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rt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>rm</w:t>
      </w:r>
      <w:r>
        <w:rPr>
          <w:spacing w:val="1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L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pp</w:t>
      </w:r>
      <w:r>
        <w:rPr>
          <w:spacing w:val="-6"/>
          <w:sz w:val="23"/>
          <w:szCs w:val="23"/>
        </w:rPr>
        <w:t>l</w:t>
      </w:r>
      <w:r>
        <w:rPr>
          <w:spacing w:val="-9"/>
          <w:sz w:val="23"/>
          <w:szCs w:val="23"/>
        </w:rPr>
        <w:t>y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ru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ry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ac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 xml:space="preserve">. </w:t>
      </w: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2 </w:t>
      </w:r>
      <w:proofErr w:type="gramStart"/>
      <w:r>
        <w:rPr>
          <w:sz w:val="23"/>
          <w:szCs w:val="23"/>
        </w:rPr>
        <w:t xml:space="preserve"> 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9"/>
          <w:sz w:val="23"/>
          <w:szCs w:val="23"/>
        </w:rPr>
        <w:t>f</w:t>
      </w:r>
      <w:r>
        <w:rPr>
          <w:spacing w:val="-5"/>
          <w:sz w:val="23"/>
          <w:szCs w:val="23"/>
        </w:rPr>
        <w:t>f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f </w:t>
      </w:r>
      <w:r>
        <w:rPr>
          <w:spacing w:val="-1"/>
          <w:sz w:val="23"/>
          <w:szCs w:val="23"/>
        </w:rPr>
        <w:t>eac</w:t>
      </w:r>
      <w:r>
        <w:rPr>
          <w:sz w:val="23"/>
          <w:szCs w:val="23"/>
        </w:rPr>
        <w:t xml:space="preserve">h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 xml:space="preserve">n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no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d, </w:t>
      </w:r>
      <w:r>
        <w:rPr>
          <w:spacing w:val="2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w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k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n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r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m</w:t>
      </w:r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ece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</w:p>
    <w:p w14:paraId="68480484" w14:textId="77777777" w:rsidR="00E611EE" w:rsidRDefault="00000000">
      <w:pPr>
        <w:spacing w:before="66"/>
        <w:ind w:left="1126"/>
        <w:rPr>
          <w:sz w:val="23"/>
          <w:szCs w:val="23"/>
        </w:rPr>
      </w:pP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,</w:t>
      </w:r>
      <w:r>
        <w:rPr>
          <w:spacing w:val="1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qu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d.</w:t>
      </w:r>
    </w:p>
    <w:p w14:paraId="2DE21DD0" w14:textId="77777777" w:rsidR="00E611EE" w:rsidRDefault="00E611EE">
      <w:pPr>
        <w:spacing w:before="11" w:line="200" w:lineRule="exact"/>
      </w:pPr>
    </w:p>
    <w:p w14:paraId="569E7094" w14:textId="77777777" w:rsidR="00E611EE" w:rsidRDefault="00000000">
      <w:pPr>
        <w:spacing w:line="426" w:lineRule="auto"/>
        <w:ind w:left="108" w:right="1014"/>
        <w:rPr>
          <w:sz w:val="23"/>
          <w:szCs w:val="23"/>
        </w:rPr>
      </w:pP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3 </w:t>
      </w:r>
      <w:proofErr w:type="gramStart"/>
      <w:r>
        <w:rPr>
          <w:sz w:val="23"/>
          <w:szCs w:val="23"/>
        </w:rPr>
        <w:t xml:space="preserve"> 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rr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w</w:t>
      </w:r>
      <w:r>
        <w:rPr>
          <w:spacing w:val="16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on</w:t>
      </w:r>
      <w:r>
        <w:rPr>
          <w:spacing w:val="1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il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ac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1"/>
          <w:sz w:val="23"/>
          <w:szCs w:val="23"/>
        </w:rPr>
        <w:t>ece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 xml:space="preserve">. </w:t>
      </w: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p4  </w:t>
      </w:r>
      <w:proofErr w:type="gramStart"/>
      <w:r>
        <w:rPr>
          <w:sz w:val="23"/>
          <w:szCs w:val="23"/>
        </w:rPr>
        <w:t xml:space="preserve"> 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ea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ps</w:t>
      </w:r>
      <w:r>
        <w:rPr>
          <w:spacing w:val="7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-4"/>
          <w:sz w:val="23"/>
          <w:szCs w:val="23"/>
        </w:rPr>
        <w:t>n</w:t>
      </w:r>
      <w:r>
        <w:rPr>
          <w:spacing w:val="-6"/>
          <w:sz w:val="23"/>
          <w:szCs w:val="23"/>
        </w:rPr>
        <w:t>li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ce</w:t>
      </w:r>
      <w:r>
        <w:rPr>
          <w:spacing w:val="2"/>
          <w:sz w:val="23"/>
          <w:szCs w:val="23"/>
        </w:rPr>
        <w:t>s</w:t>
      </w:r>
      <w:r>
        <w:rPr>
          <w:spacing w:val="1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d.</w:t>
      </w:r>
    </w:p>
    <w:p w14:paraId="1751CA90" w14:textId="77777777" w:rsidR="00E611EE" w:rsidRDefault="00000000">
      <w:pPr>
        <w:spacing w:before="7" w:line="300" w:lineRule="auto"/>
        <w:ind w:left="1126" w:right="79" w:hanging="1018"/>
        <w:jc w:val="both"/>
        <w:rPr>
          <w:sz w:val="23"/>
          <w:szCs w:val="23"/>
        </w:rPr>
      </w:pP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5 </w:t>
      </w:r>
      <w:proofErr w:type="gramStart"/>
      <w:r>
        <w:rPr>
          <w:sz w:val="23"/>
          <w:szCs w:val="23"/>
        </w:rPr>
        <w:t xml:space="preserve"> 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6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rrow</w:t>
      </w:r>
      <w:r>
        <w:rPr>
          <w:spacing w:val="-8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-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-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-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-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-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-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-3"/>
          <w:sz w:val="23"/>
          <w:szCs w:val="23"/>
        </w:rPr>
        <w:t xml:space="preserve"> </w:t>
      </w:r>
      <w:r>
        <w:rPr>
          <w:sz w:val="23"/>
          <w:szCs w:val="23"/>
        </w:rPr>
        <w:t>’0’,</w:t>
      </w:r>
      <w:r>
        <w:rPr>
          <w:spacing w:val="-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6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-6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9"/>
          <w:sz w:val="23"/>
          <w:szCs w:val="23"/>
        </w:rPr>
        <w:t>f</w:t>
      </w:r>
      <w:r>
        <w:rPr>
          <w:spacing w:val="-5"/>
          <w:sz w:val="23"/>
          <w:szCs w:val="23"/>
        </w:rPr>
        <w:t>f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-3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-11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4"/>
          <w:sz w:val="23"/>
          <w:szCs w:val="23"/>
        </w:rPr>
        <w:t>o</w:t>
      </w:r>
      <w:r>
        <w:rPr>
          <w:spacing w:val="1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 xml:space="preserve">e 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.</w:t>
      </w:r>
      <w:r>
        <w:rPr>
          <w:spacing w:val="19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on</w:t>
      </w:r>
      <w:r>
        <w:rPr>
          <w:sz w:val="23"/>
          <w:szCs w:val="23"/>
        </w:rPr>
        <w:t>.</w:t>
      </w:r>
    </w:p>
    <w:p w14:paraId="37D4C643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78C6CAE8" w14:textId="77777777" w:rsidR="00E611EE" w:rsidRDefault="00000000">
      <w:pPr>
        <w:spacing w:line="300" w:lineRule="auto"/>
        <w:ind w:left="1126" w:right="78" w:hanging="1018"/>
        <w:jc w:val="both"/>
        <w:rPr>
          <w:sz w:val="23"/>
          <w:szCs w:val="23"/>
        </w:rPr>
      </w:pPr>
      <w:r>
        <w:rPr>
          <w:spacing w:val="-3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6 </w:t>
      </w:r>
      <w:proofErr w:type="gramStart"/>
      <w:r>
        <w:rPr>
          <w:sz w:val="23"/>
          <w:szCs w:val="23"/>
        </w:rPr>
        <w:t xml:space="preserve"> 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z w:val="23"/>
          <w:szCs w:val="23"/>
        </w:rPr>
        <w:t xml:space="preserve"> 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rrow</w:t>
      </w:r>
      <w:r>
        <w:rPr>
          <w:spacing w:val="-1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-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-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-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-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-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-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-13"/>
          <w:sz w:val="23"/>
          <w:szCs w:val="23"/>
        </w:rPr>
        <w:t xml:space="preserve"> </w:t>
      </w:r>
      <w:r>
        <w:rPr>
          <w:sz w:val="23"/>
          <w:szCs w:val="23"/>
        </w:rPr>
        <w:t>’1’,</w:t>
      </w:r>
      <w:r>
        <w:rPr>
          <w:spacing w:val="-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6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-11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9"/>
          <w:sz w:val="23"/>
          <w:szCs w:val="23"/>
        </w:rPr>
        <w:t>f</w:t>
      </w:r>
      <w:r>
        <w:rPr>
          <w:spacing w:val="-5"/>
          <w:sz w:val="23"/>
          <w:szCs w:val="23"/>
        </w:rPr>
        <w:t>f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-1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-8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-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 xml:space="preserve">e </w:t>
      </w:r>
      <w:r>
        <w:rPr>
          <w:spacing w:val="-5"/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.</w:t>
      </w:r>
      <w:r>
        <w:rPr>
          <w:spacing w:val="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fo</w:t>
      </w:r>
      <w:r>
        <w:rPr>
          <w:sz w:val="23"/>
          <w:szCs w:val="23"/>
        </w:rPr>
        <w:t>rm</w:t>
      </w:r>
      <w:r>
        <w:rPr>
          <w:spacing w:val="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pacing w:val="-6"/>
          <w:sz w:val="23"/>
          <w:szCs w:val="23"/>
        </w:rPr>
        <w:t>o</w:t>
      </w:r>
      <w:r>
        <w:rPr>
          <w:sz w:val="23"/>
          <w:szCs w:val="23"/>
        </w:rPr>
        <w:t>’s</w:t>
      </w:r>
      <w:r>
        <w:rPr>
          <w:spacing w:val="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leme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on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9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9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ue</w:t>
      </w:r>
      <w:r>
        <w:rPr>
          <w:spacing w:val="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6"/>
          <w:sz w:val="23"/>
          <w:szCs w:val="23"/>
        </w:rPr>
        <w:t xml:space="preserve"> s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 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</w:p>
    <w:p w14:paraId="7D632CED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60BF69AC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-1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 xml:space="preserve">g </w:t>
      </w:r>
      <w:r>
        <w:rPr>
          <w:b/>
          <w:spacing w:val="-19"/>
          <w:sz w:val="23"/>
          <w:szCs w:val="23"/>
        </w:rPr>
        <w:t>T</w:t>
      </w:r>
      <w:r>
        <w:rPr>
          <w:b/>
          <w:spacing w:val="-3"/>
          <w:sz w:val="23"/>
          <w:szCs w:val="23"/>
        </w:rPr>
        <w:t>w</w:t>
      </w:r>
      <w:r>
        <w:rPr>
          <w:b/>
          <w:sz w:val="23"/>
          <w:szCs w:val="23"/>
        </w:rPr>
        <w:t>o</w:t>
      </w:r>
      <w:r>
        <w:rPr>
          <w:b/>
          <w:spacing w:val="-4"/>
          <w:sz w:val="23"/>
          <w:szCs w:val="23"/>
        </w:rPr>
        <w:t>’</w:t>
      </w:r>
      <w:r>
        <w:rPr>
          <w:b/>
          <w:sz w:val="23"/>
          <w:szCs w:val="23"/>
        </w:rPr>
        <w:t>s</w:t>
      </w:r>
      <w:r>
        <w:rPr>
          <w:b/>
          <w:spacing w:val="11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c</w:t>
      </w:r>
      <w:r>
        <w:rPr>
          <w:b/>
          <w:sz w:val="23"/>
          <w:szCs w:val="23"/>
        </w:rPr>
        <w:t>o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</w:p>
    <w:p w14:paraId="2A45C2C7" w14:textId="77777777" w:rsidR="00E611EE" w:rsidRDefault="00E611EE">
      <w:pPr>
        <w:spacing w:before="7" w:line="160" w:lineRule="exact"/>
        <w:rPr>
          <w:sz w:val="17"/>
          <w:szCs w:val="17"/>
        </w:rPr>
      </w:pPr>
    </w:p>
    <w:p w14:paraId="514E1738" w14:textId="77777777" w:rsidR="00E611EE" w:rsidRDefault="00000000">
      <w:pPr>
        <w:ind w:left="828"/>
        <w:rPr>
          <w:sz w:val="23"/>
          <w:szCs w:val="23"/>
        </w:rPr>
      </w:pPr>
      <w:r>
        <w:rPr>
          <w:sz w:val="23"/>
          <w:szCs w:val="23"/>
        </w:rPr>
        <w:t>1.</w:t>
      </w:r>
      <w:r>
        <w:rPr>
          <w:spacing w:val="5"/>
          <w:sz w:val="23"/>
          <w:szCs w:val="23"/>
        </w:rPr>
        <w:t xml:space="preserve"> </w:t>
      </w:r>
      <w:r>
        <w:rPr>
          <w:spacing w:val="-16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k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on</w:t>
      </w:r>
      <w:r>
        <w:rPr>
          <w:spacing w:val="3"/>
          <w:sz w:val="23"/>
          <w:szCs w:val="23"/>
        </w:rPr>
        <w:t>e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 xml:space="preserve">by 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by 1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by 0</w:t>
      </w:r>
      <w:r>
        <w:rPr>
          <w:spacing w:val="-14"/>
          <w:sz w:val="23"/>
          <w:szCs w:val="23"/>
        </w:rPr>
        <w:t>’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3BDDB1C3" w14:textId="77777777" w:rsidR="00E611EE" w:rsidRDefault="00E611EE">
      <w:pPr>
        <w:spacing w:before="2" w:line="180" w:lineRule="exact"/>
        <w:rPr>
          <w:sz w:val="18"/>
          <w:szCs w:val="18"/>
        </w:rPr>
      </w:pPr>
    </w:p>
    <w:p w14:paraId="42F94754" w14:textId="77777777" w:rsidR="00E611EE" w:rsidRDefault="00000000">
      <w:pPr>
        <w:ind w:left="828"/>
        <w:rPr>
          <w:sz w:val="23"/>
          <w:szCs w:val="23"/>
        </w:rPr>
        <w:sectPr w:rsidR="00E611EE">
          <w:pgSz w:w="12240" w:h="15840"/>
          <w:pgMar w:top="2120" w:right="1600" w:bottom="280" w:left="1620" w:header="1965" w:footer="0" w:gutter="0"/>
          <w:cols w:space="720"/>
        </w:sectPr>
      </w:pPr>
      <w:r>
        <w:rPr>
          <w:sz w:val="23"/>
          <w:szCs w:val="23"/>
        </w:rPr>
        <w:t>2.</w:t>
      </w:r>
      <w:r>
        <w:rPr>
          <w:spacing w:val="-4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‘1’</w:t>
      </w:r>
      <w:r>
        <w:rPr>
          <w:spacing w:val="-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on</w:t>
      </w:r>
      <w:r>
        <w:rPr>
          <w:spacing w:val="-1"/>
          <w:sz w:val="23"/>
          <w:szCs w:val="23"/>
        </w:rPr>
        <w:t>e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703231E9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50B1B406" w14:textId="77777777" w:rsidR="00E611EE" w:rsidRDefault="00E611EE">
      <w:pPr>
        <w:spacing w:line="200" w:lineRule="exact"/>
        <w:sectPr w:rsidR="00E611EE">
          <w:pgSz w:w="12240" w:h="15840"/>
          <w:pgMar w:top="1960" w:right="1560" w:bottom="280" w:left="1620" w:header="1965" w:footer="0" w:gutter="0"/>
          <w:cols w:space="720"/>
        </w:sectPr>
      </w:pPr>
    </w:p>
    <w:p w14:paraId="4C543819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79A9E67F">
          <v:group id="_x0000_s2539" style="position:absolute;left:0;text-align:left;margin-left:87.1pt;margin-top:-6.7pt;width:438.5pt;height:0;z-index:-5543;mso-position-horizontal-relative:page" coordorigin="1742,-134" coordsize="8770,0">
            <v:shape id="_x0000_s2540" style="position:absolute;left:1742;top:-134;width:8770;height:0" coordorigin="1742,-134" coordsize="8770,0" path="m1742,-134r8770,e" filled="f" strokeweight="1.06pt">
              <v:path arrowok="t"/>
            </v:shape>
            <w10:wrap anchorx="page"/>
          </v:group>
        </w:pict>
      </w:r>
      <w:r>
        <w:pict w14:anchorId="05FC8DA7">
          <v:shape id="_x0000_s2538" type="#_x0000_t202" style="position:absolute;left:0;text-align:left;margin-left:218.4pt;margin-top:10.65pt;width:3.35pt;height:6.7pt;z-index:-5542;mso-position-horizontal-relative:page" filled="f" stroked="f">
            <v:textbox inset="0,0,0,0">
              <w:txbxContent>
                <w:p w14:paraId="3B02815C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z w:val="23"/>
          <w:szCs w:val="23"/>
        </w:rPr>
        <w:t>Exa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 xml:space="preserve">: 1. </w:t>
      </w:r>
      <w:r>
        <w:rPr>
          <w:b/>
          <w:spacing w:val="2"/>
          <w:sz w:val="23"/>
          <w:szCs w:val="23"/>
        </w:rPr>
        <w:t>S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2"/>
          <w:sz w:val="23"/>
          <w:szCs w:val="23"/>
        </w:rPr>
        <w:t>b</w:t>
      </w:r>
      <w:r>
        <w:rPr>
          <w:b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c</w:t>
      </w:r>
      <w:r>
        <w:rPr>
          <w:b/>
          <w:sz w:val="23"/>
          <w:szCs w:val="23"/>
        </w:rPr>
        <w:t>t (</w:t>
      </w:r>
      <w:r>
        <w:rPr>
          <w:b/>
          <w:spacing w:val="-14"/>
          <w:sz w:val="23"/>
          <w:szCs w:val="23"/>
        </w:rPr>
        <w:t>1</w:t>
      </w:r>
      <w:r>
        <w:rPr>
          <w:b/>
          <w:sz w:val="23"/>
          <w:szCs w:val="23"/>
        </w:rPr>
        <w:t>10)</w:t>
      </w:r>
    </w:p>
    <w:p w14:paraId="55F902D4" w14:textId="77777777" w:rsidR="00E611EE" w:rsidRDefault="00000000">
      <w:pPr>
        <w:spacing w:before="30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2816" w:space="57"/>
            <w:col w:w="6187"/>
          </w:cols>
        </w:sectPr>
      </w:pPr>
      <w:r>
        <w:br w:type="column"/>
      </w:r>
      <w:r>
        <w:rPr>
          <w:b/>
          <w:spacing w:val="2"/>
          <w:sz w:val="23"/>
          <w:szCs w:val="23"/>
        </w:rPr>
        <w:t>b</w:t>
      </w:r>
      <w:r>
        <w:rPr>
          <w:b/>
          <w:sz w:val="23"/>
          <w:szCs w:val="23"/>
        </w:rPr>
        <w:t>y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z w:val="23"/>
          <w:szCs w:val="23"/>
        </w:rPr>
        <w:t>(101</w:t>
      </w:r>
      <w:proofErr w:type="gramStart"/>
      <w:r>
        <w:rPr>
          <w:b/>
          <w:sz w:val="23"/>
          <w:szCs w:val="23"/>
        </w:rPr>
        <w:t>)</w:t>
      </w:r>
      <w:r>
        <w:rPr>
          <w:b/>
          <w:spacing w:val="9"/>
          <w:sz w:val="23"/>
          <w:szCs w:val="23"/>
        </w:rPr>
        <w:t xml:space="preserve"> </w:t>
      </w:r>
      <w:r>
        <w:rPr>
          <w:b/>
          <w:sz w:val="23"/>
          <w:szCs w:val="23"/>
        </w:rPr>
        <w:t>.</w:t>
      </w:r>
      <w:proofErr w:type="gramEnd"/>
    </w:p>
    <w:p w14:paraId="4CEE607F" w14:textId="77777777" w:rsidR="00E611EE" w:rsidRDefault="00E611EE">
      <w:pPr>
        <w:spacing w:before="4" w:line="160" w:lineRule="exact"/>
        <w:rPr>
          <w:sz w:val="17"/>
          <w:szCs w:val="17"/>
        </w:rPr>
      </w:pPr>
    </w:p>
    <w:p w14:paraId="6FF8CE09" w14:textId="77777777" w:rsidR="00E611EE" w:rsidRDefault="00000000">
      <w:pPr>
        <w:spacing w:before="32"/>
        <w:ind w:left="1314" w:right="4479"/>
        <w:jc w:val="center"/>
        <w:rPr>
          <w:sz w:val="23"/>
          <w:szCs w:val="23"/>
        </w:rPr>
      </w:pPr>
      <w:r>
        <w:rPr>
          <w:sz w:val="23"/>
          <w:szCs w:val="23"/>
        </w:rPr>
        <w:t>Borro</w:t>
      </w:r>
      <w:r>
        <w:rPr>
          <w:spacing w:val="1"/>
          <w:sz w:val="23"/>
          <w:szCs w:val="23"/>
        </w:rPr>
        <w:t>w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</w:t>
      </w:r>
      <w:r>
        <w:rPr>
          <w:b/>
          <w:spacing w:val="30"/>
          <w:sz w:val="23"/>
          <w:szCs w:val="23"/>
        </w:rPr>
        <w:t xml:space="preserve"> </w:t>
      </w:r>
      <w:r>
        <w:rPr>
          <w:b/>
          <w:sz w:val="23"/>
          <w:szCs w:val="23"/>
        </w:rPr>
        <w:t>1</w:t>
      </w:r>
    </w:p>
    <w:p w14:paraId="370530AC" w14:textId="77777777" w:rsidR="00E611EE" w:rsidRDefault="00E611EE">
      <w:pPr>
        <w:spacing w:before="6" w:line="200" w:lineRule="exact"/>
      </w:pPr>
    </w:p>
    <w:p w14:paraId="5D2904A2" w14:textId="77777777" w:rsidR="00E611EE" w:rsidRDefault="00000000">
      <w:pPr>
        <w:ind w:left="4074" w:right="4211"/>
        <w:jc w:val="center"/>
        <w:rPr>
          <w:sz w:val="23"/>
          <w:szCs w:val="23"/>
        </w:rPr>
      </w:pPr>
      <w:r>
        <w:pict w14:anchorId="44D2E85B">
          <v:shape id="_x0000_s2537" type="#_x0000_t202" style="position:absolute;left:0;text-align:left;margin-left:264.95pt;margin-top:-37.85pt;width:3.35pt;height:6.7pt;z-index:-5541;mso-position-horizontal-relative:page" filled="f" stroked="f">
            <v:textbox inset="0,0,0,0">
              <w:txbxContent>
                <w:p w14:paraId="5649CF14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0</w:t>
      </w:r>
      <w:r>
        <w:rPr>
          <w:b/>
          <w:sz w:val="23"/>
          <w:szCs w:val="23"/>
        </w:rPr>
        <w:t>‘!</w:t>
      </w:r>
      <w:r>
        <w:rPr>
          <w:b/>
          <w:spacing w:val="-9"/>
          <w:sz w:val="23"/>
          <w:szCs w:val="23"/>
        </w:rPr>
        <w:t xml:space="preserve"> </w:t>
      </w:r>
      <w:r>
        <w:rPr>
          <w:sz w:val="23"/>
          <w:szCs w:val="23"/>
        </w:rPr>
        <w:t>10</w:t>
      </w:r>
      <w:r>
        <w:rPr>
          <w:b/>
          <w:sz w:val="23"/>
          <w:szCs w:val="23"/>
        </w:rPr>
        <w:t>‘!</w:t>
      </w:r>
    </w:p>
    <w:p w14:paraId="09A3A601" w14:textId="77777777" w:rsidR="00E611EE" w:rsidRDefault="00E611EE">
      <w:pPr>
        <w:spacing w:line="200" w:lineRule="exact"/>
      </w:pPr>
    </w:p>
    <w:p w14:paraId="66241E19" w14:textId="77777777" w:rsidR="00E611EE" w:rsidRDefault="00E611EE">
      <w:pPr>
        <w:spacing w:line="200" w:lineRule="exact"/>
      </w:pPr>
    </w:p>
    <w:p w14:paraId="12A38598" w14:textId="77777777" w:rsidR="00E611EE" w:rsidRDefault="00E611EE">
      <w:pPr>
        <w:spacing w:before="1" w:line="280" w:lineRule="exact"/>
        <w:rPr>
          <w:sz w:val="28"/>
          <w:szCs w:val="28"/>
        </w:rPr>
      </w:pPr>
    </w:p>
    <w:p w14:paraId="2648C9E6" w14:textId="77777777" w:rsidR="00E611EE" w:rsidRDefault="00000000">
      <w:pPr>
        <w:ind w:left="1222"/>
        <w:rPr>
          <w:sz w:val="23"/>
          <w:szCs w:val="23"/>
        </w:rPr>
      </w:pPr>
      <w:r>
        <w:rPr>
          <w:spacing w:val="6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4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51764070" w14:textId="77777777" w:rsidR="00E611EE" w:rsidRDefault="00E611EE">
      <w:pPr>
        <w:spacing w:before="6" w:line="200" w:lineRule="exact"/>
      </w:pPr>
    </w:p>
    <w:p w14:paraId="4092F842" w14:textId="77777777" w:rsidR="00E611EE" w:rsidRDefault="00000000">
      <w:pPr>
        <w:ind w:left="1006"/>
        <w:rPr>
          <w:sz w:val="23"/>
          <w:szCs w:val="23"/>
        </w:rPr>
      </w:pP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614AC135" w14:textId="77777777" w:rsidR="00E611EE" w:rsidRDefault="00E611EE">
      <w:pPr>
        <w:spacing w:before="11" w:line="200" w:lineRule="exact"/>
      </w:pPr>
    </w:p>
    <w:p w14:paraId="0BE3082A" w14:textId="77777777" w:rsidR="00E611EE" w:rsidRDefault="00000000">
      <w:pPr>
        <w:ind w:left="1174"/>
        <w:rPr>
          <w:sz w:val="23"/>
          <w:szCs w:val="23"/>
        </w:rPr>
      </w:pPr>
      <w:r>
        <w:rPr>
          <w:spacing w:val="2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1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</w:p>
    <w:p w14:paraId="1FBCFB0B" w14:textId="77777777" w:rsidR="00E611EE" w:rsidRDefault="00E611EE">
      <w:pPr>
        <w:spacing w:before="6" w:line="200" w:lineRule="exact"/>
      </w:pPr>
    </w:p>
    <w:p w14:paraId="2FF788EC" w14:textId="77777777" w:rsidR="00E611EE" w:rsidRDefault="00000000">
      <w:pPr>
        <w:spacing w:line="426" w:lineRule="auto"/>
        <w:ind w:left="1015" w:right="4125" w:firstLine="1728"/>
        <w:rPr>
          <w:sz w:val="23"/>
          <w:szCs w:val="23"/>
        </w:rPr>
      </w:pPr>
      <w:r>
        <w:rPr>
          <w:sz w:val="23"/>
          <w:szCs w:val="23"/>
        </w:rPr>
        <w:t xml:space="preserve">—————————- </w:t>
      </w:r>
      <w:r>
        <w:rPr>
          <w:spacing w:val="2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9"/>
          <w:sz w:val="23"/>
          <w:szCs w:val="23"/>
        </w:rPr>
        <w:t>f</w:t>
      </w:r>
      <w:r>
        <w:rPr>
          <w:spacing w:val="-5"/>
          <w:sz w:val="23"/>
          <w:szCs w:val="23"/>
        </w:rPr>
        <w:t>f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22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</w:t>
      </w:r>
      <w:r>
        <w:rPr>
          <w:b/>
          <w:spacing w:val="30"/>
          <w:sz w:val="23"/>
          <w:szCs w:val="23"/>
        </w:rPr>
        <w:t xml:space="preserve"> </w:t>
      </w:r>
      <w:r>
        <w:rPr>
          <w:b/>
          <w:sz w:val="23"/>
          <w:szCs w:val="23"/>
        </w:rPr>
        <w:t>1</w:t>
      </w:r>
    </w:p>
    <w:p w14:paraId="464C9ADA" w14:textId="77777777" w:rsidR="00E611EE" w:rsidRDefault="00000000">
      <w:pPr>
        <w:spacing w:before="11"/>
        <w:ind w:left="838"/>
        <w:rPr>
          <w:sz w:val="23"/>
          <w:szCs w:val="23"/>
        </w:rPr>
      </w:pPr>
      <w:r>
        <w:pict w14:anchorId="6A28B6BC">
          <v:shape id="_x0000_s2536" type="#_x0000_t202" style="position:absolute;left:0;text-align:left;margin-left:191.75pt;margin-top:9.7pt;width:3.35pt;height:6.7pt;z-index:-5540;mso-position-horizontal-relative:page" filled="f" stroked="f">
            <v:textbox inset="0,0,0,0">
              <w:txbxContent>
                <w:p w14:paraId="7A39692F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pacing w:val="2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t =</w:t>
      </w:r>
      <w:r>
        <w:rPr>
          <w:b/>
          <w:spacing w:val="8"/>
          <w:sz w:val="23"/>
          <w:szCs w:val="23"/>
        </w:rPr>
        <w:t xml:space="preserve"> </w:t>
      </w:r>
      <w:r>
        <w:rPr>
          <w:b/>
          <w:sz w:val="23"/>
          <w:szCs w:val="23"/>
        </w:rPr>
        <w:t>(001)</w:t>
      </w:r>
    </w:p>
    <w:p w14:paraId="03DD843A" w14:textId="77777777" w:rsidR="00E611EE" w:rsidRDefault="00E611EE">
      <w:pPr>
        <w:spacing w:before="6" w:line="200" w:lineRule="exact"/>
      </w:pPr>
    </w:p>
    <w:p w14:paraId="64264F2E" w14:textId="77777777" w:rsidR="00E611EE" w:rsidRDefault="00000000">
      <w:pPr>
        <w:spacing w:line="180" w:lineRule="exact"/>
        <w:ind w:left="108"/>
        <w:rPr>
          <w:sz w:val="23"/>
          <w:szCs w:val="23"/>
        </w:rPr>
      </w:pPr>
      <w:r>
        <w:rPr>
          <w:b/>
          <w:spacing w:val="5"/>
          <w:position w:val="-7"/>
          <w:sz w:val="23"/>
          <w:szCs w:val="23"/>
        </w:rPr>
        <w:t>E</w:t>
      </w:r>
      <w:r>
        <w:rPr>
          <w:b/>
          <w:position w:val="-7"/>
          <w:sz w:val="23"/>
          <w:szCs w:val="23"/>
        </w:rPr>
        <w:t>x</w:t>
      </w:r>
      <w:r>
        <w:rPr>
          <w:b/>
          <w:spacing w:val="5"/>
          <w:position w:val="-7"/>
          <w:sz w:val="23"/>
          <w:szCs w:val="23"/>
        </w:rPr>
        <w:t>am</w:t>
      </w:r>
      <w:r>
        <w:rPr>
          <w:b/>
          <w:spacing w:val="6"/>
          <w:position w:val="-7"/>
          <w:sz w:val="23"/>
          <w:szCs w:val="23"/>
        </w:rPr>
        <w:t>p</w:t>
      </w:r>
      <w:r>
        <w:rPr>
          <w:b/>
          <w:spacing w:val="3"/>
          <w:position w:val="-7"/>
          <w:sz w:val="23"/>
          <w:szCs w:val="23"/>
        </w:rPr>
        <w:t>l</w:t>
      </w:r>
      <w:r>
        <w:rPr>
          <w:b/>
          <w:spacing w:val="-1"/>
          <w:position w:val="-7"/>
          <w:sz w:val="23"/>
          <w:szCs w:val="23"/>
        </w:rPr>
        <w:t>e</w:t>
      </w:r>
      <w:r>
        <w:rPr>
          <w:b/>
          <w:position w:val="-7"/>
          <w:sz w:val="23"/>
          <w:szCs w:val="23"/>
        </w:rPr>
        <w:t>:</w:t>
      </w:r>
      <w:r>
        <w:rPr>
          <w:b/>
          <w:spacing w:val="39"/>
          <w:position w:val="-7"/>
          <w:sz w:val="23"/>
          <w:szCs w:val="23"/>
        </w:rPr>
        <w:t xml:space="preserve"> </w:t>
      </w:r>
      <w:r>
        <w:rPr>
          <w:b/>
          <w:position w:val="-7"/>
          <w:sz w:val="23"/>
          <w:szCs w:val="23"/>
        </w:rPr>
        <w:t>2.</w:t>
      </w:r>
      <w:r>
        <w:rPr>
          <w:b/>
          <w:spacing w:val="38"/>
          <w:position w:val="-7"/>
          <w:sz w:val="23"/>
          <w:szCs w:val="23"/>
        </w:rPr>
        <w:t xml:space="preserve"> </w:t>
      </w:r>
      <w:r>
        <w:rPr>
          <w:b/>
          <w:spacing w:val="6"/>
          <w:position w:val="-7"/>
          <w:sz w:val="23"/>
          <w:szCs w:val="23"/>
        </w:rPr>
        <w:t>S</w:t>
      </w:r>
      <w:r>
        <w:rPr>
          <w:b/>
          <w:spacing w:val="1"/>
          <w:position w:val="-7"/>
          <w:sz w:val="23"/>
          <w:szCs w:val="23"/>
        </w:rPr>
        <w:t>ub</w:t>
      </w:r>
      <w:r>
        <w:rPr>
          <w:b/>
          <w:spacing w:val="5"/>
          <w:position w:val="-7"/>
          <w:sz w:val="23"/>
          <w:szCs w:val="23"/>
        </w:rPr>
        <w:t>t</w:t>
      </w:r>
      <w:r>
        <w:rPr>
          <w:b/>
          <w:spacing w:val="-1"/>
          <w:position w:val="-7"/>
          <w:sz w:val="23"/>
          <w:szCs w:val="23"/>
        </w:rPr>
        <w:t>r</w:t>
      </w:r>
      <w:r>
        <w:rPr>
          <w:b/>
          <w:spacing w:val="5"/>
          <w:position w:val="-7"/>
          <w:sz w:val="23"/>
          <w:szCs w:val="23"/>
        </w:rPr>
        <w:t>a</w:t>
      </w:r>
      <w:r>
        <w:rPr>
          <w:b/>
          <w:spacing w:val="3"/>
          <w:position w:val="-7"/>
          <w:sz w:val="23"/>
          <w:szCs w:val="23"/>
        </w:rPr>
        <w:t>c</w:t>
      </w:r>
      <w:r>
        <w:rPr>
          <w:b/>
          <w:position w:val="-7"/>
          <w:sz w:val="23"/>
          <w:szCs w:val="23"/>
        </w:rPr>
        <w:t>t</w:t>
      </w:r>
      <w:r>
        <w:rPr>
          <w:b/>
          <w:spacing w:val="34"/>
          <w:position w:val="-7"/>
          <w:sz w:val="23"/>
          <w:szCs w:val="23"/>
        </w:rPr>
        <w:t xml:space="preserve"> </w:t>
      </w:r>
      <w:r>
        <w:rPr>
          <w:b/>
          <w:spacing w:val="5"/>
          <w:position w:val="-7"/>
          <w:sz w:val="23"/>
          <w:szCs w:val="23"/>
        </w:rPr>
        <w:t>(</w:t>
      </w:r>
      <w:r>
        <w:rPr>
          <w:b/>
          <w:position w:val="-7"/>
          <w:sz w:val="23"/>
          <w:szCs w:val="23"/>
        </w:rPr>
        <w:t>1</w:t>
      </w:r>
      <w:r>
        <w:rPr>
          <w:b/>
          <w:spacing w:val="5"/>
          <w:position w:val="-7"/>
          <w:sz w:val="23"/>
          <w:szCs w:val="23"/>
        </w:rPr>
        <w:t>0</w:t>
      </w:r>
      <w:r>
        <w:rPr>
          <w:b/>
          <w:position w:val="-7"/>
          <w:sz w:val="23"/>
          <w:szCs w:val="23"/>
        </w:rPr>
        <w:t>0)</w:t>
      </w:r>
      <w:r>
        <w:rPr>
          <w:b/>
          <w:spacing w:val="15"/>
          <w:position w:val="-7"/>
          <w:sz w:val="23"/>
          <w:szCs w:val="23"/>
        </w:rPr>
        <w:t xml:space="preserve"> </w:t>
      </w:r>
      <w:r>
        <w:rPr>
          <w:b/>
          <w:spacing w:val="6"/>
          <w:position w:val="-7"/>
          <w:sz w:val="23"/>
          <w:szCs w:val="23"/>
        </w:rPr>
        <w:t>b</w:t>
      </w:r>
      <w:r>
        <w:rPr>
          <w:b/>
          <w:position w:val="-7"/>
          <w:sz w:val="23"/>
          <w:szCs w:val="23"/>
        </w:rPr>
        <w:t>y</w:t>
      </w:r>
      <w:r>
        <w:rPr>
          <w:b/>
          <w:spacing w:val="39"/>
          <w:position w:val="-7"/>
          <w:sz w:val="23"/>
          <w:szCs w:val="23"/>
        </w:rPr>
        <w:t xml:space="preserve"> </w:t>
      </w:r>
      <w:r>
        <w:rPr>
          <w:b/>
          <w:position w:val="-7"/>
          <w:sz w:val="23"/>
          <w:szCs w:val="23"/>
        </w:rPr>
        <w:t>(</w:t>
      </w:r>
      <w:r>
        <w:rPr>
          <w:b/>
          <w:spacing w:val="-9"/>
          <w:position w:val="-7"/>
          <w:sz w:val="23"/>
          <w:szCs w:val="23"/>
        </w:rPr>
        <w:t>1</w:t>
      </w:r>
      <w:r>
        <w:rPr>
          <w:b/>
          <w:position w:val="-7"/>
          <w:sz w:val="23"/>
          <w:szCs w:val="23"/>
        </w:rPr>
        <w:t>1</w:t>
      </w:r>
      <w:proofErr w:type="gramStart"/>
      <w:r>
        <w:rPr>
          <w:b/>
          <w:position w:val="-7"/>
          <w:sz w:val="23"/>
          <w:szCs w:val="23"/>
        </w:rPr>
        <w:t>)</w:t>
      </w:r>
      <w:r>
        <w:rPr>
          <w:b/>
          <w:spacing w:val="19"/>
          <w:position w:val="-7"/>
          <w:sz w:val="23"/>
          <w:szCs w:val="23"/>
        </w:rPr>
        <w:t xml:space="preserve"> </w:t>
      </w:r>
      <w:r>
        <w:rPr>
          <w:b/>
          <w:position w:val="-7"/>
          <w:sz w:val="23"/>
          <w:szCs w:val="23"/>
        </w:rPr>
        <w:t>.</w:t>
      </w:r>
      <w:proofErr w:type="gramEnd"/>
    </w:p>
    <w:p w14:paraId="2CB874B3" w14:textId="77777777" w:rsidR="00E611EE" w:rsidRDefault="00000000">
      <w:pPr>
        <w:spacing w:line="120" w:lineRule="exact"/>
        <w:ind w:left="2926"/>
        <w:rPr>
          <w:sz w:val="13"/>
          <w:szCs w:val="13"/>
        </w:rPr>
      </w:pPr>
      <w:r>
        <w:rPr>
          <w:b/>
          <w:sz w:val="13"/>
          <w:szCs w:val="13"/>
        </w:rPr>
        <w:t xml:space="preserve">2                     </w:t>
      </w:r>
      <w:r>
        <w:rPr>
          <w:b/>
          <w:spacing w:val="12"/>
          <w:sz w:val="13"/>
          <w:szCs w:val="13"/>
        </w:rPr>
        <w:t xml:space="preserve"> </w:t>
      </w:r>
      <w:r>
        <w:rPr>
          <w:b/>
          <w:w w:val="103"/>
          <w:sz w:val="13"/>
          <w:szCs w:val="13"/>
        </w:rPr>
        <w:t>2</w:t>
      </w:r>
    </w:p>
    <w:p w14:paraId="3B61BA77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2F3B2CFD" w14:textId="77777777" w:rsidR="00E611EE" w:rsidRDefault="00000000">
      <w:pPr>
        <w:ind w:left="1246"/>
        <w:rPr>
          <w:sz w:val="23"/>
          <w:szCs w:val="23"/>
        </w:rPr>
      </w:pPr>
      <w:r>
        <w:rPr>
          <w:spacing w:val="5"/>
          <w:sz w:val="23"/>
          <w:szCs w:val="23"/>
        </w:rPr>
        <w:t>B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row</w:t>
      </w:r>
      <w:r>
        <w:rPr>
          <w:spacing w:val="45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</w:t>
      </w:r>
      <w:r>
        <w:rPr>
          <w:b/>
          <w:spacing w:val="30"/>
          <w:sz w:val="23"/>
          <w:szCs w:val="23"/>
        </w:rPr>
        <w:t xml:space="preserve"> </w:t>
      </w:r>
      <w:r>
        <w:rPr>
          <w:b/>
          <w:sz w:val="23"/>
          <w:szCs w:val="23"/>
        </w:rPr>
        <w:t>1</w:t>
      </w:r>
    </w:p>
    <w:p w14:paraId="0C39C3E0" w14:textId="77777777" w:rsidR="00E611EE" w:rsidRDefault="00E611EE">
      <w:pPr>
        <w:spacing w:before="11" w:line="200" w:lineRule="exact"/>
      </w:pPr>
    </w:p>
    <w:p w14:paraId="1F1C1350" w14:textId="77777777" w:rsidR="00E611EE" w:rsidRDefault="00000000">
      <w:pPr>
        <w:ind w:left="4071" w:right="3479"/>
        <w:jc w:val="center"/>
        <w:rPr>
          <w:sz w:val="23"/>
          <w:szCs w:val="23"/>
        </w:rPr>
      </w:pPr>
      <w:r>
        <w:rPr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‘!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b/>
          <w:spacing w:val="5"/>
          <w:sz w:val="23"/>
          <w:szCs w:val="23"/>
        </w:rPr>
        <w:t>‘</w:t>
      </w:r>
      <w:r>
        <w:rPr>
          <w:b/>
          <w:sz w:val="23"/>
          <w:szCs w:val="23"/>
        </w:rPr>
        <w:t xml:space="preserve">!     </w:t>
      </w:r>
      <w:r>
        <w:rPr>
          <w:b/>
          <w:spacing w:val="2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b/>
          <w:spacing w:val="5"/>
          <w:sz w:val="23"/>
          <w:szCs w:val="23"/>
        </w:rPr>
        <w:t>‘</w:t>
      </w:r>
      <w:r>
        <w:rPr>
          <w:b/>
          <w:sz w:val="23"/>
          <w:szCs w:val="23"/>
        </w:rPr>
        <w:t>!</w:t>
      </w:r>
    </w:p>
    <w:p w14:paraId="131D9A9D" w14:textId="77777777" w:rsidR="00E611EE" w:rsidRDefault="00E611EE">
      <w:pPr>
        <w:spacing w:before="6" w:line="200" w:lineRule="exact"/>
      </w:pPr>
    </w:p>
    <w:p w14:paraId="71C13580" w14:textId="77777777" w:rsidR="00E611EE" w:rsidRDefault="00000000">
      <w:pPr>
        <w:ind w:left="1202"/>
        <w:rPr>
          <w:sz w:val="23"/>
          <w:szCs w:val="23"/>
        </w:rPr>
      </w:pPr>
      <w:r>
        <w:rPr>
          <w:spacing w:val="6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>u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  </w:t>
      </w:r>
      <w:r>
        <w:rPr>
          <w:strike/>
          <w:sz w:val="23"/>
          <w:szCs w:val="23"/>
        </w:rPr>
        <w:t>1</w:t>
      </w:r>
      <w:r>
        <w:rPr>
          <w:sz w:val="23"/>
          <w:szCs w:val="23"/>
        </w:rPr>
        <w:t xml:space="preserve">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1C2E5FBF" w14:textId="77777777" w:rsidR="00E611EE" w:rsidRDefault="00E611EE">
      <w:pPr>
        <w:spacing w:before="6" w:line="200" w:lineRule="exact"/>
      </w:pPr>
    </w:p>
    <w:p w14:paraId="3A1BD9C2" w14:textId="77777777" w:rsidR="00E611EE" w:rsidRDefault="00000000">
      <w:pPr>
        <w:ind w:left="977"/>
        <w:rPr>
          <w:sz w:val="23"/>
          <w:szCs w:val="23"/>
        </w:rPr>
      </w:pP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597DCA3B" w14:textId="77777777" w:rsidR="00E611EE" w:rsidRDefault="00E611EE">
      <w:pPr>
        <w:spacing w:before="11" w:line="200" w:lineRule="exact"/>
      </w:pPr>
    </w:p>
    <w:p w14:paraId="49C422B5" w14:textId="77777777" w:rsidR="00E611EE" w:rsidRDefault="00000000">
      <w:pPr>
        <w:ind w:left="1121"/>
        <w:rPr>
          <w:sz w:val="23"/>
          <w:szCs w:val="23"/>
        </w:rPr>
      </w:pPr>
      <w:r>
        <w:rPr>
          <w:spacing w:val="6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48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</w:p>
    <w:p w14:paraId="04745B77" w14:textId="77777777" w:rsidR="00E611EE" w:rsidRDefault="00000000">
      <w:pPr>
        <w:spacing w:line="460" w:lineRule="atLeast"/>
        <w:ind w:left="958" w:right="4101" w:firstLine="1786"/>
        <w:rPr>
          <w:sz w:val="23"/>
          <w:szCs w:val="23"/>
        </w:rPr>
      </w:pP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 xml:space="preserve">- </w:t>
      </w:r>
      <w:r>
        <w:rPr>
          <w:spacing w:val="6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51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</w:t>
      </w:r>
      <w:r>
        <w:rPr>
          <w:b/>
          <w:spacing w:val="30"/>
          <w:sz w:val="23"/>
          <w:szCs w:val="23"/>
        </w:rPr>
        <w:t xml:space="preserve"> </w:t>
      </w:r>
      <w:r>
        <w:rPr>
          <w:b/>
          <w:sz w:val="23"/>
          <w:szCs w:val="23"/>
        </w:rPr>
        <w:t>1</w:t>
      </w:r>
    </w:p>
    <w:p w14:paraId="7EE5924F" w14:textId="77777777" w:rsidR="00E611EE" w:rsidRDefault="00E611EE">
      <w:pPr>
        <w:spacing w:before="4" w:line="100" w:lineRule="exact"/>
        <w:rPr>
          <w:sz w:val="11"/>
          <w:szCs w:val="11"/>
        </w:rPr>
      </w:pPr>
    </w:p>
    <w:p w14:paraId="482AD5BD" w14:textId="77777777" w:rsidR="00E611EE" w:rsidRDefault="00E611EE">
      <w:pPr>
        <w:spacing w:line="200" w:lineRule="exact"/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</w:p>
    <w:p w14:paraId="2E568303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36F735AC">
          <v:shape id="_x0000_s2535" type="#_x0000_t202" style="position:absolute;left:0;text-align:left;margin-left:227.3pt;margin-top:10.65pt;width:3.35pt;height:6.7pt;z-index:-5538;mso-position-horizontal-relative:page" filled="f" stroked="f">
            <v:textbox inset="0,0,0,0">
              <w:txbxContent>
                <w:p w14:paraId="187509C1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am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z w:val="23"/>
          <w:szCs w:val="23"/>
        </w:rPr>
        <w:t>: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z w:val="23"/>
          <w:szCs w:val="23"/>
        </w:rPr>
        <w:t>3.</w:t>
      </w:r>
      <w:r>
        <w:rPr>
          <w:b/>
          <w:spacing w:val="38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1"/>
          <w:sz w:val="23"/>
          <w:szCs w:val="23"/>
        </w:rPr>
        <w:t>ub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t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(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0</w:t>
      </w:r>
      <w:r>
        <w:rPr>
          <w:b/>
          <w:sz w:val="23"/>
          <w:szCs w:val="23"/>
        </w:rPr>
        <w:t>1)</w:t>
      </w:r>
    </w:p>
    <w:p w14:paraId="47ECCB47" w14:textId="77777777" w:rsidR="00E611EE" w:rsidRDefault="00000000">
      <w:pPr>
        <w:spacing w:before="30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2993" w:space="91"/>
            <w:col w:w="5976"/>
          </w:cols>
        </w:sectPr>
      </w:pPr>
      <w:r>
        <w:br w:type="column"/>
      </w:r>
      <w:r>
        <w:rPr>
          <w:b/>
          <w:spacing w:val="1"/>
          <w:sz w:val="23"/>
          <w:szCs w:val="23"/>
        </w:rPr>
        <w:t>b</w:t>
      </w:r>
      <w:r>
        <w:rPr>
          <w:b/>
          <w:sz w:val="23"/>
          <w:szCs w:val="23"/>
        </w:rPr>
        <w:t>y</w:t>
      </w:r>
      <w:r>
        <w:rPr>
          <w:b/>
          <w:spacing w:val="38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(</w:t>
      </w:r>
      <w:r>
        <w:rPr>
          <w:b/>
          <w:spacing w:val="-14"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1</w:t>
      </w:r>
      <w:r>
        <w:rPr>
          <w:b/>
          <w:sz w:val="23"/>
          <w:szCs w:val="23"/>
        </w:rPr>
        <w:t>0</w:t>
      </w:r>
      <w:proofErr w:type="gramStart"/>
      <w:r>
        <w:rPr>
          <w:b/>
          <w:sz w:val="23"/>
          <w:szCs w:val="23"/>
        </w:rPr>
        <w:t>)</w:t>
      </w:r>
      <w:r>
        <w:rPr>
          <w:b/>
          <w:spacing w:val="20"/>
          <w:sz w:val="23"/>
          <w:szCs w:val="23"/>
        </w:rPr>
        <w:t xml:space="preserve"> </w:t>
      </w:r>
      <w:r>
        <w:rPr>
          <w:b/>
          <w:sz w:val="23"/>
          <w:szCs w:val="23"/>
        </w:rPr>
        <w:t>.</w:t>
      </w:r>
      <w:proofErr w:type="gramEnd"/>
    </w:p>
    <w:p w14:paraId="623F3DAE" w14:textId="77777777" w:rsidR="00E611EE" w:rsidRDefault="00E611EE">
      <w:pPr>
        <w:spacing w:before="6" w:line="240" w:lineRule="exact"/>
        <w:rPr>
          <w:sz w:val="24"/>
          <w:szCs w:val="24"/>
        </w:rPr>
      </w:pPr>
    </w:p>
    <w:p w14:paraId="2F2E22B7" w14:textId="77777777" w:rsidR="00E611EE" w:rsidRDefault="00000000">
      <w:pPr>
        <w:spacing w:before="32"/>
        <w:ind w:left="1246"/>
        <w:rPr>
          <w:sz w:val="23"/>
          <w:szCs w:val="23"/>
        </w:rPr>
      </w:pPr>
      <w:r>
        <w:rPr>
          <w:spacing w:val="5"/>
          <w:sz w:val="23"/>
          <w:szCs w:val="23"/>
        </w:rPr>
        <w:t>B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row</w:t>
      </w:r>
      <w:r>
        <w:rPr>
          <w:spacing w:val="45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</w:t>
      </w:r>
      <w:r>
        <w:rPr>
          <w:b/>
          <w:spacing w:val="30"/>
          <w:sz w:val="23"/>
          <w:szCs w:val="23"/>
        </w:rPr>
        <w:t xml:space="preserve"> </w:t>
      </w:r>
      <w:r>
        <w:rPr>
          <w:b/>
          <w:sz w:val="23"/>
          <w:szCs w:val="23"/>
        </w:rPr>
        <w:t>0</w:t>
      </w:r>
    </w:p>
    <w:p w14:paraId="17F68C8B" w14:textId="77777777" w:rsidR="00E611EE" w:rsidRDefault="00E611EE">
      <w:pPr>
        <w:spacing w:before="4" w:line="240" w:lineRule="exact"/>
        <w:rPr>
          <w:sz w:val="24"/>
          <w:szCs w:val="24"/>
        </w:rPr>
      </w:pPr>
    </w:p>
    <w:p w14:paraId="687A5D9A" w14:textId="77777777" w:rsidR="00E611EE" w:rsidRDefault="00000000">
      <w:pPr>
        <w:ind w:left="3615" w:right="4515"/>
        <w:jc w:val="center"/>
        <w:rPr>
          <w:sz w:val="23"/>
          <w:szCs w:val="23"/>
        </w:rPr>
      </w:pPr>
      <w:r>
        <w:pict w14:anchorId="44D2C620">
          <v:shape id="_x0000_s2534" type="#_x0000_t202" style="position:absolute;left:0;text-align:left;margin-left:277.2pt;margin-top:-43.4pt;width:3.35pt;height:6.7pt;z-index:-5539;mso-position-horizontal-relative:page" filled="f" stroked="f">
            <v:textbox inset="0,0,0,0">
              <w:txbxContent>
                <w:p w14:paraId="7AD2561A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0</w:t>
      </w:r>
      <w:r>
        <w:rPr>
          <w:b/>
          <w:spacing w:val="5"/>
          <w:sz w:val="23"/>
          <w:szCs w:val="23"/>
        </w:rPr>
        <w:t>‘</w:t>
      </w:r>
      <w:r>
        <w:rPr>
          <w:b/>
          <w:sz w:val="23"/>
          <w:szCs w:val="23"/>
        </w:rPr>
        <w:t xml:space="preserve">!  </w:t>
      </w:r>
      <w:r>
        <w:rPr>
          <w:b/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b/>
          <w:spacing w:val="5"/>
          <w:sz w:val="23"/>
          <w:szCs w:val="23"/>
        </w:rPr>
        <w:t>‘</w:t>
      </w:r>
      <w:r>
        <w:rPr>
          <w:b/>
          <w:sz w:val="23"/>
          <w:szCs w:val="23"/>
        </w:rPr>
        <w:t>!</w:t>
      </w:r>
    </w:p>
    <w:p w14:paraId="3965C41F" w14:textId="77777777" w:rsidR="00E611EE" w:rsidRDefault="00E611EE">
      <w:pPr>
        <w:spacing w:before="11" w:line="200" w:lineRule="exact"/>
      </w:pPr>
    </w:p>
    <w:p w14:paraId="1021B7AD" w14:textId="77777777" w:rsidR="00E611EE" w:rsidRDefault="00000000">
      <w:pPr>
        <w:ind w:left="1202"/>
        <w:rPr>
          <w:sz w:val="23"/>
          <w:szCs w:val="23"/>
        </w:rPr>
      </w:pPr>
      <w:r>
        <w:rPr>
          <w:spacing w:val="6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>u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  </w:t>
      </w:r>
      <w:r>
        <w:rPr>
          <w:strike/>
          <w:sz w:val="23"/>
          <w:szCs w:val="23"/>
        </w:rPr>
        <w:t>1</w:t>
      </w:r>
      <w:r>
        <w:rPr>
          <w:sz w:val="23"/>
          <w:szCs w:val="23"/>
        </w:rPr>
        <w:t xml:space="preserve">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7890163A" w14:textId="77777777" w:rsidR="00E611EE" w:rsidRDefault="00E611EE">
      <w:pPr>
        <w:spacing w:before="6" w:line="200" w:lineRule="exact"/>
      </w:pPr>
    </w:p>
    <w:p w14:paraId="4AB1999E" w14:textId="77777777" w:rsidR="00E611EE" w:rsidRDefault="00000000">
      <w:pPr>
        <w:ind w:left="977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1A5F27A1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4F800E2D" w14:textId="77777777" w:rsidR="00E611EE" w:rsidRDefault="00000000">
      <w:pPr>
        <w:spacing w:before="32"/>
        <w:ind w:left="1121"/>
        <w:rPr>
          <w:sz w:val="23"/>
          <w:szCs w:val="23"/>
        </w:rPr>
      </w:pPr>
      <w:r>
        <w:rPr>
          <w:spacing w:val="6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48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</w:p>
    <w:p w14:paraId="7EACA125" w14:textId="77777777" w:rsidR="00E611EE" w:rsidRDefault="00E611EE">
      <w:pPr>
        <w:spacing w:before="6" w:line="200" w:lineRule="exact"/>
      </w:pPr>
    </w:p>
    <w:p w14:paraId="3FAF0F9D" w14:textId="77777777" w:rsidR="00E611EE" w:rsidRDefault="00000000">
      <w:pPr>
        <w:spacing w:line="426" w:lineRule="auto"/>
        <w:ind w:left="958" w:right="4041" w:firstLine="1786"/>
        <w:rPr>
          <w:sz w:val="23"/>
          <w:szCs w:val="23"/>
        </w:rPr>
      </w:pP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 xml:space="preserve">- </w:t>
      </w:r>
      <w:r>
        <w:rPr>
          <w:spacing w:val="6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51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</w:t>
      </w:r>
      <w:r>
        <w:rPr>
          <w:b/>
          <w:spacing w:val="30"/>
          <w:sz w:val="23"/>
          <w:szCs w:val="23"/>
        </w:rPr>
        <w:t xml:space="preserve"> </w:t>
      </w:r>
      <w:r>
        <w:rPr>
          <w:b/>
          <w:sz w:val="23"/>
          <w:szCs w:val="23"/>
        </w:rPr>
        <w:t>1</w:t>
      </w:r>
    </w:p>
    <w:p w14:paraId="39F6C796" w14:textId="77777777" w:rsidR="00E611EE" w:rsidRDefault="00E611EE">
      <w:pPr>
        <w:spacing w:before="8" w:line="180" w:lineRule="exact"/>
        <w:rPr>
          <w:sz w:val="19"/>
          <w:szCs w:val="19"/>
        </w:rPr>
      </w:pPr>
    </w:p>
    <w:p w14:paraId="4B539F42" w14:textId="77777777" w:rsidR="00E611EE" w:rsidRDefault="00000000">
      <w:pPr>
        <w:ind w:left="108"/>
        <w:rPr>
          <w:sz w:val="23"/>
          <w:szCs w:val="23"/>
        </w:rPr>
      </w:pPr>
      <w:r>
        <w:rPr>
          <w:spacing w:val="-11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k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-5"/>
          <w:sz w:val="23"/>
          <w:szCs w:val="23"/>
        </w:rPr>
        <w:t>1</w:t>
      </w:r>
      <w:r>
        <w:rPr>
          <w:spacing w:val="-9"/>
          <w:sz w:val="23"/>
          <w:szCs w:val="23"/>
        </w:rPr>
        <w:t>1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)</w:t>
      </w:r>
      <w:r>
        <w:rPr>
          <w:spacing w:val="43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01</w:t>
      </w:r>
      <w:r>
        <w:rPr>
          <w:sz w:val="23"/>
          <w:szCs w:val="23"/>
        </w:rPr>
        <w:t>.</w:t>
      </w:r>
    </w:p>
    <w:p w14:paraId="621171AE" w14:textId="77777777" w:rsidR="00E611EE" w:rsidRDefault="00E611EE">
      <w:pPr>
        <w:spacing w:before="6" w:line="200" w:lineRule="exact"/>
      </w:pPr>
    </w:p>
    <w:p w14:paraId="5242FDB8" w14:textId="77777777" w:rsidR="00E611EE" w:rsidRDefault="00000000">
      <w:pPr>
        <w:ind w:left="108"/>
        <w:rPr>
          <w:sz w:val="23"/>
          <w:szCs w:val="23"/>
        </w:rPr>
      </w:pPr>
      <w:r>
        <w:pict w14:anchorId="65078DC4">
          <v:shape id="_x0000_s2533" type="#_x0000_t202" style="position:absolute;left:0;text-align:left;margin-left:169.45pt;margin-top:9.15pt;width:3.35pt;height:6.7pt;z-index:-5532;mso-position-horizontal-relative:page" filled="f" stroked="f">
            <v:textbox inset="0,0,0,0">
              <w:txbxContent>
                <w:p w14:paraId="5127744D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pacing w:val="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t</w:t>
      </w:r>
      <w:r>
        <w:rPr>
          <w:b/>
          <w:spacing w:val="43"/>
          <w:sz w:val="23"/>
          <w:szCs w:val="23"/>
        </w:rPr>
        <w:t xml:space="preserve"> </w:t>
      </w:r>
      <w:r>
        <w:rPr>
          <w:b/>
          <w:sz w:val="23"/>
          <w:szCs w:val="23"/>
        </w:rPr>
        <w:t>=</w:t>
      </w:r>
      <w:r>
        <w:rPr>
          <w:b/>
          <w:spacing w:val="42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z w:val="23"/>
          <w:szCs w:val="23"/>
        </w:rPr>
        <w:t>(</w:t>
      </w:r>
      <w:r>
        <w:rPr>
          <w:b/>
          <w:spacing w:val="5"/>
          <w:sz w:val="23"/>
          <w:szCs w:val="23"/>
        </w:rPr>
        <w:t>00</w:t>
      </w:r>
      <w:r>
        <w:rPr>
          <w:b/>
          <w:sz w:val="23"/>
          <w:szCs w:val="23"/>
        </w:rPr>
        <w:t>1)</w:t>
      </w:r>
      <w:r>
        <w:rPr>
          <w:b/>
          <w:spacing w:val="1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[</w:t>
      </w:r>
      <w:r>
        <w:rPr>
          <w:sz w:val="23"/>
          <w:szCs w:val="23"/>
        </w:rPr>
        <w:t>‘</w:t>
      </w:r>
      <w:proofErr w:type="gramStart"/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‘</w:t>
      </w:r>
      <w:r>
        <w:rPr>
          <w:spacing w:val="4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proofErr w:type="gramEnd"/>
      <w:r>
        <w:rPr>
          <w:spacing w:val="4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or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ow</w:t>
      </w:r>
      <w:r>
        <w:rPr>
          <w:spacing w:val="4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]</w:t>
      </w:r>
    </w:p>
    <w:p w14:paraId="6F0C700E" w14:textId="77777777" w:rsidR="00E611EE" w:rsidRDefault="00E611EE">
      <w:pPr>
        <w:spacing w:before="6" w:line="200" w:lineRule="exact"/>
      </w:pPr>
    </w:p>
    <w:p w14:paraId="4B33BEB9" w14:textId="77777777" w:rsidR="00E611EE" w:rsidRDefault="00000000">
      <w:pPr>
        <w:spacing w:line="180" w:lineRule="exact"/>
        <w:ind w:left="108"/>
        <w:rPr>
          <w:sz w:val="23"/>
          <w:szCs w:val="23"/>
        </w:rPr>
      </w:pPr>
      <w:r>
        <w:rPr>
          <w:b/>
          <w:spacing w:val="5"/>
          <w:position w:val="-7"/>
          <w:sz w:val="23"/>
          <w:szCs w:val="23"/>
        </w:rPr>
        <w:t>E</w:t>
      </w:r>
      <w:r>
        <w:rPr>
          <w:b/>
          <w:position w:val="-7"/>
          <w:sz w:val="23"/>
          <w:szCs w:val="23"/>
        </w:rPr>
        <w:t>x</w:t>
      </w:r>
      <w:r>
        <w:rPr>
          <w:b/>
          <w:spacing w:val="5"/>
          <w:position w:val="-7"/>
          <w:sz w:val="23"/>
          <w:szCs w:val="23"/>
        </w:rPr>
        <w:t>am</w:t>
      </w:r>
      <w:r>
        <w:rPr>
          <w:b/>
          <w:spacing w:val="6"/>
          <w:position w:val="-7"/>
          <w:sz w:val="23"/>
          <w:szCs w:val="23"/>
        </w:rPr>
        <w:t>p</w:t>
      </w:r>
      <w:r>
        <w:rPr>
          <w:b/>
          <w:spacing w:val="3"/>
          <w:position w:val="-7"/>
          <w:sz w:val="23"/>
          <w:szCs w:val="23"/>
        </w:rPr>
        <w:t>l</w:t>
      </w:r>
      <w:r>
        <w:rPr>
          <w:b/>
          <w:spacing w:val="-1"/>
          <w:position w:val="-7"/>
          <w:sz w:val="23"/>
          <w:szCs w:val="23"/>
        </w:rPr>
        <w:t>e</w:t>
      </w:r>
      <w:r>
        <w:rPr>
          <w:b/>
          <w:position w:val="-7"/>
          <w:sz w:val="23"/>
          <w:szCs w:val="23"/>
        </w:rPr>
        <w:t>:</w:t>
      </w:r>
      <w:r>
        <w:rPr>
          <w:b/>
          <w:spacing w:val="34"/>
          <w:position w:val="-7"/>
          <w:sz w:val="23"/>
          <w:szCs w:val="23"/>
        </w:rPr>
        <w:t xml:space="preserve"> </w:t>
      </w:r>
      <w:r>
        <w:rPr>
          <w:b/>
          <w:spacing w:val="5"/>
          <w:position w:val="-7"/>
          <w:sz w:val="23"/>
          <w:szCs w:val="23"/>
        </w:rPr>
        <w:t>4</w:t>
      </w:r>
      <w:r>
        <w:rPr>
          <w:b/>
          <w:position w:val="-7"/>
          <w:sz w:val="23"/>
          <w:szCs w:val="23"/>
        </w:rPr>
        <w:t>.</w:t>
      </w:r>
      <w:r>
        <w:rPr>
          <w:b/>
          <w:spacing w:val="38"/>
          <w:position w:val="-7"/>
          <w:sz w:val="23"/>
          <w:szCs w:val="23"/>
        </w:rPr>
        <w:t xml:space="preserve"> </w:t>
      </w:r>
      <w:r>
        <w:rPr>
          <w:b/>
          <w:spacing w:val="6"/>
          <w:position w:val="-7"/>
          <w:sz w:val="23"/>
          <w:szCs w:val="23"/>
        </w:rPr>
        <w:t>S</w:t>
      </w:r>
      <w:r>
        <w:rPr>
          <w:b/>
          <w:spacing w:val="-3"/>
          <w:position w:val="-7"/>
          <w:sz w:val="23"/>
          <w:szCs w:val="23"/>
        </w:rPr>
        <w:t>u</w:t>
      </w:r>
      <w:r>
        <w:rPr>
          <w:b/>
          <w:spacing w:val="6"/>
          <w:position w:val="-7"/>
          <w:sz w:val="23"/>
          <w:szCs w:val="23"/>
        </w:rPr>
        <w:t>b</w:t>
      </w:r>
      <w:r>
        <w:rPr>
          <w:b/>
          <w:spacing w:val="5"/>
          <w:position w:val="-7"/>
          <w:sz w:val="23"/>
          <w:szCs w:val="23"/>
        </w:rPr>
        <w:t>t</w:t>
      </w:r>
      <w:r>
        <w:rPr>
          <w:b/>
          <w:spacing w:val="-1"/>
          <w:position w:val="-7"/>
          <w:sz w:val="23"/>
          <w:szCs w:val="23"/>
        </w:rPr>
        <w:t>r</w:t>
      </w:r>
      <w:r>
        <w:rPr>
          <w:b/>
          <w:spacing w:val="5"/>
          <w:position w:val="-7"/>
          <w:sz w:val="23"/>
          <w:szCs w:val="23"/>
        </w:rPr>
        <w:t>a</w:t>
      </w:r>
      <w:r>
        <w:rPr>
          <w:b/>
          <w:spacing w:val="-1"/>
          <w:position w:val="-7"/>
          <w:sz w:val="23"/>
          <w:szCs w:val="23"/>
        </w:rPr>
        <w:t>c</w:t>
      </w:r>
      <w:r>
        <w:rPr>
          <w:b/>
          <w:position w:val="-7"/>
          <w:sz w:val="23"/>
          <w:szCs w:val="23"/>
        </w:rPr>
        <w:t>t</w:t>
      </w:r>
      <w:r>
        <w:rPr>
          <w:b/>
          <w:spacing w:val="39"/>
          <w:position w:val="-7"/>
          <w:sz w:val="23"/>
          <w:szCs w:val="23"/>
        </w:rPr>
        <w:t xml:space="preserve"> </w:t>
      </w:r>
      <w:r>
        <w:rPr>
          <w:b/>
          <w:position w:val="-7"/>
          <w:sz w:val="23"/>
          <w:szCs w:val="23"/>
        </w:rPr>
        <w:t>(</w:t>
      </w:r>
      <w:r>
        <w:rPr>
          <w:b/>
          <w:spacing w:val="-9"/>
          <w:position w:val="-7"/>
          <w:sz w:val="23"/>
          <w:szCs w:val="23"/>
        </w:rPr>
        <w:t>1</w:t>
      </w:r>
      <w:r>
        <w:rPr>
          <w:b/>
          <w:position w:val="-7"/>
          <w:sz w:val="23"/>
          <w:szCs w:val="23"/>
        </w:rPr>
        <w:t>1)</w:t>
      </w:r>
      <w:r>
        <w:rPr>
          <w:b/>
          <w:spacing w:val="15"/>
          <w:position w:val="-7"/>
          <w:sz w:val="23"/>
          <w:szCs w:val="23"/>
        </w:rPr>
        <w:t xml:space="preserve"> </w:t>
      </w:r>
      <w:r>
        <w:rPr>
          <w:b/>
          <w:spacing w:val="6"/>
          <w:position w:val="-7"/>
          <w:sz w:val="23"/>
          <w:szCs w:val="23"/>
        </w:rPr>
        <w:t>b</w:t>
      </w:r>
      <w:r>
        <w:rPr>
          <w:b/>
          <w:position w:val="-7"/>
          <w:sz w:val="23"/>
          <w:szCs w:val="23"/>
        </w:rPr>
        <w:t>y</w:t>
      </w:r>
      <w:r>
        <w:rPr>
          <w:b/>
          <w:spacing w:val="39"/>
          <w:position w:val="-7"/>
          <w:sz w:val="23"/>
          <w:szCs w:val="23"/>
        </w:rPr>
        <w:t xml:space="preserve"> </w:t>
      </w:r>
      <w:r>
        <w:rPr>
          <w:b/>
          <w:position w:val="-7"/>
          <w:sz w:val="23"/>
          <w:szCs w:val="23"/>
        </w:rPr>
        <w:t>(</w:t>
      </w:r>
      <w:r>
        <w:rPr>
          <w:b/>
          <w:spacing w:val="5"/>
          <w:position w:val="-7"/>
          <w:sz w:val="23"/>
          <w:szCs w:val="23"/>
        </w:rPr>
        <w:t>10</w:t>
      </w:r>
      <w:r>
        <w:rPr>
          <w:b/>
          <w:position w:val="-7"/>
          <w:sz w:val="23"/>
          <w:szCs w:val="23"/>
        </w:rPr>
        <w:t>0</w:t>
      </w:r>
      <w:proofErr w:type="gramStart"/>
      <w:r>
        <w:rPr>
          <w:b/>
          <w:position w:val="-7"/>
          <w:sz w:val="23"/>
          <w:szCs w:val="23"/>
        </w:rPr>
        <w:t>)</w:t>
      </w:r>
      <w:r>
        <w:rPr>
          <w:b/>
          <w:spacing w:val="19"/>
          <w:position w:val="-7"/>
          <w:sz w:val="23"/>
          <w:szCs w:val="23"/>
        </w:rPr>
        <w:t xml:space="preserve"> </w:t>
      </w:r>
      <w:r>
        <w:rPr>
          <w:b/>
          <w:position w:val="-7"/>
          <w:sz w:val="23"/>
          <w:szCs w:val="23"/>
        </w:rPr>
        <w:t>.</w:t>
      </w:r>
      <w:proofErr w:type="gramEnd"/>
    </w:p>
    <w:p w14:paraId="1B289FF1" w14:textId="77777777" w:rsidR="00E611EE" w:rsidRDefault="00000000">
      <w:pPr>
        <w:spacing w:line="120" w:lineRule="exact"/>
        <w:ind w:left="2791"/>
        <w:rPr>
          <w:sz w:val="13"/>
          <w:szCs w:val="13"/>
        </w:rPr>
      </w:pPr>
      <w:r>
        <w:rPr>
          <w:b/>
          <w:sz w:val="13"/>
          <w:szCs w:val="13"/>
        </w:rPr>
        <w:t xml:space="preserve">2                         </w:t>
      </w:r>
      <w:r>
        <w:rPr>
          <w:b/>
          <w:spacing w:val="16"/>
          <w:sz w:val="13"/>
          <w:szCs w:val="13"/>
        </w:rPr>
        <w:t xml:space="preserve"> </w:t>
      </w:r>
      <w:r>
        <w:rPr>
          <w:b/>
          <w:w w:val="103"/>
          <w:sz w:val="13"/>
          <w:szCs w:val="13"/>
        </w:rPr>
        <w:t>2</w:t>
      </w:r>
    </w:p>
    <w:p w14:paraId="008CA723" w14:textId="77777777" w:rsidR="00E611EE" w:rsidRDefault="00E611EE">
      <w:pPr>
        <w:spacing w:before="9" w:line="100" w:lineRule="exact"/>
        <w:rPr>
          <w:sz w:val="11"/>
          <w:szCs w:val="11"/>
        </w:rPr>
      </w:pPr>
    </w:p>
    <w:p w14:paraId="2EF4A13D" w14:textId="77777777" w:rsidR="00E611EE" w:rsidRDefault="00000000">
      <w:pPr>
        <w:ind w:left="1208" w:right="4419"/>
        <w:jc w:val="center"/>
        <w:rPr>
          <w:sz w:val="23"/>
          <w:szCs w:val="23"/>
        </w:rPr>
      </w:pPr>
      <w:r>
        <w:rPr>
          <w:spacing w:val="5"/>
          <w:sz w:val="23"/>
          <w:szCs w:val="23"/>
        </w:rPr>
        <w:t>B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row</w:t>
      </w:r>
      <w:r>
        <w:rPr>
          <w:spacing w:val="45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0  </w:t>
      </w:r>
      <w:r>
        <w:rPr>
          <w:b/>
          <w:spacing w:val="30"/>
          <w:sz w:val="23"/>
          <w:szCs w:val="23"/>
        </w:rPr>
        <w:t xml:space="preserve"> </w:t>
      </w:r>
      <w:r>
        <w:rPr>
          <w:b/>
          <w:sz w:val="23"/>
          <w:szCs w:val="23"/>
        </w:rPr>
        <w:t>0</w:t>
      </w:r>
    </w:p>
    <w:p w14:paraId="79DA6B7D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4B5A86F2" w14:textId="77777777" w:rsidR="00E611EE" w:rsidRDefault="00000000">
      <w:pPr>
        <w:ind w:left="3615" w:right="4911"/>
        <w:jc w:val="center"/>
        <w:rPr>
          <w:sz w:val="23"/>
          <w:szCs w:val="23"/>
        </w:rPr>
      </w:pP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b/>
          <w:spacing w:val="5"/>
          <w:sz w:val="23"/>
          <w:szCs w:val="23"/>
        </w:rPr>
        <w:t>‘</w:t>
      </w:r>
      <w:r>
        <w:rPr>
          <w:b/>
          <w:sz w:val="23"/>
          <w:szCs w:val="23"/>
        </w:rPr>
        <w:t>!</w:t>
      </w:r>
    </w:p>
    <w:p w14:paraId="6AF7BCC4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3D1196A7" w14:textId="77777777" w:rsidR="00E611EE" w:rsidRDefault="00000000">
      <w:pPr>
        <w:ind w:left="1202"/>
        <w:rPr>
          <w:sz w:val="23"/>
          <w:szCs w:val="23"/>
        </w:rPr>
      </w:pPr>
      <w:r>
        <w:rPr>
          <w:spacing w:val="6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>u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1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66CD4A6D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6CAD158E" w14:textId="77777777" w:rsidR="00E611EE" w:rsidRDefault="00000000">
      <w:pPr>
        <w:ind w:left="939" w:right="4419"/>
        <w:jc w:val="center"/>
        <w:rPr>
          <w:sz w:val="23"/>
          <w:szCs w:val="23"/>
        </w:rPr>
      </w:pP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sz w:val="23"/>
          <w:szCs w:val="23"/>
        </w:rPr>
        <w:t xml:space="preserve">1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4720E03F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5347ADDF" w14:textId="77777777" w:rsidR="00E611EE" w:rsidRDefault="00000000">
      <w:pPr>
        <w:ind w:left="1121"/>
        <w:rPr>
          <w:sz w:val="23"/>
          <w:szCs w:val="23"/>
        </w:rPr>
      </w:pPr>
      <w:r>
        <w:rPr>
          <w:spacing w:val="6"/>
          <w:sz w:val="23"/>
          <w:szCs w:val="23"/>
        </w:rPr>
        <w:t>O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48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</w:p>
    <w:p w14:paraId="7FE62DCF" w14:textId="77777777" w:rsidR="00E611EE" w:rsidRDefault="00000000">
      <w:pPr>
        <w:spacing w:before="71" w:line="335" w:lineRule="auto"/>
        <w:ind w:left="958" w:right="4041" w:firstLine="1786"/>
        <w:rPr>
          <w:sz w:val="23"/>
          <w:szCs w:val="23"/>
        </w:rPr>
      </w:pP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>—</w:t>
      </w:r>
      <w:r>
        <w:rPr>
          <w:spacing w:val="5"/>
          <w:sz w:val="23"/>
          <w:szCs w:val="23"/>
        </w:rPr>
        <w:t>—</w:t>
      </w:r>
      <w:r>
        <w:rPr>
          <w:sz w:val="23"/>
          <w:szCs w:val="23"/>
        </w:rPr>
        <w:t xml:space="preserve">- </w:t>
      </w:r>
      <w:r>
        <w:rPr>
          <w:spacing w:val="6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51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z w:val="23"/>
          <w:szCs w:val="23"/>
        </w:rPr>
        <w:t xml:space="preserve">                      </w:t>
      </w:r>
      <w:r>
        <w:rPr>
          <w:spacing w:val="51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z w:val="23"/>
          <w:szCs w:val="23"/>
        </w:rPr>
        <w:t xml:space="preserve">1  </w:t>
      </w:r>
      <w:r>
        <w:rPr>
          <w:b/>
          <w:spacing w:val="30"/>
          <w:sz w:val="23"/>
          <w:szCs w:val="23"/>
        </w:rPr>
        <w:t xml:space="preserve"> </w:t>
      </w:r>
      <w:r>
        <w:rPr>
          <w:b/>
          <w:sz w:val="23"/>
          <w:szCs w:val="23"/>
        </w:rPr>
        <w:t>1</w:t>
      </w:r>
    </w:p>
    <w:p w14:paraId="3C784A52" w14:textId="77777777" w:rsidR="00E611EE" w:rsidRDefault="00E611EE">
      <w:pPr>
        <w:spacing w:before="4" w:line="100" w:lineRule="exact"/>
        <w:rPr>
          <w:sz w:val="10"/>
          <w:szCs w:val="10"/>
        </w:rPr>
      </w:pPr>
    </w:p>
    <w:p w14:paraId="6DC809D2" w14:textId="77777777" w:rsidR="00E611EE" w:rsidRDefault="00000000">
      <w:pPr>
        <w:ind w:left="108"/>
        <w:rPr>
          <w:sz w:val="23"/>
          <w:szCs w:val="23"/>
        </w:rPr>
      </w:pPr>
      <w:r>
        <w:rPr>
          <w:spacing w:val="-11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k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-5"/>
          <w:sz w:val="23"/>
          <w:szCs w:val="23"/>
        </w:rPr>
        <w:t>1</w:t>
      </w:r>
      <w:r>
        <w:rPr>
          <w:spacing w:val="-9"/>
          <w:sz w:val="23"/>
          <w:szCs w:val="23"/>
        </w:rPr>
        <w:t>1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)</w:t>
      </w:r>
      <w:r>
        <w:rPr>
          <w:spacing w:val="43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rFonts w:ascii="Wingdings" w:eastAsia="Wingdings" w:hAnsi="Wingdings" w:cs="Wingdings"/>
          <w:sz w:val="23"/>
          <w:szCs w:val="23"/>
        </w:rPr>
        <w:t>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01</w:t>
      </w:r>
      <w:r>
        <w:rPr>
          <w:sz w:val="23"/>
          <w:szCs w:val="23"/>
        </w:rPr>
        <w:t>.</w:t>
      </w:r>
    </w:p>
    <w:p w14:paraId="2E2DBBEB" w14:textId="77777777" w:rsidR="00E611EE" w:rsidRDefault="00E611EE">
      <w:pPr>
        <w:spacing w:before="11" w:line="200" w:lineRule="exact"/>
      </w:pPr>
    </w:p>
    <w:p w14:paraId="2B8EFF50" w14:textId="77777777" w:rsidR="00E611EE" w:rsidRDefault="00000000">
      <w:pPr>
        <w:ind w:left="108"/>
        <w:rPr>
          <w:sz w:val="23"/>
          <w:szCs w:val="23"/>
        </w:rPr>
      </w:pPr>
      <w:r>
        <w:pict w14:anchorId="6DD697BB">
          <v:shape id="_x0000_s2532" type="#_x0000_t202" style="position:absolute;left:0;text-align:left;margin-left:169.45pt;margin-top:9.15pt;width:3.35pt;height:6.7pt;z-index:-5531;mso-position-horizontal-relative:page" filled="f" stroked="f">
            <v:textbox inset="0,0,0,0">
              <w:txbxContent>
                <w:p w14:paraId="763589C9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b/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b/>
          <w:spacing w:val="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t</w:t>
      </w:r>
      <w:r>
        <w:rPr>
          <w:b/>
          <w:spacing w:val="43"/>
          <w:sz w:val="23"/>
          <w:szCs w:val="23"/>
        </w:rPr>
        <w:t xml:space="preserve"> </w:t>
      </w:r>
      <w:r>
        <w:rPr>
          <w:b/>
          <w:sz w:val="23"/>
          <w:szCs w:val="23"/>
        </w:rPr>
        <w:t>=</w:t>
      </w:r>
      <w:r>
        <w:rPr>
          <w:b/>
          <w:spacing w:val="42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z w:val="23"/>
          <w:szCs w:val="23"/>
        </w:rPr>
        <w:t>(</w:t>
      </w:r>
      <w:r>
        <w:rPr>
          <w:b/>
          <w:spacing w:val="5"/>
          <w:sz w:val="23"/>
          <w:szCs w:val="23"/>
        </w:rPr>
        <w:t>00</w:t>
      </w:r>
      <w:r>
        <w:rPr>
          <w:b/>
          <w:sz w:val="23"/>
          <w:szCs w:val="23"/>
        </w:rPr>
        <w:t>1)</w:t>
      </w:r>
      <w:r>
        <w:rPr>
          <w:b/>
          <w:spacing w:val="1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[</w:t>
      </w:r>
      <w:r>
        <w:rPr>
          <w:sz w:val="23"/>
          <w:szCs w:val="23"/>
        </w:rPr>
        <w:t>‘</w:t>
      </w:r>
      <w:proofErr w:type="gramStart"/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‘</w:t>
      </w:r>
      <w:r>
        <w:rPr>
          <w:spacing w:val="4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proofErr w:type="gramEnd"/>
      <w:r>
        <w:rPr>
          <w:spacing w:val="4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or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ow</w:t>
      </w:r>
      <w:r>
        <w:rPr>
          <w:spacing w:val="4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D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]</w:t>
      </w:r>
    </w:p>
    <w:p w14:paraId="27E56AD8" w14:textId="77777777" w:rsidR="00E611EE" w:rsidRDefault="00E611EE">
      <w:pPr>
        <w:spacing w:before="8" w:line="160" w:lineRule="exact"/>
        <w:rPr>
          <w:sz w:val="16"/>
          <w:szCs w:val="16"/>
        </w:rPr>
      </w:pPr>
    </w:p>
    <w:p w14:paraId="27409E96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3"/>
          <w:sz w:val="23"/>
          <w:szCs w:val="23"/>
        </w:rPr>
        <w:t>O</w:t>
      </w:r>
      <w:r>
        <w:rPr>
          <w:b/>
          <w:sz w:val="23"/>
          <w:szCs w:val="23"/>
        </w:rPr>
        <w:t>t</w:t>
      </w:r>
      <w:r>
        <w:rPr>
          <w:b/>
          <w:spacing w:val="2"/>
          <w:sz w:val="23"/>
          <w:szCs w:val="23"/>
        </w:rPr>
        <w:t>h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33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Ex</w:t>
      </w:r>
      <w:r>
        <w:rPr>
          <w:b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s</w:t>
      </w:r>
    </w:p>
    <w:p w14:paraId="7510AA38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1B5F1C5C" w14:textId="77777777" w:rsidR="00E611EE" w:rsidRDefault="00000000">
      <w:pPr>
        <w:ind w:left="108"/>
        <w:rPr>
          <w:sz w:val="23"/>
          <w:szCs w:val="23"/>
        </w:rPr>
      </w:pPr>
      <w:r>
        <w:rPr>
          <w:spacing w:val="5"/>
          <w:sz w:val="23"/>
          <w:szCs w:val="23"/>
        </w:rPr>
        <w:t>1</w:t>
      </w:r>
      <w:r>
        <w:rPr>
          <w:spacing w:val="-5"/>
          <w:sz w:val="23"/>
          <w:szCs w:val="23"/>
        </w:rPr>
        <w:t>.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01</w:t>
      </w:r>
      <w:r>
        <w:rPr>
          <w:sz w:val="23"/>
          <w:szCs w:val="23"/>
        </w:rPr>
        <w:t>01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–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01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=</w:t>
      </w:r>
      <w:r>
        <w:rPr>
          <w:spacing w:val="38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</w:p>
    <w:p w14:paraId="2ACFAC32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7C0DCB88" w14:textId="77777777" w:rsidR="00E611EE" w:rsidRDefault="00000000">
      <w:pPr>
        <w:spacing w:line="260" w:lineRule="exact"/>
        <w:ind w:left="3473"/>
        <w:rPr>
          <w:sz w:val="23"/>
          <w:szCs w:val="23"/>
        </w:rPr>
      </w:pPr>
      <w:proofErr w:type="gramStart"/>
      <w:r>
        <w:rPr>
          <w:position w:val="-1"/>
          <w:sz w:val="23"/>
          <w:szCs w:val="23"/>
        </w:rPr>
        <w:t xml:space="preserve">0 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1</w:t>
      </w:r>
      <w:proofErr w:type="gramEnd"/>
      <w:r>
        <w:rPr>
          <w:position w:val="-1"/>
          <w:sz w:val="23"/>
          <w:szCs w:val="23"/>
        </w:rPr>
        <w:t xml:space="preserve">                                 </w:t>
      </w:r>
      <w:r>
        <w:rPr>
          <w:spacing w:val="57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b</w:t>
      </w:r>
      <w:r>
        <w:rPr>
          <w:position w:val="-1"/>
          <w:sz w:val="23"/>
          <w:szCs w:val="23"/>
        </w:rPr>
        <w:t>or</w:t>
      </w:r>
      <w:r>
        <w:rPr>
          <w:spacing w:val="5"/>
          <w:position w:val="-1"/>
          <w:sz w:val="23"/>
          <w:szCs w:val="23"/>
        </w:rPr>
        <w:t>r</w:t>
      </w:r>
      <w:r>
        <w:rPr>
          <w:position w:val="-1"/>
          <w:sz w:val="23"/>
          <w:szCs w:val="23"/>
        </w:rPr>
        <w:t>o</w:t>
      </w:r>
      <w:r>
        <w:rPr>
          <w:spacing w:val="7"/>
          <w:position w:val="-1"/>
          <w:sz w:val="23"/>
          <w:szCs w:val="23"/>
        </w:rPr>
        <w:t>w</w:t>
      </w:r>
      <w:r>
        <w:rPr>
          <w:position w:val="-1"/>
          <w:sz w:val="23"/>
          <w:szCs w:val="23"/>
        </w:rPr>
        <w:t>s</w:t>
      </w:r>
    </w:p>
    <w:p w14:paraId="38462AA6" w14:textId="77777777" w:rsidR="00E611EE" w:rsidRDefault="00E611EE">
      <w:pPr>
        <w:spacing w:before="5" w:line="180" w:lineRule="exact"/>
        <w:rPr>
          <w:sz w:val="19"/>
          <w:szCs w:val="19"/>
        </w:rPr>
      </w:pPr>
    </w:p>
    <w:p w14:paraId="76DF0116" w14:textId="77777777" w:rsidR="00E611EE" w:rsidRDefault="00000000">
      <w:pPr>
        <w:spacing w:before="46" w:line="140" w:lineRule="exact"/>
        <w:ind w:right="2362"/>
        <w:jc w:val="right"/>
        <w:rPr>
          <w:sz w:val="13"/>
          <w:szCs w:val="13"/>
        </w:rPr>
      </w:pPr>
      <w:r>
        <w:rPr>
          <w:spacing w:val="-1"/>
          <w:sz w:val="13"/>
          <w:szCs w:val="13"/>
        </w:rPr>
        <w:t>(</w:t>
      </w:r>
      <w:proofErr w:type="gramStart"/>
      <w:r>
        <w:rPr>
          <w:spacing w:val="5"/>
          <w:sz w:val="13"/>
          <w:szCs w:val="13"/>
        </w:rPr>
        <w:t>b</w:t>
      </w:r>
      <w:r>
        <w:rPr>
          <w:spacing w:val="-2"/>
          <w:sz w:val="13"/>
          <w:szCs w:val="13"/>
        </w:rPr>
        <w:t>a</w:t>
      </w:r>
      <w:r>
        <w:rPr>
          <w:spacing w:val="1"/>
          <w:sz w:val="13"/>
          <w:szCs w:val="13"/>
        </w:rPr>
        <w:t>s</w:t>
      </w:r>
      <w:r>
        <w:rPr>
          <w:sz w:val="13"/>
          <w:szCs w:val="13"/>
        </w:rPr>
        <w:t xml:space="preserve">e </w:t>
      </w:r>
      <w:r>
        <w:rPr>
          <w:spacing w:val="8"/>
          <w:sz w:val="13"/>
          <w:szCs w:val="13"/>
        </w:rPr>
        <w:t xml:space="preserve"> </w:t>
      </w:r>
      <w:r>
        <w:rPr>
          <w:spacing w:val="5"/>
          <w:w w:val="103"/>
          <w:sz w:val="13"/>
          <w:szCs w:val="13"/>
        </w:rPr>
        <w:t>1</w:t>
      </w:r>
      <w:r>
        <w:rPr>
          <w:w w:val="103"/>
          <w:sz w:val="13"/>
          <w:szCs w:val="13"/>
        </w:rPr>
        <w:t>0</w:t>
      </w:r>
      <w:proofErr w:type="gramEnd"/>
      <w:r>
        <w:rPr>
          <w:w w:val="103"/>
          <w:sz w:val="13"/>
          <w:szCs w:val="13"/>
        </w:rPr>
        <w:t>)</w:t>
      </w:r>
    </w:p>
    <w:p w14:paraId="6439A093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11D223B6" w14:textId="77777777" w:rsidR="00E611EE" w:rsidRDefault="00000000">
      <w:pPr>
        <w:spacing w:before="46" w:line="140" w:lineRule="exact"/>
        <w:ind w:right="2362"/>
        <w:jc w:val="right"/>
        <w:rPr>
          <w:sz w:val="13"/>
          <w:szCs w:val="13"/>
        </w:rPr>
      </w:pPr>
      <w:r>
        <w:pict w14:anchorId="5C87C09E">
          <v:shape id="_x0000_s2531" type="#_x0000_t202" style="position:absolute;left:0;text-align:left;margin-left:216.15pt;margin-top:-26.55pt;width:171.75pt;height:60.65pt;z-index:-553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48"/>
                    <w:gridCol w:w="240"/>
                    <w:gridCol w:w="238"/>
                    <w:gridCol w:w="238"/>
                    <w:gridCol w:w="240"/>
                    <w:gridCol w:w="240"/>
                    <w:gridCol w:w="240"/>
                    <w:gridCol w:w="452"/>
                    <w:gridCol w:w="626"/>
                    <w:gridCol w:w="474"/>
                  </w:tblGrid>
                  <w:tr w:rsidR="00E611EE" w14:paraId="7CB71529" w14:textId="77777777">
                    <w:trPr>
                      <w:trHeight w:hRule="exact" w:val="383"/>
                    </w:trPr>
                    <w:tc>
                      <w:tcPr>
                        <w:tcW w:w="4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65600B" w14:textId="77777777" w:rsidR="00E611EE" w:rsidRDefault="00000000">
                        <w:pPr>
                          <w:spacing w:before="70"/>
                          <w:ind w:left="261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1227ACE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2CE37DB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2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41B2AF" w14:textId="77777777" w:rsidR="00E611EE" w:rsidRDefault="00000000">
                        <w:pPr>
                          <w:spacing w:before="70"/>
                          <w:ind w:left="50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F70D385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66F5707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6A8CD9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AAA2A7D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62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D2CC618" w14:textId="77777777" w:rsidR="00E611EE" w:rsidRDefault="00000000">
                        <w:pPr>
                          <w:spacing w:before="70"/>
                          <w:ind w:left="29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=</w:t>
                        </w:r>
                      </w:p>
                    </w:tc>
                    <w:tc>
                      <w:tcPr>
                        <w:tcW w:w="4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9B8418B" w14:textId="77777777" w:rsidR="00E611EE" w:rsidRDefault="00000000">
                        <w:pPr>
                          <w:spacing w:before="70"/>
                          <w:ind w:left="204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37</w:t>
                        </w:r>
                      </w:p>
                    </w:tc>
                  </w:tr>
                  <w:tr w:rsidR="00E611EE" w14:paraId="24454B1F" w14:textId="77777777">
                    <w:trPr>
                      <w:trHeight w:hRule="exact" w:val="431"/>
                    </w:trPr>
                    <w:tc>
                      <w:tcPr>
                        <w:tcW w:w="4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6B3B16B" w14:textId="77777777" w:rsidR="00E611EE" w:rsidRDefault="00000000">
                        <w:pPr>
                          <w:spacing w:before="23"/>
                          <w:ind w:left="40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- </w:t>
                        </w:r>
                        <w:r>
                          <w:rPr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06AA2287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38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47FB418D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38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0D0E9405" w14:textId="77777777" w:rsidR="00E611EE" w:rsidRDefault="00000000">
                        <w:pPr>
                          <w:spacing w:before="23"/>
                          <w:ind w:left="70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03513679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5DA36B57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6159C8F7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4C7F8CD6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62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44AD72A" w14:textId="77777777" w:rsidR="00E611EE" w:rsidRDefault="00000000">
                        <w:pPr>
                          <w:spacing w:before="23"/>
                          <w:ind w:left="29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=</w:t>
                        </w:r>
                      </w:p>
                    </w:tc>
                    <w:tc>
                      <w:tcPr>
                        <w:tcW w:w="4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2D55E6" w14:textId="77777777" w:rsidR="00E611EE" w:rsidRDefault="00000000">
                        <w:pPr>
                          <w:spacing w:before="23"/>
                          <w:ind w:left="204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17</w:t>
                        </w:r>
                      </w:p>
                    </w:tc>
                  </w:tr>
                  <w:tr w:rsidR="00E611EE" w14:paraId="118A7505" w14:textId="77777777">
                    <w:trPr>
                      <w:trHeight w:hRule="exact" w:val="398"/>
                    </w:trPr>
                    <w:tc>
                      <w:tcPr>
                        <w:tcW w:w="4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5FB3B0" w14:textId="77777777" w:rsidR="00E611EE" w:rsidRDefault="00000000">
                        <w:pPr>
                          <w:spacing w:before="38"/>
                          <w:ind w:left="261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1F7D2F19" w14:textId="77777777" w:rsidR="00E611EE" w:rsidRDefault="00000000">
                        <w:pPr>
                          <w:spacing w:before="38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38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2084827D" w14:textId="77777777" w:rsidR="00E611EE" w:rsidRDefault="00000000">
                        <w:pPr>
                          <w:spacing w:before="38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38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168EB5ED" w14:textId="77777777" w:rsidR="00E611EE" w:rsidRDefault="00000000">
                        <w:pPr>
                          <w:spacing w:before="38"/>
                          <w:ind w:left="50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7BE607A1" w14:textId="77777777" w:rsidR="00E611EE" w:rsidRDefault="00000000">
                        <w:pPr>
                          <w:spacing w:before="38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42BFB714" w14:textId="77777777" w:rsidR="00E611EE" w:rsidRDefault="00000000">
                        <w:pPr>
                          <w:spacing w:before="38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4FDF6364" w14:textId="77777777" w:rsidR="00E611EE" w:rsidRDefault="00000000">
                        <w:pPr>
                          <w:spacing w:before="38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47F4C719" w14:textId="77777777" w:rsidR="00E611EE" w:rsidRDefault="00000000">
                        <w:pPr>
                          <w:spacing w:before="38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62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486E6C5" w14:textId="77777777" w:rsidR="00E611EE" w:rsidRDefault="00000000">
                        <w:pPr>
                          <w:spacing w:before="38"/>
                          <w:ind w:left="29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=</w:t>
                        </w:r>
                      </w:p>
                    </w:tc>
                    <w:tc>
                      <w:tcPr>
                        <w:tcW w:w="4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64FE17F" w14:textId="77777777" w:rsidR="00E611EE" w:rsidRDefault="00000000">
                        <w:pPr>
                          <w:spacing w:before="38"/>
                          <w:ind w:left="204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20</w:t>
                        </w:r>
                      </w:p>
                    </w:tc>
                  </w:tr>
                </w:tbl>
                <w:p w14:paraId="07B7F6EB" w14:textId="77777777" w:rsidR="00E611EE" w:rsidRDefault="00E611EE"/>
              </w:txbxContent>
            </v:textbox>
            <w10:wrap anchorx="page"/>
          </v:shape>
        </w:pict>
      </w:r>
      <w:r>
        <w:rPr>
          <w:spacing w:val="-1"/>
          <w:sz w:val="13"/>
          <w:szCs w:val="13"/>
        </w:rPr>
        <w:t>(</w:t>
      </w:r>
      <w:proofErr w:type="gramStart"/>
      <w:r>
        <w:rPr>
          <w:spacing w:val="5"/>
          <w:sz w:val="13"/>
          <w:szCs w:val="13"/>
        </w:rPr>
        <w:t>b</w:t>
      </w:r>
      <w:r>
        <w:rPr>
          <w:spacing w:val="-2"/>
          <w:sz w:val="13"/>
          <w:szCs w:val="13"/>
        </w:rPr>
        <w:t>a</w:t>
      </w:r>
      <w:r>
        <w:rPr>
          <w:spacing w:val="1"/>
          <w:sz w:val="13"/>
          <w:szCs w:val="13"/>
        </w:rPr>
        <w:t>s</w:t>
      </w:r>
      <w:r>
        <w:rPr>
          <w:sz w:val="13"/>
          <w:szCs w:val="13"/>
        </w:rPr>
        <w:t xml:space="preserve">e </w:t>
      </w:r>
      <w:r>
        <w:rPr>
          <w:spacing w:val="8"/>
          <w:sz w:val="13"/>
          <w:szCs w:val="13"/>
        </w:rPr>
        <w:t xml:space="preserve"> </w:t>
      </w:r>
      <w:r>
        <w:rPr>
          <w:spacing w:val="5"/>
          <w:w w:val="103"/>
          <w:sz w:val="13"/>
          <w:szCs w:val="13"/>
        </w:rPr>
        <w:t>1</w:t>
      </w:r>
      <w:r>
        <w:rPr>
          <w:w w:val="103"/>
          <w:sz w:val="13"/>
          <w:szCs w:val="13"/>
        </w:rPr>
        <w:t>0</w:t>
      </w:r>
      <w:proofErr w:type="gramEnd"/>
      <w:r>
        <w:rPr>
          <w:w w:val="103"/>
          <w:sz w:val="13"/>
          <w:szCs w:val="13"/>
        </w:rPr>
        <w:t>)</w:t>
      </w:r>
    </w:p>
    <w:p w14:paraId="45B0BDB5" w14:textId="77777777" w:rsidR="00E611EE" w:rsidRDefault="00E611EE">
      <w:pPr>
        <w:spacing w:before="12" w:line="240" w:lineRule="exact"/>
        <w:rPr>
          <w:sz w:val="24"/>
          <w:szCs w:val="24"/>
        </w:rPr>
        <w:sectPr w:rsidR="00E611EE">
          <w:pgSz w:w="12240" w:h="15840"/>
          <w:pgMar w:top="2160" w:right="1620" w:bottom="280" w:left="1620" w:header="1965" w:footer="0" w:gutter="0"/>
          <w:cols w:space="720"/>
        </w:sectPr>
      </w:pPr>
    </w:p>
    <w:p w14:paraId="286A9243" w14:textId="77777777" w:rsidR="00E611EE" w:rsidRDefault="00E611EE">
      <w:pPr>
        <w:spacing w:before="14" w:line="280" w:lineRule="exact"/>
        <w:rPr>
          <w:sz w:val="28"/>
          <w:szCs w:val="28"/>
        </w:rPr>
      </w:pPr>
    </w:p>
    <w:p w14:paraId="1B79CF16" w14:textId="77777777" w:rsidR="00E611EE" w:rsidRDefault="00000000">
      <w:pPr>
        <w:spacing w:line="260" w:lineRule="exact"/>
        <w:ind w:left="108" w:right="-55"/>
        <w:rPr>
          <w:sz w:val="23"/>
          <w:szCs w:val="23"/>
        </w:rPr>
      </w:pPr>
      <w:r>
        <w:pict w14:anchorId="5EF54596">
          <v:group id="_x0000_s2529" style="position:absolute;left:0;text-align:left;margin-left:251.3pt;margin-top:-56pt;width:6.5pt;height:6.7pt;z-index:-5537;mso-position-horizontal-relative:page" coordorigin="5026,-1120" coordsize="130,134">
            <v:shape id="_x0000_s2530" style="position:absolute;left:5026;top:-1120;width:130;height:134" coordorigin="5026,-1120" coordsize="130,134" path="m5026,-1000r14,15l5155,-1105r-14,-15l5026,-1000xe" fillcolor="black" stroked="f">
              <v:path arrowok="t"/>
            </v:shape>
            <w10:wrap anchorx="page"/>
          </v:group>
        </w:pict>
      </w:r>
      <w:r>
        <w:rPr>
          <w:spacing w:val="5"/>
          <w:position w:val="-1"/>
          <w:sz w:val="23"/>
          <w:szCs w:val="23"/>
        </w:rPr>
        <w:t>2</w:t>
      </w:r>
      <w:r>
        <w:rPr>
          <w:spacing w:val="-5"/>
          <w:position w:val="-1"/>
          <w:sz w:val="23"/>
          <w:szCs w:val="23"/>
        </w:rPr>
        <w:t>.</w:t>
      </w:r>
      <w:r>
        <w:rPr>
          <w:spacing w:val="5"/>
          <w:position w:val="-1"/>
          <w:sz w:val="23"/>
          <w:szCs w:val="23"/>
        </w:rPr>
        <w:t>0</w:t>
      </w:r>
      <w:r>
        <w:rPr>
          <w:position w:val="-1"/>
          <w:sz w:val="23"/>
          <w:szCs w:val="23"/>
        </w:rPr>
        <w:t>0</w:t>
      </w:r>
      <w:r>
        <w:rPr>
          <w:spacing w:val="-4"/>
          <w:position w:val="-1"/>
          <w:sz w:val="23"/>
          <w:szCs w:val="23"/>
        </w:rPr>
        <w:t>1</w:t>
      </w:r>
      <w:r>
        <w:rPr>
          <w:position w:val="-1"/>
          <w:sz w:val="23"/>
          <w:szCs w:val="23"/>
        </w:rPr>
        <w:t>1</w:t>
      </w:r>
      <w:r>
        <w:rPr>
          <w:spacing w:val="5"/>
          <w:position w:val="-1"/>
          <w:sz w:val="23"/>
          <w:szCs w:val="23"/>
        </w:rPr>
        <w:t>00</w:t>
      </w:r>
      <w:r>
        <w:rPr>
          <w:spacing w:val="-9"/>
          <w:position w:val="-1"/>
          <w:sz w:val="23"/>
          <w:szCs w:val="23"/>
        </w:rPr>
        <w:t>1</w:t>
      </w:r>
      <w:r>
        <w:rPr>
          <w:position w:val="-1"/>
          <w:sz w:val="23"/>
          <w:szCs w:val="23"/>
        </w:rPr>
        <w:t>1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–</w:t>
      </w:r>
      <w:r>
        <w:rPr>
          <w:spacing w:val="3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0</w:t>
      </w:r>
      <w:r>
        <w:rPr>
          <w:spacing w:val="5"/>
          <w:position w:val="-1"/>
          <w:sz w:val="23"/>
          <w:szCs w:val="23"/>
        </w:rPr>
        <w:t>00</w:t>
      </w:r>
      <w:r>
        <w:rPr>
          <w:position w:val="-1"/>
          <w:sz w:val="23"/>
          <w:szCs w:val="23"/>
        </w:rPr>
        <w:t>1</w:t>
      </w:r>
      <w:r>
        <w:rPr>
          <w:spacing w:val="5"/>
          <w:position w:val="-1"/>
          <w:sz w:val="23"/>
          <w:szCs w:val="23"/>
        </w:rPr>
        <w:t>0</w:t>
      </w:r>
      <w:r>
        <w:rPr>
          <w:spacing w:val="-5"/>
          <w:position w:val="-1"/>
          <w:sz w:val="23"/>
          <w:szCs w:val="23"/>
        </w:rPr>
        <w:t>1</w:t>
      </w:r>
      <w:r>
        <w:rPr>
          <w:position w:val="-1"/>
          <w:sz w:val="23"/>
          <w:szCs w:val="23"/>
        </w:rPr>
        <w:t>10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=</w:t>
      </w:r>
      <w:r>
        <w:rPr>
          <w:spacing w:val="38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0</w:t>
      </w:r>
      <w:r>
        <w:rPr>
          <w:spacing w:val="5"/>
          <w:position w:val="-1"/>
          <w:sz w:val="23"/>
          <w:szCs w:val="23"/>
        </w:rPr>
        <w:t>00</w:t>
      </w:r>
      <w:r>
        <w:rPr>
          <w:spacing w:val="-9"/>
          <w:position w:val="-1"/>
          <w:sz w:val="23"/>
          <w:szCs w:val="23"/>
        </w:rPr>
        <w:t>1</w:t>
      </w:r>
      <w:r>
        <w:rPr>
          <w:spacing w:val="-5"/>
          <w:position w:val="-1"/>
          <w:sz w:val="23"/>
          <w:szCs w:val="23"/>
        </w:rPr>
        <w:t>1</w:t>
      </w:r>
      <w:r>
        <w:rPr>
          <w:position w:val="-1"/>
          <w:sz w:val="23"/>
          <w:szCs w:val="23"/>
        </w:rPr>
        <w:t>1</w:t>
      </w:r>
      <w:r>
        <w:rPr>
          <w:spacing w:val="5"/>
          <w:position w:val="-1"/>
          <w:sz w:val="23"/>
          <w:szCs w:val="23"/>
        </w:rPr>
        <w:t>0</w:t>
      </w:r>
      <w:r>
        <w:rPr>
          <w:position w:val="-1"/>
          <w:sz w:val="23"/>
          <w:szCs w:val="23"/>
        </w:rPr>
        <w:t xml:space="preserve">1      </w:t>
      </w:r>
      <w:r>
        <w:rPr>
          <w:spacing w:val="28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1</w:t>
      </w:r>
    </w:p>
    <w:p w14:paraId="2B0A420E" w14:textId="77777777" w:rsidR="00E611EE" w:rsidRDefault="00000000">
      <w:pPr>
        <w:spacing w:before="46"/>
        <w:rPr>
          <w:sz w:val="13"/>
          <w:szCs w:val="1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4227" w:space="1876"/>
            <w:col w:w="2897"/>
          </w:cols>
        </w:sectPr>
      </w:pPr>
      <w:r>
        <w:br w:type="column"/>
      </w:r>
      <w:r>
        <w:rPr>
          <w:spacing w:val="-1"/>
          <w:sz w:val="13"/>
          <w:szCs w:val="13"/>
        </w:rPr>
        <w:t>(</w:t>
      </w:r>
      <w:proofErr w:type="gramStart"/>
      <w:r>
        <w:rPr>
          <w:spacing w:val="5"/>
          <w:sz w:val="13"/>
          <w:szCs w:val="13"/>
        </w:rPr>
        <w:t>b</w:t>
      </w:r>
      <w:r>
        <w:rPr>
          <w:spacing w:val="-2"/>
          <w:sz w:val="13"/>
          <w:szCs w:val="13"/>
        </w:rPr>
        <w:t>a</w:t>
      </w:r>
      <w:r>
        <w:rPr>
          <w:spacing w:val="1"/>
          <w:sz w:val="13"/>
          <w:szCs w:val="13"/>
        </w:rPr>
        <w:t>s</w:t>
      </w:r>
      <w:r>
        <w:rPr>
          <w:sz w:val="13"/>
          <w:szCs w:val="13"/>
        </w:rPr>
        <w:t xml:space="preserve">e </w:t>
      </w:r>
      <w:r>
        <w:rPr>
          <w:spacing w:val="8"/>
          <w:sz w:val="13"/>
          <w:szCs w:val="13"/>
        </w:rPr>
        <w:t xml:space="preserve"> </w:t>
      </w:r>
      <w:r>
        <w:rPr>
          <w:spacing w:val="5"/>
          <w:w w:val="103"/>
          <w:sz w:val="13"/>
          <w:szCs w:val="13"/>
        </w:rPr>
        <w:t>1</w:t>
      </w:r>
      <w:r>
        <w:rPr>
          <w:w w:val="103"/>
          <w:sz w:val="13"/>
          <w:szCs w:val="13"/>
        </w:rPr>
        <w:t>0</w:t>
      </w:r>
      <w:proofErr w:type="gramEnd"/>
      <w:r>
        <w:rPr>
          <w:w w:val="103"/>
          <w:sz w:val="13"/>
          <w:szCs w:val="13"/>
        </w:rPr>
        <w:t>)</w:t>
      </w:r>
    </w:p>
    <w:p w14:paraId="4394DC5E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40D6CE5A" w14:textId="77777777" w:rsidR="00E611EE" w:rsidRDefault="00000000">
      <w:pPr>
        <w:spacing w:line="260" w:lineRule="exact"/>
        <w:ind w:left="3946"/>
        <w:rPr>
          <w:sz w:val="23"/>
          <w:szCs w:val="23"/>
        </w:rPr>
      </w:pPr>
      <w:r>
        <w:pict w14:anchorId="027B83AE">
          <v:group id="_x0000_s2527" style="position:absolute;left:0;text-align:left;margin-left:273.85pt;margin-top:20.35pt;width:6.7pt;height:6.5pt;z-index:-5536;mso-position-horizontal-relative:page" coordorigin="5477,407" coordsize="134,130">
            <v:shape id="_x0000_s2528" style="position:absolute;left:5477;top:407;width:134;height:130" coordorigin="5477,407" coordsize="134,130" path="m5477,522r14,14l5611,421r-14,-14l5477,522xe" fillcolor="black" stroked="f">
              <v:path arrowok="t"/>
            </v:shape>
            <w10:wrap anchorx="page"/>
          </v:group>
        </w:pict>
      </w:r>
      <w:r>
        <w:pict w14:anchorId="57776B2C">
          <v:group id="_x0000_s2525" style="position:absolute;left:0;text-align:left;margin-left:285.85pt;margin-top:20.35pt;width:6.7pt;height:6.5pt;z-index:-5535;mso-position-horizontal-relative:page" coordorigin="5717,407" coordsize="134,130">
            <v:shape id="_x0000_s2526" style="position:absolute;left:5717;top:407;width:134;height:130" coordorigin="5717,407" coordsize="134,130" path="m5717,522r14,14l5851,421r-14,-14l5717,522xe" fillcolor="black" stroked="f">
              <v:path arrowok="t"/>
            </v:shape>
            <w10:wrap anchorx="page"/>
          </v:group>
        </w:pict>
      </w:r>
      <w:proofErr w:type="gramStart"/>
      <w:r>
        <w:rPr>
          <w:position w:val="-1"/>
          <w:sz w:val="23"/>
          <w:szCs w:val="23"/>
        </w:rPr>
        <w:t xml:space="preserve">0 </w:t>
      </w:r>
      <w:r>
        <w:rPr>
          <w:spacing w:val="10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0</w:t>
      </w:r>
      <w:proofErr w:type="gramEnd"/>
      <w:r>
        <w:rPr>
          <w:position w:val="-1"/>
          <w:sz w:val="23"/>
          <w:szCs w:val="23"/>
        </w:rPr>
        <w:t xml:space="preserve"> </w:t>
      </w:r>
      <w:r>
        <w:rPr>
          <w:spacing w:val="10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 xml:space="preserve">1 </w:t>
      </w:r>
      <w:r>
        <w:rPr>
          <w:spacing w:val="10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 xml:space="preserve">1                 </w:t>
      </w:r>
      <w:r>
        <w:rPr>
          <w:spacing w:val="52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b</w:t>
      </w:r>
      <w:r>
        <w:rPr>
          <w:position w:val="-1"/>
          <w:sz w:val="23"/>
          <w:szCs w:val="23"/>
        </w:rPr>
        <w:t>or</w:t>
      </w:r>
      <w:r>
        <w:rPr>
          <w:spacing w:val="5"/>
          <w:position w:val="-1"/>
          <w:sz w:val="23"/>
          <w:szCs w:val="23"/>
        </w:rPr>
        <w:t>r</w:t>
      </w:r>
      <w:r>
        <w:rPr>
          <w:position w:val="-1"/>
          <w:sz w:val="23"/>
          <w:szCs w:val="23"/>
        </w:rPr>
        <w:t>o</w:t>
      </w:r>
      <w:r>
        <w:rPr>
          <w:spacing w:val="7"/>
          <w:position w:val="-1"/>
          <w:sz w:val="23"/>
          <w:szCs w:val="23"/>
        </w:rPr>
        <w:t>w</w:t>
      </w:r>
      <w:r>
        <w:rPr>
          <w:position w:val="-1"/>
          <w:sz w:val="23"/>
          <w:szCs w:val="23"/>
        </w:rPr>
        <w:t>s</w:t>
      </w:r>
    </w:p>
    <w:p w14:paraId="0BB7221F" w14:textId="77777777" w:rsidR="00E611EE" w:rsidRDefault="00E611EE">
      <w:pPr>
        <w:spacing w:before="5" w:line="180" w:lineRule="exact"/>
        <w:rPr>
          <w:sz w:val="19"/>
          <w:szCs w:val="19"/>
        </w:rPr>
      </w:pPr>
    </w:p>
    <w:p w14:paraId="0BA4C76C" w14:textId="77777777" w:rsidR="00E611EE" w:rsidRDefault="00000000">
      <w:pPr>
        <w:spacing w:before="46" w:line="140" w:lineRule="exact"/>
        <w:ind w:right="1642"/>
        <w:jc w:val="right"/>
        <w:rPr>
          <w:sz w:val="13"/>
          <w:szCs w:val="13"/>
        </w:rPr>
      </w:pPr>
      <w:r>
        <w:rPr>
          <w:spacing w:val="-1"/>
          <w:sz w:val="13"/>
          <w:szCs w:val="13"/>
        </w:rPr>
        <w:t>(</w:t>
      </w:r>
      <w:proofErr w:type="gramStart"/>
      <w:r>
        <w:rPr>
          <w:spacing w:val="5"/>
          <w:sz w:val="13"/>
          <w:szCs w:val="13"/>
        </w:rPr>
        <w:t>b</w:t>
      </w:r>
      <w:r>
        <w:rPr>
          <w:spacing w:val="-2"/>
          <w:sz w:val="13"/>
          <w:szCs w:val="13"/>
        </w:rPr>
        <w:t>a</w:t>
      </w:r>
      <w:r>
        <w:rPr>
          <w:spacing w:val="1"/>
          <w:sz w:val="13"/>
          <w:szCs w:val="13"/>
        </w:rPr>
        <w:t>s</w:t>
      </w:r>
      <w:r>
        <w:rPr>
          <w:sz w:val="13"/>
          <w:szCs w:val="13"/>
        </w:rPr>
        <w:t xml:space="preserve">e </w:t>
      </w:r>
      <w:r>
        <w:rPr>
          <w:spacing w:val="8"/>
          <w:sz w:val="13"/>
          <w:szCs w:val="13"/>
        </w:rPr>
        <w:t xml:space="preserve"> </w:t>
      </w:r>
      <w:r>
        <w:rPr>
          <w:spacing w:val="5"/>
          <w:w w:val="103"/>
          <w:sz w:val="13"/>
          <w:szCs w:val="13"/>
        </w:rPr>
        <w:t>1</w:t>
      </w:r>
      <w:r>
        <w:rPr>
          <w:w w:val="103"/>
          <w:sz w:val="13"/>
          <w:szCs w:val="13"/>
        </w:rPr>
        <w:t>0</w:t>
      </w:r>
      <w:proofErr w:type="gramEnd"/>
      <w:r>
        <w:rPr>
          <w:w w:val="103"/>
          <w:sz w:val="13"/>
          <w:szCs w:val="13"/>
        </w:rPr>
        <w:t>)</w:t>
      </w:r>
    </w:p>
    <w:p w14:paraId="4B832AA3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02079618" w14:textId="77777777" w:rsidR="00E611EE" w:rsidRDefault="00000000">
      <w:pPr>
        <w:spacing w:before="46" w:line="140" w:lineRule="exact"/>
        <w:ind w:right="1642"/>
        <w:jc w:val="right"/>
        <w:rPr>
          <w:sz w:val="13"/>
          <w:szCs w:val="13"/>
        </w:rPr>
      </w:pPr>
      <w:r>
        <w:pict w14:anchorId="1B576356">
          <v:shape id="_x0000_s2524" type="#_x0000_t202" style="position:absolute;left:0;text-align:left;margin-left:233.05pt;margin-top:-26.55pt;width:190.9pt;height:59.2pt;z-index:-5533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64"/>
                    <w:gridCol w:w="477"/>
                    <w:gridCol w:w="240"/>
                    <w:gridCol w:w="240"/>
                    <w:gridCol w:w="240"/>
                    <w:gridCol w:w="485"/>
                    <w:gridCol w:w="1097"/>
                    <w:gridCol w:w="474"/>
                  </w:tblGrid>
                  <w:tr w:rsidR="00E611EE" w14:paraId="6B139D97" w14:textId="77777777">
                    <w:trPr>
                      <w:trHeight w:hRule="exact" w:val="383"/>
                    </w:trPr>
                    <w:tc>
                      <w:tcPr>
                        <w:tcW w:w="5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3434F0" w14:textId="77777777" w:rsidR="00E611EE" w:rsidRDefault="00000000">
                        <w:pPr>
                          <w:spacing w:before="70"/>
                          <w:ind w:right="70"/>
                          <w:jc w:val="right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4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4DF902A" w14:textId="77777777" w:rsidR="00E611EE" w:rsidRDefault="00000000">
                        <w:pPr>
                          <w:spacing w:before="70"/>
                          <w:ind w:left="55"/>
                          <w:rPr>
                            <w:sz w:val="23"/>
                            <w:szCs w:val="23"/>
                          </w:rPr>
                        </w:pPr>
                        <w:proofErr w:type="gramStart"/>
                        <w:r>
                          <w:rPr>
                            <w:sz w:val="23"/>
                            <w:szCs w:val="23"/>
                          </w:rPr>
                          <w:t xml:space="preserve">0 </w:t>
                        </w:r>
                        <w:r>
                          <w:rPr>
                            <w:spacing w:val="10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  <w:proofErr w:type="gramEnd"/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FAA5ED9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6056F29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86354C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48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CB78C0C" w14:textId="77777777" w:rsidR="00E611EE" w:rsidRDefault="00000000">
                        <w:pPr>
                          <w:spacing w:before="70"/>
                          <w:ind w:left="53"/>
                          <w:rPr>
                            <w:sz w:val="23"/>
                            <w:szCs w:val="23"/>
                          </w:rPr>
                        </w:pPr>
                        <w:proofErr w:type="gramStart"/>
                        <w:r>
                          <w:rPr>
                            <w:sz w:val="23"/>
                            <w:szCs w:val="23"/>
                          </w:rPr>
                          <w:t xml:space="preserve">1 </w:t>
                        </w:r>
                        <w:r>
                          <w:rPr>
                            <w:spacing w:val="10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  <w:proofErr w:type="gramEnd"/>
                      </w:p>
                    </w:tc>
                    <w:tc>
                      <w:tcPr>
                        <w:tcW w:w="109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8848C05" w14:textId="77777777" w:rsidR="00E611EE" w:rsidRDefault="00000000">
                        <w:pPr>
                          <w:spacing w:before="70"/>
                          <w:ind w:right="204"/>
                          <w:jc w:val="right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=</w:t>
                        </w:r>
                      </w:p>
                    </w:tc>
                    <w:tc>
                      <w:tcPr>
                        <w:tcW w:w="4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FFC3F42" w14:textId="77777777" w:rsidR="00E611EE" w:rsidRDefault="00000000">
                        <w:pPr>
                          <w:spacing w:before="70"/>
                          <w:ind w:left="204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51</w:t>
                        </w:r>
                      </w:p>
                    </w:tc>
                  </w:tr>
                  <w:tr w:rsidR="00E611EE" w14:paraId="02DBCD06" w14:textId="77777777">
                    <w:trPr>
                      <w:trHeight w:hRule="exact" w:val="388"/>
                    </w:trPr>
                    <w:tc>
                      <w:tcPr>
                        <w:tcW w:w="564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6A91A928" w14:textId="77777777" w:rsidR="00E611EE" w:rsidRDefault="00000000">
                        <w:pPr>
                          <w:spacing w:before="23"/>
                          <w:ind w:left="158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- </w:t>
                        </w:r>
                        <w:r>
                          <w:rPr>
                            <w:spacing w:val="43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477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711354BF" w14:textId="77777777" w:rsidR="00E611EE" w:rsidRDefault="00000000">
                        <w:pPr>
                          <w:spacing w:before="23"/>
                          <w:ind w:left="70"/>
                          <w:rPr>
                            <w:sz w:val="23"/>
                            <w:szCs w:val="23"/>
                          </w:rPr>
                        </w:pPr>
                        <w:proofErr w:type="gramStart"/>
                        <w:r>
                          <w:rPr>
                            <w:sz w:val="23"/>
                            <w:szCs w:val="23"/>
                          </w:rPr>
                          <w:t xml:space="preserve">0 </w:t>
                        </w:r>
                        <w:r>
                          <w:rPr>
                            <w:spacing w:val="10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  <w:proofErr w:type="gramEnd"/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0DA70ED6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5CF0ED80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21D42576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485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62ADF12A" w14:textId="77777777" w:rsidR="00E611EE" w:rsidRDefault="00000000">
                        <w:pPr>
                          <w:spacing w:before="23"/>
                          <w:ind w:left="72"/>
                          <w:rPr>
                            <w:sz w:val="23"/>
                            <w:szCs w:val="23"/>
                          </w:rPr>
                        </w:pPr>
                        <w:proofErr w:type="gramStart"/>
                        <w:r>
                          <w:rPr>
                            <w:sz w:val="23"/>
                            <w:szCs w:val="23"/>
                          </w:rPr>
                          <w:t xml:space="preserve">1 </w:t>
                        </w:r>
                        <w:r>
                          <w:rPr>
                            <w:spacing w:val="10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  <w:proofErr w:type="gramEnd"/>
                      </w:p>
                    </w:tc>
                    <w:tc>
                      <w:tcPr>
                        <w:tcW w:w="109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09B52B" w14:textId="77777777" w:rsidR="00E611EE" w:rsidRDefault="00000000">
                        <w:pPr>
                          <w:spacing w:before="23"/>
                          <w:ind w:right="204"/>
                          <w:jc w:val="right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=</w:t>
                        </w:r>
                      </w:p>
                    </w:tc>
                    <w:tc>
                      <w:tcPr>
                        <w:tcW w:w="4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781573" w14:textId="77777777" w:rsidR="00E611EE" w:rsidRDefault="00000000">
                        <w:pPr>
                          <w:spacing w:before="23"/>
                          <w:ind w:left="204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22</w:t>
                        </w:r>
                      </w:p>
                    </w:tc>
                  </w:tr>
                  <w:tr w:rsidR="00E611EE" w14:paraId="1FB8C6E1" w14:textId="77777777">
                    <w:trPr>
                      <w:trHeight w:hRule="exact" w:val="413"/>
                    </w:trPr>
                    <w:tc>
                      <w:tcPr>
                        <w:tcW w:w="564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4555168D" w14:textId="77777777" w:rsidR="00E611EE" w:rsidRDefault="00000000">
                        <w:pPr>
                          <w:spacing w:before="53"/>
                          <w:ind w:right="70"/>
                          <w:jc w:val="right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477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6C4F01FA" w14:textId="77777777" w:rsidR="00E611EE" w:rsidRDefault="00000000">
                        <w:pPr>
                          <w:spacing w:before="53"/>
                          <w:ind w:left="55"/>
                          <w:rPr>
                            <w:sz w:val="23"/>
                            <w:szCs w:val="23"/>
                          </w:rPr>
                        </w:pPr>
                        <w:proofErr w:type="gramStart"/>
                        <w:r>
                          <w:rPr>
                            <w:sz w:val="23"/>
                            <w:szCs w:val="23"/>
                          </w:rPr>
                          <w:t xml:space="preserve">0 </w:t>
                        </w:r>
                        <w:r>
                          <w:rPr>
                            <w:spacing w:val="10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sz w:val="23"/>
                            <w:szCs w:val="23"/>
                          </w:rPr>
                          <w:t>0</w:t>
                        </w:r>
                        <w:proofErr w:type="gramEnd"/>
                      </w:p>
                    </w:tc>
                    <w:tc>
                      <w:tcPr>
                        <w:tcW w:w="240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2E0BD419" w14:textId="77777777" w:rsidR="00E611EE" w:rsidRDefault="00000000">
                        <w:pPr>
                          <w:spacing w:before="53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16D49BBA" w14:textId="77777777" w:rsidR="00E611EE" w:rsidRDefault="00000000">
                        <w:pPr>
                          <w:spacing w:before="53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240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7566DD79" w14:textId="77777777" w:rsidR="00E611EE" w:rsidRDefault="00000000">
                        <w:pPr>
                          <w:spacing w:before="53"/>
                          <w:ind w:left="53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485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064B5FED" w14:textId="77777777" w:rsidR="00E611EE" w:rsidRDefault="00000000">
                        <w:pPr>
                          <w:spacing w:before="53"/>
                          <w:ind w:left="53"/>
                          <w:rPr>
                            <w:sz w:val="23"/>
                            <w:szCs w:val="23"/>
                          </w:rPr>
                        </w:pPr>
                        <w:proofErr w:type="gramStart"/>
                        <w:r>
                          <w:rPr>
                            <w:sz w:val="23"/>
                            <w:szCs w:val="23"/>
                          </w:rPr>
                          <w:t xml:space="preserve">0 </w:t>
                        </w:r>
                        <w:r>
                          <w:rPr>
                            <w:spacing w:val="10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sz w:val="23"/>
                            <w:szCs w:val="23"/>
                          </w:rPr>
                          <w:t>1</w:t>
                        </w:r>
                        <w:proofErr w:type="gramEnd"/>
                      </w:p>
                    </w:tc>
                    <w:tc>
                      <w:tcPr>
                        <w:tcW w:w="109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4ABA90B" w14:textId="77777777" w:rsidR="00E611EE" w:rsidRDefault="00000000">
                        <w:pPr>
                          <w:spacing w:before="53"/>
                          <w:ind w:right="204"/>
                          <w:jc w:val="right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=</w:t>
                        </w:r>
                      </w:p>
                    </w:tc>
                    <w:tc>
                      <w:tcPr>
                        <w:tcW w:w="4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880C957" w14:textId="77777777" w:rsidR="00E611EE" w:rsidRDefault="00000000">
                        <w:pPr>
                          <w:spacing w:before="53"/>
                          <w:ind w:left="204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>29</w:t>
                        </w:r>
                      </w:p>
                    </w:tc>
                  </w:tr>
                </w:tbl>
                <w:p w14:paraId="0EB26907" w14:textId="77777777" w:rsidR="00E611EE" w:rsidRDefault="00E611EE"/>
              </w:txbxContent>
            </v:textbox>
            <w10:wrap anchorx="page"/>
          </v:shape>
        </w:pict>
      </w:r>
      <w:r>
        <w:rPr>
          <w:spacing w:val="-1"/>
          <w:sz w:val="13"/>
          <w:szCs w:val="13"/>
        </w:rPr>
        <w:t>(</w:t>
      </w:r>
      <w:proofErr w:type="gramStart"/>
      <w:r>
        <w:rPr>
          <w:spacing w:val="5"/>
          <w:sz w:val="13"/>
          <w:szCs w:val="13"/>
        </w:rPr>
        <w:t>b</w:t>
      </w:r>
      <w:r>
        <w:rPr>
          <w:spacing w:val="-2"/>
          <w:sz w:val="13"/>
          <w:szCs w:val="13"/>
        </w:rPr>
        <w:t>a</w:t>
      </w:r>
      <w:r>
        <w:rPr>
          <w:spacing w:val="1"/>
          <w:sz w:val="13"/>
          <w:szCs w:val="13"/>
        </w:rPr>
        <w:t>s</w:t>
      </w:r>
      <w:r>
        <w:rPr>
          <w:sz w:val="13"/>
          <w:szCs w:val="13"/>
        </w:rPr>
        <w:t xml:space="preserve">e </w:t>
      </w:r>
      <w:r>
        <w:rPr>
          <w:spacing w:val="8"/>
          <w:sz w:val="13"/>
          <w:szCs w:val="13"/>
        </w:rPr>
        <w:t xml:space="preserve"> </w:t>
      </w:r>
      <w:r>
        <w:rPr>
          <w:spacing w:val="5"/>
          <w:w w:val="103"/>
          <w:sz w:val="13"/>
          <w:szCs w:val="13"/>
        </w:rPr>
        <w:t>1</w:t>
      </w:r>
      <w:r>
        <w:rPr>
          <w:w w:val="103"/>
          <w:sz w:val="13"/>
          <w:szCs w:val="13"/>
        </w:rPr>
        <w:t>0</w:t>
      </w:r>
      <w:proofErr w:type="gramEnd"/>
      <w:r>
        <w:rPr>
          <w:w w:val="103"/>
          <w:sz w:val="13"/>
          <w:szCs w:val="13"/>
        </w:rPr>
        <w:t>)</w:t>
      </w:r>
    </w:p>
    <w:p w14:paraId="7815D941" w14:textId="77777777" w:rsidR="00E611EE" w:rsidRDefault="00E611EE">
      <w:pPr>
        <w:spacing w:before="3" w:line="220" w:lineRule="exact"/>
        <w:rPr>
          <w:sz w:val="22"/>
          <w:szCs w:val="22"/>
        </w:rPr>
      </w:pPr>
    </w:p>
    <w:p w14:paraId="793C77D7" w14:textId="77777777" w:rsidR="00E611EE" w:rsidRDefault="00000000">
      <w:pPr>
        <w:spacing w:before="46"/>
        <w:ind w:right="1642"/>
        <w:jc w:val="right"/>
        <w:rPr>
          <w:sz w:val="13"/>
          <w:szCs w:val="1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spacing w:val="-1"/>
          <w:sz w:val="13"/>
          <w:szCs w:val="13"/>
        </w:rPr>
        <w:t>(</w:t>
      </w:r>
      <w:proofErr w:type="gramStart"/>
      <w:r>
        <w:rPr>
          <w:spacing w:val="5"/>
          <w:sz w:val="13"/>
          <w:szCs w:val="13"/>
        </w:rPr>
        <w:t>b</w:t>
      </w:r>
      <w:r>
        <w:rPr>
          <w:spacing w:val="-2"/>
          <w:sz w:val="13"/>
          <w:szCs w:val="13"/>
        </w:rPr>
        <w:t>a</w:t>
      </w:r>
      <w:r>
        <w:rPr>
          <w:spacing w:val="1"/>
          <w:sz w:val="13"/>
          <w:szCs w:val="13"/>
        </w:rPr>
        <w:t>s</w:t>
      </w:r>
      <w:r>
        <w:rPr>
          <w:sz w:val="13"/>
          <w:szCs w:val="13"/>
        </w:rPr>
        <w:t xml:space="preserve">e </w:t>
      </w:r>
      <w:r>
        <w:rPr>
          <w:spacing w:val="8"/>
          <w:sz w:val="13"/>
          <w:szCs w:val="13"/>
        </w:rPr>
        <w:t xml:space="preserve"> </w:t>
      </w:r>
      <w:r>
        <w:rPr>
          <w:spacing w:val="5"/>
          <w:w w:val="103"/>
          <w:sz w:val="13"/>
          <w:szCs w:val="13"/>
        </w:rPr>
        <w:t>1</w:t>
      </w:r>
      <w:r>
        <w:rPr>
          <w:w w:val="103"/>
          <w:sz w:val="13"/>
          <w:szCs w:val="13"/>
        </w:rPr>
        <w:t>0</w:t>
      </w:r>
      <w:proofErr w:type="gramEnd"/>
      <w:r>
        <w:rPr>
          <w:w w:val="103"/>
          <w:sz w:val="13"/>
          <w:szCs w:val="13"/>
        </w:rPr>
        <w:t>)</w:t>
      </w:r>
    </w:p>
    <w:p w14:paraId="1FCE7329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4E24AFB4" w14:textId="77777777" w:rsidR="00E611EE" w:rsidRDefault="00E611EE">
      <w:pPr>
        <w:spacing w:line="200" w:lineRule="exact"/>
      </w:pPr>
    </w:p>
    <w:p w14:paraId="707574FD" w14:textId="77777777" w:rsidR="00E611EE" w:rsidRDefault="00000000">
      <w:pPr>
        <w:spacing w:before="30"/>
        <w:ind w:left="468"/>
        <w:rPr>
          <w:sz w:val="23"/>
          <w:szCs w:val="23"/>
        </w:rPr>
      </w:pPr>
      <w:r>
        <w:pict w14:anchorId="028A9763">
          <v:group id="_x0000_s2522" style="position:absolute;left:0;text-align:left;margin-left:87.1pt;margin-top:108.7pt;width:438.5pt;height:0;z-index:-5530;mso-position-horizontal-relative:page;mso-position-vertical-relative:page" coordorigin="1742,2174" coordsize="8770,0">
            <v:shape id="_x0000_s2523" style="position:absolute;left:1742;top:2174;width:8770;height:0" coordorigin="1742,2174" coordsize="8770,0" path="m1742,2174r8770,e" filled="f" strokeweight="1.06pt">
              <v:path arrowok="t"/>
            </v:shape>
            <w10:wrap anchorx="page" anchory="page"/>
          </v:group>
        </w:pict>
      </w: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2.</w:t>
      </w:r>
      <w:r>
        <w:rPr>
          <w:b/>
          <w:sz w:val="23"/>
          <w:szCs w:val="23"/>
        </w:rPr>
        <w:t>4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y</w:t>
      </w:r>
      <w:r>
        <w:rPr>
          <w:b/>
          <w:spacing w:val="43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r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</w:p>
    <w:p w14:paraId="6515FDA0" w14:textId="77777777" w:rsidR="00E611EE" w:rsidRDefault="00000000">
      <w:pPr>
        <w:tabs>
          <w:tab w:val="left" w:pos="820"/>
        </w:tabs>
        <w:spacing w:before="50" w:line="251" w:lineRule="auto"/>
        <w:ind w:left="828" w:right="122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2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d</w:t>
      </w:r>
      <w:r>
        <w:rPr>
          <w:spacing w:val="2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p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,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(A</w:t>
      </w:r>
      <w:r>
        <w:rPr>
          <w:spacing w:val="26"/>
          <w:sz w:val="23"/>
          <w:szCs w:val="23"/>
        </w:rPr>
        <w:t xml:space="preserve"> </w:t>
      </w:r>
      <w:r>
        <w:rPr>
          <w:sz w:val="23"/>
          <w:szCs w:val="23"/>
        </w:rPr>
        <w:t>–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B)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=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1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3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(-</w:t>
      </w:r>
      <w:r>
        <w:rPr>
          <w:sz w:val="23"/>
          <w:szCs w:val="23"/>
        </w:rPr>
        <w:t>B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</w:p>
    <w:p w14:paraId="17AFDCBD" w14:textId="77777777" w:rsidR="00E611EE" w:rsidRDefault="00000000">
      <w:pPr>
        <w:tabs>
          <w:tab w:val="left" w:pos="820"/>
        </w:tabs>
        <w:spacing w:before="38" w:line="247" w:lineRule="auto"/>
        <w:ind w:left="828" w:right="122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5"/>
          <w:sz w:val="23"/>
          <w:szCs w:val="23"/>
        </w:rPr>
        <w:t>2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50B3EA91" w14:textId="77777777" w:rsidR="00E611EE" w:rsidRDefault="00000000">
      <w:pPr>
        <w:tabs>
          <w:tab w:val="left" w:pos="820"/>
        </w:tabs>
        <w:spacing w:before="47" w:line="247" w:lineRule="auto"/>
        <w:ind w:left="828" w:right="121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5"/>
          <w:sz w:val="23"/>
          <w:szCs w:val="23"/>
        </w:rPr>
        <w:t>2</w:t>
      </w:r>
      <w:r>
        <w:rPr>
          <w:spacing w:val="-14"/>
          <w:sz w:val="23"/>
          <w:szCs w:val="23"/>
        </w:rPr>
        <w:t>’</w:t>
      </w:r>
      <w:proofErr w:type="gramStart"/>
      <w:r>
        <w:rPr>
          <w:sz w:val="23"/>
          <w:szCs w:val="23"/>
        </w:rPr>
        <w:t xml:space="preserve">s </w:t>
      </w:r>
      <w:r>
        <w:rPr>
          <w:spacing w:val="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proofErr w:type="gramEnd"/>
      <w:r>
        <w:rPr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f  a </w:t>
      </w:r>
      <w:r>
        <w:rPr>
          <w:spacing w:val="4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 xml:space="preserve">be </w:t>
      </w:r>
      <w:r>
        <w:rPr>
          <w:spacing w:val="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5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ac</w:t>
      </w:r>
      <w:r>
        <w:rPr>
          <w:sz w:val="23"/>
          <w:szCs w:val="23"/>
        </w:rPr>
        <w:t>h</w:t>
      </w:r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t 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nd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.</w:t>
      </w:r>
    </w:p>
    <w:p w14:paraId="213AA773" w14:textId="77777777" w:rsidR="00E611EE" w:rsidRDefault="00000000">
      <w:pPr>
        <w:tabs>
          <w:tab w:val="left" w:pos="820"/>
        </w:tabs>
        <w:spacing w:before="47" w:line="247" w:lineRule="auto"/>
        <w:ind w:left="828" w:right="119" w:hanging="360"/>
        <w:rPr>
          <w:sz w:val="23"/>
          <w:szCs w:val="23"/>
        </w:rPr>
        <w:sectPr w:rsidR="00E611EE">
          <w:pgSz w:w="12240" w:h="15840"/>
          <w:pgMar w:top="1960" w:right="1560" w:bottom="280" w:left="1620" w:header="1965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ac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ng</w:t>
      </w:r>
      <w:r>
        <w:rPr>
          <w:spacing w:val="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-B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h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ee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 xml:space="preserve">h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np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pond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pu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4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6236BA65" w14:textId="77777777" w:rsidR="00E611EE" w:rsidRDefault="00000000">
      <w:pPr>
        <w:spacing w:before="47"/>
        <w:ind w:left="468"/>
        <w:rPr>
          <w:sz w:val="23"/>
          <w:szCs w:val="23"/>
        </w:rPr>
      </w:pPr>
      <w:r>
        <w:pict w14:anchorId="19DE6CD6">
          <v:shape id="_x0000_s2521" type="#_x0000_t202" style="position:absolute;left:0;text-align:left;margin-left:209.05pt;margin-top:12.35pt;width:3.35pt;height:6.7pt;z-index:-5528;mso-position-horizontal-relative:page" filled="f" stroked="f">
            <v:textbox inset="0,0,0,0">
              <w:txbxContent>
                <w:p w14:paraId="12CC7AFE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-5"/>
          <w:sz w:val="23"/>
          <w:szCs w:val="23"/>
        </w:rPr>
        <w:t xml:space="preserve"> </w:t>
      </w:r>
      <w:r>
        <w:rPr>
          <w:sz w:val="23"/>
          <w:szCs w:val="23"/>
        </w:rPr>
        <w:t>C</w:t>
      </w:r>
    </w:p>
    <w:p w14:paraId="6899A9CD" w14:textId="77777777" w:rsidR="00E611EE" w:rsidRDefault="00000000">
      <w:pPr>
        <w:spacing w:before="64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2629" w:space="105"/>
            <w:col w:w="6326"/>
          </w:cols>
        </w:sectPr>
      </w:pPr>
      <w:r>
        <w:br w:type="column"/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qu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3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</w:p>
    <w:p w14:paraId="6A141A00" w14:textId="77777777" w:rsidR="00E611EE" w:rsidRDefault="00000000">
      <w:pPr>
        <w:spacing w:before="49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rfor</w:t>
      </w:r>
      <w:r>
        <w:rPr>
          <w:spacing w:val="3"/>
          <w:sz w:val="23"/>
          <w:szCs w:val="23"/>
        </w:rPr>
        <w:t>me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me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B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,</w:t>
      </w:r>
      <w:proofErr w:type="gramEnd"/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.</w:t>
      </w:r>
    </w:p>
    <w:p w14:paraId="20366DDC" w14:textId="77777777" w:rsidR="00E611EE" w:rsidRDefault="00000000">
      <w:pPr>
        <w:spacing w:before="49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 A</w:t>
      </w:r>
      <w:r>
        <w:rPr>
          <w:spacing w:val="3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B.</w:t>
      </w:r>
    </w:p>
    <w:p w14:paraId="63214E10" w14:textId="77777777" w:rsidR="00E611EE" w:rsidRDefault="00000000">
      <w:pPr>
        <w:spacing w:before="54" w:line="260" w:lineRule="exact"/>
        <w:ind w:left="468"/>
        <w:rPr>
          <w:sz w:val="23"/>
          <w:szCs w:val="23"/>
        </w:rPr>
      </w:pPr>
      <w:r>
        <w:pict w14:anchorId="0502063F">
          <v:shape id="_x0000_s2520" type="#_x0000_t75" style="position:absolute;left:0;text-align:left;margin-left:138.95pt;margin-top:13.05pt;width:334.1pt;height:168.5pt;z-index:-5529;mso-position-horizontal-relative:page">
            <v:imagedata r:id="rId35" o:title=""/>
            <w10:wrap anchorx="page"/>
          </v:shape>
        </w:pict>
      </w:r>
      <w:r>
        <w:rPr>
          <w:rFonts w:ascii="Symbol" w:eastAsia="Symbol" w:hAnsi="Symbol" w:cs="Symbol"/>
          <w:position w:val="-1"/>
          <w:sz w:val="23"/>
          <w:szCs w:val="23"/>
        </w:rPr>
        <w:t></w:t>
      </w:r>
      <w:r>
        <w:rPr>
          <w:position w:val="-1"/>
          <w:sz w:val="23"/>
          <w:szCs w:val="23"/>
        </w:rPr>
        <w:t xml:space="preserve">   </w:t>
      </w:r>
      <w:r>
        <w:rPr>
          <w:spacing w:val="24"/>
          <w:position w:val="-1"/>
          <w:sz w:val="23"/>
          <w:szCs w:val="23"/>
        </w:rPr>
        <w:t xml:space="preserve"> </w:t>
      </w:r>
      <w:r>
        <w:rPr>
          <w:spacing w:val="-6"/>
          <w:position w:val="-1"/>
          <w:sz w:val="23"/>
          <w:szCs w:val="23"/>
        </w:rPr>
        <w:t>Wi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h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h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s</w:t>
      </w:r>
      <w:r>
        <w:rPr>
          <w:spacing w:val="55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p</w:t>
      </w:r>
      <w:r>
        <w:rPr>
          <w:spacing w:val="5"/>
          <w:position w:val="-1"/>
          <w:sz w:val="23"/>
          <w:szCs w:val="23"/>
        </w:rPr>
        <w:t>r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n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5"/>
          <w:position w:val="-1"/>
          <w:sz w:val="23"/>
          <w:szCs w:val="23"/>
        </w:rPr>
        <w:t>p</w:t>
      </w:r>
      <w:r>
        <w:rPr>
          <w:spacing w:val="-2"/>
          <w:position w:val="-1"/>
          <w:sz w:val="23"/>
          <w:szCs w:val="23"/>
        </w:rPr>
        <w:t>l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,</w:t>
      </w:r>
      <w:r>
        <w:rPr>
          <w:spacing w:val="48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a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spacing w:val="6"/>
          <w:position w:val="-1"/>
          <w:sz w:val="23"/>
          <w:szCs w:val="23"/>
        </w:rPr>
        <w:t>s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n</w:t>
      </w:r>
      <w:r>
        <w:rPr>
          <w:spacing w:val="5"/>
          <w:position w:val="-1"/>
          <w:sz w:val="23"/>
          <w:szCs w:val="23"/>
        </w:rPr>
        <w:t>g</w:t>
      </w:r>
      <w:r>
        <w:rPr>
          <w:spacing w:val="-6"/>
          <w:position w:val="-1"/>
          <w:sz w:val="23"/>
          <w:szCs w:val="23"/>
        </w:rPr>
        <w:t>l</w:t>
      </w:r>
      <w:r>
        <w:rPr>
          <w:position w:val="-1"/>
          <w:sz w:val="23"/>
          <w:szCs w:val="23"/>
        </w:rPr>
        <w:t>e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c</w:t>
      </w:r>
      <w:r>
        <w:rPr>
          <w:spacing w:val="-2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r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t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spacing w:val="-1"/>
          <w:position w:val="-1"/>
          <w:sz w:val="23"/>
          <w:szCs w:val="23"/>
        </w:rPr>
        <w:t>c</w:t>
      </w:r>
      <w:r>
        <w:rPr>
          <w:spacing w:val="3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n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b</w:t>
      </w:r>
      <w:r>
        <w:rPr>
          <w:position w:val="-1"/>
          <w:sz w:val="23"/>
          <w:szCs w:val="23"/>
        </w:rPr>
        <w:t>e</w:t>
      </w:r>
      <w:r>
        <w:rPr>
          <w:spacing w:val="42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6"/>
          <w:position w:val="-1"/>
          <w:sz w:val="23"/>
          <w:szCs w:val="23"/>
        </w:rPr>
        <w:t>s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d</w:t>
      </w:r>
      <w:r>
        <w:rPr>
          <w:spacing w:val="48"/>
          <w:position w:val="-1"/>
          <w:sz w:val="23"/>
          <w:szCs w:val="23"/>
        </w:rPr>
        <w:t xml:space="preserve"> </w:t>
      </w:r>
      <w:r>
        <w:rPr>
          <w:spacing w:val="-5"/>
          <w:position w:val="-1"/>
          <w:sz w:val="23"/>
          <w:szCs w:val="23"/>
        </w:rPr>
        <w:t>f</w:t>
      </w:r>
      <w:r>
        <w:rPr>
          <w:position w:val="-1"/>
          <w:sz w:val="23"/>
          <w:szCs w:val="23"/>
        </w:rPr>
        <w:t>or</w:t>
      </w:r>
      <w:r>
        <w:rPr>
          <w:spacing w:val="49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b</w:t>
      </w:r>
      <w:r>
        <w:rPr>
          <w:spacing w:val="-5"/>
          <w:position w:val="-1"/>
          <w:sz w:val="23"/>
          <w:szCs w:val="23"/>
        </w:rPr>
        <w:t>o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h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5"/>
          <w:position w:val="-1"/>
          <w:sz w:val="23"/>
          <w:szCs w:val="23"/>
        </w:rPr>
        <w:t>d</w:t>
      </w:r>
      <w:r>
        <w:rPr>
          <w:position w:val="-1"/>
          <w:sz w:val="23"/>
          <w:szCs w:val="23"/>
        </w:rPr>
        <w:t>d</w:t>
      </w:r>
      <w:r>
        <w:rPr>
          <w:spacing w:val="-1"/>
          <w:position w:val="-1"/>
          <w:sz w:val="23"/>
          <w:szCs w:val="23"/>
        </w:rPr>
        <w:t>i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on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nd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spacing w:val="1"/>
          <w:position w:val="-1"/>
          <w:sz w:val="23"/>
          <w:szCs w:val="23"/>
        </w:rPr>
        <w:t>s</w:t>
      </w:r>
      <w:r>
        <w:rPr>
          <w:spacing w:val="5"/>
          <w:position w:val="-1"/>
          <w:sz w:val="23"/>
          <w:szCs w:val="23"/>
        </w:rPr>
        <w:t>ub</w:t>
      </w:r>
      <w:r>
        <w:rPr>
          <w:spacing w:val="-2"/>
          <w:position w:val="-1"/>
          <w:sz w:val="23"/>
          <w:szCs w:val="23"/>
        </w:rPr>
        <w:t>t</w:t>
      </w:r>
      <w:r>
        <w:rPr>
          <w:spacing w:val="5"/>
          <w:position w:val="-1"/>
          <w:sz w:val="23"/>
          <w:szCs w:val="23"/>
        </w:rPr>
        <w:t>r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1"/>
          <w:position w:val="-1"/>
          <w:sz w:val="23"/>
          <w:szCs w:val="23"/>
        </w:rPr>
        <w:t>c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o</w:t>
      </w:r>
      <w:r>
        <w:rPr>
          <w:position w:val="-1"/>
          <w:sz w:val="23"/>
          <w:szCs w:val="23"/>
        </w:rPr>
        <w:t>n.</w:t>
      </w:r>
    </w:p>
    <w:p w14:paraId="0FBC9E0C" w14:textId="77777777" w:rsidR="00E611EE" w:rsidRDefault="00E611EE">
      <w:pPr>
        <w:spacing w:before="5" w:line="180" w:lineRule="exact"/>
        <w:rPr>
          <w:sz w:val="18"/>
          <w:szCs w:val="18"/>
        </w:rPr>
      </w:pPr>
    </w:p>
    <w:p w14:paraId="5207EADB" w14:textId="77777777" w:rsidR="00E611EE" w:rsidRDefault="00E611EE">
      <w:pPr>
        <w:spacing w:line="200" w:lineRule="exact"/>
      </w:pPr>
    </w:p>
    <w:p w14:paraId="14C9ABC1" w14:textId="77777777" w:rsidR="00E611EE" w:rsidRDefault="00E611EE">
      <w:pPr>
        <w:spacing w:line="200" w:lineRule="exact"/>
      </w:pPr>
    </w:p>
    <w:p w14:paraId="17CEB693" w14:textId="77777777" w:rsidR="00E611EE" w:rsidRDefault="00E611EE">
      <w:pPr>
        <w:spacing w:line="200" w:lineRule="exact"/>
      </w:pPr>
    </w:p>
    <w:p w14:paraId="703EE65D" w14:textId="77777777" w:rsidR="00E611EE" w:rsidRDefault="00E611EE">
      <w:pPr>
        <w:spacing w:line="200" w:lineRule="exact"/>
      </w:pPr>
    </w:p>
    <w:p w14:paraId="38186A22" w14:textId="77777777" w:rsidR="00E611EE" w:rsidRDefault="00E611EE">
      <w:pPr>
        <w:spacing w:line="200" w:lineRule="exact"/>
      </w:pPr>
    </w:p>
    <w:p w14:paraId="1BAC6701" w14:textId="77777777" w:rsidR="00E611EE" w:rsidRDefault="00E611EE">
      <w:pPr>
        <w:spacing w:line="200" w:lineRule="exact"/>
      </w:pPr>
    </w:p>
    <w:p w14:paraId="3FF8643C" w14:textId="77777777" w:rsidR="00E611EE" w:rsidRDefault="00E611EE">
      <w:pPr>
        <w:spacing w:line="200" w:lineRule="exact"/>
      </w:pPr>
    </w:p>
    <w:p w14:paraId="372A2797" w14:textId="77777777" w:rsidR="00E611EE" w:rsidRDefault="00E611EE">
      <w:pPr>
        <w:spacing w:line="200" w:lineRule="exact"/>
      </w:pPr>
    </w:p>
    <w:p w14:paraId="673DA4DE" w14:textId="77777777" w:rsidR="00E611EE" w:rsidRDefault="00E611EE">
      <w:pPr>
        <w:spacing w:line="200" w:lineRule="exact"/>
      </w:pPr>
    </w:p>
    <w:p w14:paraId="42EAD0C2" w14:textId="77777777" w:rsidR="00E611EE" w:rsidRDefault="00E611EE">
      <w:pPr>
        <w:spacing w:line="200" w:lineRule="exact"/>
      </w:pPr>
    </w:p>
    <w:p w14:paraId="455782D6" w14:textId="77777777" w:rsidR="00E611EE" w:rsidRDefault="00E611EE">
      <w:pPr>
        <w:spacing w:line="200" w:lineRule="exact"/>
      </w:pPr>
    </w:p>
    <w:p w14:paraId="494315D9" w14:textId="77777777" w:rsidR="00E611EE" w:rsidRDefault="00E611EE">
      <w:pPr>
        <w:spacing w:line="200" w:lineRule="exact"/>
      </w:pPr>
    </w:p>
    <w:p w14:paraId="2DA9F1F6" w14:textId="77777777" w:rsidR="00E611EE" w:rsidRDefault="00E611EE">
      <w:pPr>
        <w:spacing w:line="200" w:lineRule="exact"/>
      </w:pPr>
    </w:p>
    <w:p w14:paraId="6BB432D2" w14:textId="77777777" w:rsidR="00E611EE" w:rsidRDefault="00E611EE">
      <w:pPr>
        <w:spacing w:line="200" w:lineRule="exact"/>
      </w:pPr>
    </w:p>
    <w:p w14:paraId="7B0E94ED" w14:textId="77777777" w:rsidR="00E611EE" w:rsidRDefault="00E611EE">
      <w:pPr>
        <w:spacing w:line="200" w:lineRule="exact"/>
      </w:pPr>
    </w:p>
    <w:p w14:paraId="79744500" w14:textId="77777777" w:rsidR="00E611EE" w:rsidRDefault="00000000">
      <w:pPr>
        <w:spacing w:before="30"/>
        <w:ind w:left="3311" w:right="3365"/>
        <w:jc w:val="center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4</w:t>
      </w:r>
      <w:r>
        <w:rPr>
          <w:b/>
          <w:sz w:val="23"/>
          <w:szCs w:val="23"/>
        </w:rPr>
        <w:t>-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33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r</w:t>
      </w:r>
    </w:p>
    <w:p w14:paraId="7C880968" w14:textId="77777777" w:rsidR="00E611EE" w:rsidRDefault="00000000">
      <w:pPr>
        <w:spacing w:before="50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g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m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4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.</w:t>
      </w:r>
    </w:p>
    <w:p w14:paraId="09DDD717" w14:textId="77777777" w:rsidR="00E611EE" w:rsidRDefault="00000000">
      <w:pPr>
        <w:tabs>
          <w:tab w:val="left" w:pos="820"/>
        </w:tabs>
        <w:spacing w:before="54" w:line="247" w:lineRule="auto"/>
        <w:ind w:left="828" w:right="865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M</w:t>
      </w:r>
      <w:proofErr w:type="gramEnd"/>
      <w:r>
        <w:rPr>
          <w:spacing w:val="7"/>
          <w:sz w:val="23"/>
          <w:szCs w:val="23"/>
        </w:rPr>
        <w:t xml:space="preserve"> </w:t>
      </w:r>
      <w:r>
        <w:rPr>
          <w:sz w:val="23"/>
          <w:szCs w:val="23"/>
        </w:rPr>
        <w:t>)</w:t>
      </w:r>
      <w:r>
        <w:rPr>
          <w:spacing w:val="5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ec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pu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4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il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 o</w:t>
      </w:r>
      <w:r>
        <w:rPr>
          <w:spacing w:val="10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8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o</w:t>
      </w:r>
      <w:r>
        <w:rPr>
          <w:sz w:val="23"/>
          <w:szCs w:val="23"/>
        </w:rPr>
        <w:t>n,</w:t>
      </w:r>
    </w:p>
    <w:p w14:paraId="1E914E05" w14:textId="77777777" w:rsidR="00E611EE" w:rsidRDefault="00000000">
      <w:pPr>
        <w:spacing w:before="42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 xml:space="preserve">If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=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4"/>
          <w:sz w:val="23"/>
          <w:szCs w:val="23"/>
        </w:rPr>
        <w:t>+</w:t>
      </w:r>
      <w:r>
        <w:rPr>
          <w:sz w:val="23"/>
          <w:szCs w:val="23"/>
        </w:rPr>
        <w:t>B</w:t>
      </w:r>
      <w:r>
        <w:rPr>
          <w:spacing w:val="4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476AE64A" w14:textId="77777777" w:rsidR="00E611EE" w:rsidRDefault="00000000">
      <w:pPr>
        <w:spacing w:before="54" w:line="369" w:lineRule="auto"/>
        <w:ind w:left="108" w:right="3570" w:firstLine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 xml:space="preserve">If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=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n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A</w:t>
      </w:r>
      <w:r>
        <w:rPr>
          <w:spacing w:val="26"/>
          <w:sz w:val="23"/>
          <w:szCs w:val="23"/>
        </w:rPr>
        <w:t xml:space="preserve"> </w:t>
      </w:r>
      <w:r>
        <w:rPr>
          <w:sz w:val="23"/>
          <w:szCs w:val="23"/>
        </w:rPr>
        <w:t>–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)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=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1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)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 xml:space="preserve">.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:</w:t>
      </w:r>
    </w:p>
    <w:p w14:paraId="6B1181DE" w14:textId="77777777" w:rsidR="00E611EE" w:rsidRDefault="00000000">
      <w:pPr>
        <w:spacing w:line="240" w:lineRule="exact"/>
        <w:ind w:left="866"/>
        <w:rPr>
          <w:sz w:val="22"/>
          <w:szCs w:val="22"/>
        </w:rPr>
      </w:pPr>
      <w:r>
        <w:rPr>
          <w:sz w:val="22"/>
          <w:szCs w:val="22"/>
        </w:rPr>
        <w:t>x</w:t>
      </w:r>
      <w:r>
        <w:rPr>
          <w:spacing w:val="17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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0</w:t>
      </w:r>
      <w:r>
        <w:rPr>
          <w:spacing w:val="-7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x</w:t>
      </w:r>
    </w:p>
    <w:p w14:paraId="19B00B73" w14:textId="77777777" w:rsidR="00E611EE" w:rsidRDefault="00E611EE">
      <w:pPr>
        <w:spacing w:before="8" w:line="140" w:lineRule="exact"/>
        <w:rPr>
          <w:sz w:val="14"/>
          <w:szCs w:val="14"/>
        </w:rPr>
      </w:pPr>
    </w:p>
    <w:p w14:paraId="11B4008A" w14:textId="77777777" w:rsidR="00E611EE" w:rsidRDefault="00000000">
      <w:pPr>
        <w:spacing w:line="260" w:lineRule="exact"/>
        <w:ind w:left="866"/>
        <w:rPr>
          <w:sz w:val="22"/>
          <w:szCs w:val="22"/>
        </w:rPr>
      </w:pPr>
      <w:r>
        <w:rPr>
          <w:position w:val="-1"/>
          <w:sz w:val="22"/>
          <w:szCs w:val="22"/>
        </w:rPr>
        <w:t>x</w:t>
      </w:r>
      <w:r>
        <w:rPr>
          <w:spacing w:val="12"/>
          <w:position w:val="-1"/>
          <w:sz w:val="22"/>
          <w:szCs w:val="22"/>
        </w:rPr>
        <w:t xml:space="preserve"> </w:t>
      </w:r>
      <w:r>
        <w:rPr>
          <w:rFonts w:ascii="Symbol" w:eastAsia="Symbol" w:hAnsi="Symbol" w:cs="Symbol"/>
          <w:position w:val="-1"/>
          <w:sz w:val="22"/>
          <w:szCs w:val="22"/>
        </w:rPr>
        <w:t></w:t>
      </w:r>
      <w:r>
        <w:rPr>
          <w:spacing w:val="-1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1</w:t>
      </w:r>
      <w:r>
        <w:rPr>
          <w:spacing w:val="-27"/>
          <w:position w:val="-1"/>
          <w:sz w:val="22"/>
          <w:szCs w:val="22"/>
        </w:rPr>
        <w:t xml:space="preserve"> </w:t>
      </w:r>
      <w:r>
        <w:rPr>
          <w:rFonts w:ascii="Symbol" w:eastAsia="Symbol" w:hAnsi="Symbol" w:cs="Symbol"/>
          <w:position w:val="-1"/>
          <w:sz w:val="22"/>
          <w:szCs w:val="22"/>
        </w:rPr>
        <w:t></w:t>
      </w:r>
      <w:r>
        <w:rPr>
          <w:spacing w:val="-4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x</w:t>
      </w:r>
      <w:r>
        <w:rPr>
          <w:spacing w:val="-2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'</w:t>
      </w:r>
    </w:p>
    <w:p w14:paraId="418565BB" w14:textId="77777777" w:rsidR="00E611EE" w:rsidRDefault="00E611EE">
      <w:pPr>
        <w:spacing w:before="3" w:line="140" w:lineRule="exact"/>
        <w:rPr>
          <w:sz w:val="14"/>
          <w:szCs w:val="14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</w:p>
    <w:p w14:paraId="359C883B" w14:textId="77777777" w:rsidR="00E611EE" w:rsidRDefault="00000000">
      <w:pPr>
        <w:spacing w:before="30"/>
        <w:ind w:left="108" w:right="-55"/>
        <w:rPr>
          <w:sz w:val="23"/>
          <w:szCs w:val="23"/>
        </w:rPr>
      </w:pPr>
      <w:r>
        <w:rPr>
          <w:sz w:val="23"/>
          <w:szCs w:val="23"/>
        </w:rPr>
        <w:t xml:space="preserve">If   </w:t>
      </w:r>
      <w:r>
        <w:rPr>
          <w:spacing w:val="3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=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,</w:t>
      </w:r>
    </w:p>
    <w:p w14:paraId="51231C58" w14:textId="77777777" w:rsidR="00E611EE" w:rsidRDefault="00000000">
      <w:pPr>
        <w:spacing w:before="39"/>
        <w:rPr>
          <w:sz w:val="12"/>
          <w:szCs w:val="12"/>
        </w:rPr>
      </w:pPr>
      <w:r>
        <w:br w:type="column"/>
      </w:r>
      <w:r>
        <w:rPr>
          <w:spacing w:val="-1"/>
          <w:sz w:val="21"/>
          <w:szCs w:val="21"/>
        </w:rPr>
        <w:t>B</w:t>
      </w:r>
      <w:proofErr w:type="spellStart"/>
      <w:r>
        <w:rPr>
          <w:position w:val="-6"/>
          <w:sz w:val="12"/>
          <w:szCs w:val="12"/>
        </w:rPr>
        <w:t>i</w:t>
      </w:r>
      <w:proofErr w:type="spellEnd"/>
      <w:r>
        <w:rPr>
          <w:position w:val="-6"/>
          <w:sz w:val="12"/>
          <w:szCs w:val="12"/>
        </w:rPr>
        <w:t xml:space="preserve">  </w:t>
      </w:r>
      <w:r>
        <w:rPr>
          <w:spacing w:val="6"/>
          <w:position w:val="-6"/>
          <w:sz w:val="12"/>
          <w:szCs w:val="12"/>
        </w:rPr>
        <w:t xml:space="preserve"> </w:t>
      </w:r>
      <w:r>
        <w:rPr>
          <w:rFonts w:ascii="Symbol" w:eastAsia="Symbol" w:hAnsi="Symbol" w:cs="Symbol"/>
          <w:sz w:val="21"/>
          <w:szCs w:val="21"/>
        </w:rPr>
        <w:t></w:t>
      </w:r>
      <w:r>
        <w:rPr>
          <w:spacing w:val="11"/>
          <w:sz w:val="21"/>
          <w:szCs w:val="21"/>
        </w:rPr>
        <w:t xml:space="preserve"> </w:t>
      </w:r>
      <w:r>
        <w:rPr>
          <w:sz w:val="21"/>
          <w:szCs w:val="21"/>
        </w:rPr>
        <w:t xml:space="preserve">0 </w:t>
      </w:r>
      <w:r>
        <w:rPr>
          <w:rFonts w:ascii="Symbol" w:eastAsia="Symbol" w:hAnsi="Symbol" w:cs="Symbol"/>
          <w:sz w:val="21"/>
          <w:szCs w:val="21"/>
        </w:rPr>
        <w:t></w:t>
      </w:r>
      <w:r>
        <w:rPr>
          <w:spacing w:val="-1"/>
          <w:sz w:val="21"/>
          <w:szCs w:val="21"/>
        </w:rPr>
        <w:t xml:space="preserve"> </w:t>
      </w:r>
      <w:r>
        <w:rPr>
          <w:spacing w:val="4"/>
          <w:w w:val="103"/>
          <w:sz w:val="21"/>
          <w:szCs w:val="21"/>
        </w:rPr>
        <w:t>B</w:t>
      </w:r>
      <w:proofErr w:type="spellStart"/>
      <w:r>
        <w:rPr>
          <w:w w:val="105"/>
          <w:position w:val="-6"/>
          <w:sz w:val="12"/>
          <w:szCs w:val="12"/>
        </w:rPr>
        <w:t>i</w:t>
      </w:r>
      <w:proofErr w:type="spellEnd"/>
    </w:p>
    <w:p w14:paraId="4B033ECC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568D085A" w14:textId="77777777" w:rsidR="00E611EE" w:rsidRDefault="00000000">
      <w:pPr>
        <w:rPr>
          <w:sz w:val="22"/>
          <w:szCs w:val="22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1049" w:space="537"/>
            <w:col w:w="7474"/>
          </w:cols>
        </w:sectPr>
      </w:pPr>
      <w:proofErr w:type="gramStart"/>
      <w:r>
        <w:rPr>
          <w:spacing w:val="-3"/>
          <w:sz w:val="22"/>
          <w:szCs w:val="22"/>
        </w:rPr>
        <w:t>B</w:t>
      </w:r>
      <w:proofErr w:type="spellStart"/>
      <w:r>
        <w:rPr>
          <w:position w:val="-6"/>
          <w:sz w:val="13"/>
          <w:szCs w:val="13"/>
        </w:rPr>
        <w:t>i</w:t>
      </w:r>
      <w:proofErr w:type="spellEnd"/>
      <w:r>
        <w:rPr>
          <w:position w:val="-6"/>
          <w:sz w:val="13"/>
          <w:szCs w:val="13"/>
        </w:rPr>
        <w:t xml:space="preserve"> </w:t>
      </w:r>
      <w:r>
        <w:rPr>
          <w:spacing w:val="19"/>
          <w:position w:val="-6"/>
          <w:sz w:val="13"/>
          <w:szCs w:val="13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</w:t>
      </w:r>
      <w:proofErr w:type="gramEnd"/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27"/>
          <w:sz w:val="22"/>
          <w:szCs w:val="22"/>
        </w:rPr>
        <w:t xml:space="preserve"> </w:t>
      </w:r>
      <w:r>
        <w:rPr>
          <w:rFonts w:ascii="Symbol" w:eastAsia="Symbol" w:hAnsi="Symbol" w:cs="Symbol"/>
          <w:sz w:val="22"/>
          <w:szCs w:val="22"/>
        </w:rPr>
        <w:t>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B</w:t>
      </w:r>
      <w:proofErr w:type="spellStart"/>
      <w:r>
        <w:rPr>
          <w:position w:val="-6"/>
          <w:sz w:val="13"/>
          <w:szCs w:val="13"/>
        </w:rPr>
        <w:t>i</w:t>
      </w:r>
      <w:proofErr w:type="spellEnd"/>
      <w:r>
        <w:rPr>
          <w:spacing w:val="12"/>
          <w:position w:val="-6"/>
          <w:sz w:val="13"/>
          <w:szCs w:val="13"/>
        </w:rPr>
        <w:t xml:space="preserve"> </w:t>
      </w:r>
      <w:r>
        <w:rPr>
          <w:sz w:val="22"/>
          <w:szCs w:val="22"/>
        </w:rPr>
        <w:t>'</w:t>
      </w:r>
    </w:p>
    <w:p w14:paraId="7B864247" w14:textId="77777777" w:rsidR="00E611EE" w:rsidRDefault="00E611EE">
      <w:pPr>
        <w:spacing w:before="1" w:line="160" w:lineRule="exact"/>
        <w:rPr>
          <w:sz w:val="17"/>
          <w:szCs w:val="17"/>
        </w:rPr>
      </w:pPr>
    </w:p>
    <w:p w14:paraId="68A998F9" w14:textId="77777777" w:rsidR="00E611EE" w:rsidRDefault="00000000">
      <w:pPr>
        <w:ind w:left="71" w:right="4771"/>
        <w:jc w:val="center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2.</w:t>
      </w:r>
      <w:r>
        <w:rPr>
          <w:b/>
          <w:sz w:val="23"/>
          <w:szCs w:val="23"/>
        </w:rPr>
        <w:t>5</w:t>
      </w:r>
      <w:r>
        <w:rPr>
          <w:b/>
          <w:spacing w:val="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z w:val="23"/>
          <w:szCs w:val="23"/>
        </w:rPr>
        <w:t>/</w:t>
      </w:r>
      <w:r>
        <w:rPr>
          <w:b/>
          <w:spacing w:val="32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L</w:t>
      </w:r>
      <w:r>
        <w:rPr>
          <w:b/>
          <w:sz w:val="23"/>
          <w:szCs w:val="23"/>
        </w:rPr>
        <w:t>o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c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U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</w:p>
    <w:p w14:paraId="4D5E79F9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3C7A266A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,</w:t>
      </w:r>
      <w:r>
        <w:rPr>
          <w:spacing w:val="53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X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Y</w:t>
      </w:r>
    </w:p>
    <w:p w14:paraId="35208BFF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3CA78729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Y</w:t>
      </w:r>
    </w:p>
    <w:p w14:paraId="01F8FB5A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47CF5BCD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X</w:t>
      </w:r>
    </w:p>
    <w:p w14:paraId="7901927A" w14:textId="77777777" w:rsidR="00E611EE" w:rsidRDefault="00E611EE">
      <w:pPr>
        <w:spacing w:before="7" w:line="100" w:lineRule="exact"/>
        <w:rPr>
          <w:sz w:val="11"/>
          <w:szCs w:val="11"/>
        </w:rPr>
      </w:pPr>
    </w:p>
    <w:p w14:paraId="4C5D3C58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/</w:t>
      </w:r>
      <w:proofErr w:type="gramStart"/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 xml:space="preserve">b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rol</w:t>
      </w:r>
      <w:proofErr w:type="gramEnd"/>
    </w:p>
    <w:p w14:paraId="2FE0D6B5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5F99B651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U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ac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</w:p>
    <w:p w14:paraId="26F43617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01CBE315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–</w:t>
      </w:r>
      <w:r>
        <w:rPr>
          <w:spacing w:val="3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05D33E20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14030C86" w14:textId="77777777" w:rsidR="00E611EE" w:rsidRDefault="00000000">
      <w:pPr>
        <w:ind w:left="190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pp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pacing w:val="-17"/>
          <w:sz w:val="23"/>
          <w:szCs w:val="23"/>
        </w:rPr>
        <w:t>Y</w:t>
      </w:r>
      <w:r>
        <w:rPr>
          <w:sz w:val="23"/>
          <w:szCs w:val="23"/>
        </w:rPr>
        <w:t>-v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one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3"/>
          <w:sz w:val="23"/>
          <w:szCs w:val="23"/>
        </w:rPr>
        <w:t xml:space="preserve"> </w:t>
      </w:r>
      <w:proofErr w:type="gramStart"/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np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t</w:t>
      </w:r>
      <w:proofErr w:type="gramEnd"/>
    </w:p>
    <w:p w14:paraId="5404324E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400ACFC9" w14:textId="77777777" w:rsidR="00E611EE" w:rsidRDefault="00000000">
      <w:pPr>
        <w:ind w:left="190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-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79D23452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102E39FC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5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58732654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54923DAE" w14:textId="77777777" w:rsidR="00E611EE" w:rsidRDefault="00000000">
      <w:pPr>
        <w:ind w:left="190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pp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4"/>
          <w:sz w:val="23"/>
          <w:szCs w:val="23"/>
        </w:rPr>
        <w:t xml:space="preserve"> </w:t>
      </w:r>
      <w:r>
        <w:rPr>
          <w:spacing w:val="-17"/>
          <w:sz w:val="23"/>
          <w:szCs w:val="23"/>
        </w:rPr>
        <w:t>Y</w:t>
      </w:r>
      <w:r>
        <w:rPr>
          <w:spacing w:val="5"/>
          <w:sz w:val="23"/>
          <w:szCs w:val="23"/>
        </w:rPr>
        <w:t>-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ec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or</w:t>
      </w:r>
    </w:p>
    <w:p w14:paraId="09551BE6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211BF84F" w14:textId="77777777" w:rsidR="00E611EE" w:rsidRDefault="00000000">
      <w:pPr>
        <w:ind w:left="190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-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4911B98D" w14:textId="77777777" w:rsidR="00E611EE" w:rsidRDefault="00E611EE">
      <w:pPr>
        <w:spacing w:before="8" w:line="160" w:lineRule="exact"/>
        <w:rPr>
          <w:sz w:val="16"/>
          <w:szCs w:val="16"/>
        </w:rPr>
      </w:pPr>
    </w:p>
    <w:p w14:paraId="480841AB" w14:textId="77777777" w:rsidR="00E611EE" w:rsidRDefault="00E611EE">
      <w:pPr>
        <w:spacing w:line="200" w:lineRule="exact"/>
      </w:pPr>
    </w:p>
    <w:p w14:paraId="7FCC2917" w14:textId="77777777" w:rsidR="00E611EE" w:rsidRDefault="002D1374">
      <w:pPr>
        <w:ind w:left="1908"/>
      </w:pPr>
      <w:r>
        <w:pict w14:anchorId="39B6415B">
          <v:shape id="_x0000_i1039" type="#_x0000_t75" style="width:253.8pt;height:163.2pt">
            <v:imagedata r:id="rId36" o:title=""/>
          </v:shape>
        </w:pict>
      </w:r>
    </w:p>
    <w:p w14:paraId="56514DBE" w14:textId="77777777" w:rsidR="00E611EE" w:rsidRDefault="00E611EE">
      <w:pPr>
        <w:spacing w:before="14" w:line="280" w:lineRule="exact"/>
        <w:rPr>
          <w:sz w:val="28"/>
          <w:szCs w:val="28"/>
        </w:rPr>
      </w:pPr>
    </w:p>
    <w:p w14:paraId="08204B91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2.</w:t>
      </w:r>
      <w:r>
        <w:rPr>
          <w:b/>
          <w:sz w:val="23"/>
          <w:szCs w:val="23"/>
        </w:rPr>
        <w:t>6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O</w:t>
      </w:r>
      <w:r>
        <w:rPr>
          <w:b/>
          <w:sz w:val="23"/>
          <w:szCs w:val="23"/>
        </w:rPr>
        <w:t>v</w:t>
      </w:r>
      <w:r>
        <w:rPr>
          <w:b/>
          <w:spacing w:val="3"/>
          <w:sz w:val="23"/>
          <w:szCs w:val="23"/>
        </w:rPr>
        <w:t>er</w:t>
      </w:r>
      <w:r>
        <w:rPr>
          <w:b/>
          <w:sz w:val="23"/>
          <w:szCs w:val="23"/>
        </w:rPr>
        <w:t>f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w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n</w:t>
      </w:r>
      <w:r>
        <w:rPr>
          <w:b/>
          <w:spacing w:val="26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on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2"/>
          <w:sz w:val="23"/>
          <w:szCs w:val="23"/>
        </w:rPr>
        <w:t>u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59FFAF79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40FB9ED5" w14:textId="77777777" w:rsidR="00E611EE" w:rsidRDefault="00000000">
      <w:pPr>
        <w:tabs>
          <w:tab w:val="left" w:pos="820"/>
        </w:tabs>
        <w:spacing w:line="251" w:lineRule="auto"/>
        <w:ind w:left="828" w:right="178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w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cc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ot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h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rd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;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</w:t>
      </w:r>
      <w:r>
        <w:rPr>
          <w:sz w:val="23"/>
          <w:szCs w:val="23"/>
        </w:rPr>
        <w:t>2</w:t>
      </w:r>
      <w:r>
        <w:rPr>
          <w:spacing w:val="5"/>
          <w:sz w:val="23"/>
          <w:szCs w:val="23"/>
        </w:rPr>
        <w:t>–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or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</w:p>
    <w:p w14:paraId="10091E1C" w14:textId="77777777" w:rsidR="00E611EE" w:rsidRDefault="00000000">
      <w:pPr>
        <w:spacing w:line="260" w:lineRule="exact"/>
        <w:ind w:left="791" w:right="734"/>
        <w:jc w:val="center"/>
        <w:rPr>
          <w:sz w:val="23"/>
          <w:szCs w:val="23"/>
        </w:rPr>
      </w:pPr>
      <w:r>
        <w:rPr>
          <w:spacing w:val="5"/>
          <w:sz w:val="23"/>
          <w:szCs w:val="23"/>
        </w:rPr>
        <w:t>3</w:t>
      </w:r>
      <w:r>
        <w:rPr>
          <w:sz w:val="23"/>
          <w:szCs w:val="23"/>
        </w:rPr>
        <w:t>2</w:t>
      </w:r>
      <w:r>
        <w:rPr>
          <w:spacing w:val="5"/>
          <w:sz w:val="23"/>
          <w:szCs w:val="23"/>
        </w:rPr>
        <w:t>-b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rs</w:t>
      </w:r>
      <w:r>
        <w:rPr>
          <w:spacing w:val="5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y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d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4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</w:t>
      </w:r>
      <w:r>
        <w:rPr>
          <w:sz w:val="23"/>
          <w:szCs w:val="23"/>
        </w:rPr>
        <w:t>3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e</w:t>
      </w:r>
      <w:r>
        <w:rPr>
          <w:spacing w:val="41"/>
          <w:sz w:val="23"/>
          <w:szCs w:val="23"/>
        </w:rPr>
        <w:t xml:space="preserve"> </w:t>
      </w:r>
      <w:r>
        <w:rPr>
          <w:sz w:val="23"/>
          <w:szCs w:val="23"/>
        </w:rPr>
        <w:t>fu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ss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48D4CBA6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269570FA" w14:textId="77777777" w:rsidR="00E611EE" w:rsidRDefault="00000000">
      <w:pPr>
        <w:tabs>
          <w:tab w:val="left" w:pos="820"/>
        </w:tabs>
        <w:spacing w:line="251" w:lineRule="auto"/>
        <w:ind w:left="828" w:right="130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O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5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ot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ea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m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no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4E1C0036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2340E5D8" w14:textId="77777777" w:rsidR="00E611EE" w:rsidRDefault="00000000">
      <w:pPr>
        <w:ind w:left="468"/>
        <w:rPr>
          <w:sz w:val="23"/>
          <w:szCs w:val="23"/>
        </w:rPr>
        <w:sectPr w:rsidR="00E611EE">
          <w:pgSz w:w="12240" w:h="15840"/>
          <w:pgMar w:top="2120" w:right="1620" w:bottom="280" w:left="1620" w:header="1965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F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-1</w:t>
      </w:r>
      <w:r>
        <w:rPr>
          <w:sz w:val="23"/>
          <w:szCs w:val="23"/>
        </w:rPr>
        <w:t>0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4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=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6.</w:t>
      </w:r>
      <w:r>
        <w:rPr>
          <w:spacing w:val="4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</w:t>
      </w:r>
      <w:r>
        <w:rPr>
          <w:sz w:val="23"/>
          <w:szCs w:val="23"/>
        </w:rPr>
        <w:t>2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m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no</w:t>
      </w:r>
    </w:p>
    <w:p w14:paraId="0BBE5B3A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20BE65B0" w14:textId="77777777" w:rsidR="00E611EE" w:rsidRDefault="00E611EE">
      <w:pPr>
        <w:spacing w:line="200" w:lineRule="exact"/>
      </w:pPr>
    </w:p>
    <w:p w14:paraId="434FCB75" w14:textId="77777777" w:rsidR="00E611EE" w:rsidRDefault="00000000">
      <w:pPr>
        <w:spacing w:before="30" w:line="248" w:lineRule="auto"/>
        <w:ind w:left="748" w:right="886"/>
        <w:rPr>
          <w:sz w:val="23"/>
          <w:szCs w:val="23"/>
        </w:rPr>
      </w:pPr>
      <w:r>
        <w:pict w14:anchorId="1FF608D1">
          <v:group id="_x0000_s2517" style="position:absolute;left:0;text-align:left;margin-left:87.1pt;margin-top:108.7pt;width:438.5pt;height:0;z-index:-5527;mso-position-horizontal-relative:page;mso-position-vertical-relative:page" coordorigin="1742,2174" coordsize="8770,0">
            <v:shape id="_x0000_s2518" style="position:absolute;left:1742;top:2174;width:8770;height:0" coordorigin="1742,2174" coordsize="8770,0" path="m1742,2174r8770,e" filled="f" strokeweight="1.06pt">
              <v:path arrowok="t"/>
            </v:shape>
            <w10:wrap anchorx="page" anchory="page"/>
          </v:group>
        </w:pic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nd,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m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</w:t>
      </w:r>
      <w:r>
        <w:rPr>
          <w:sz w:val="23"/>
          <w:szCs w:val="23"/>
        </w:rPr>
        <w:t>2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ll</w:t>
      </w:r>
      <w:r>
        <w:rPr>
          <w:sz w:val="23"/>
          <w:szCs w:val="23"/>
        </w:rPr>
        <w:t>.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for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no o</w:t>
      </w:r>
      <w:r>
        <w:rPr>
          <w:spacing w:val="-4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5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7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673D1C05" w14:textId="77777777" w:rsidR="00E611EE" w:rsidRDefault="00E611EE">
      <w:pPr>
        <w:spacing w:before="8" w:line="120" w:lineRule="exact"/>
        <w:rPr>
          <w:sz w:val="12"/>
          <w:szCs w:val="12"/>
        </w:rPr>
      </w:pPr>
    </w:p>
    <w:p w14:paraId="2E68E7D3" w14:textId="77777777" w:rsidR="00E611EE" w:rsidRDefault="00000000">
      <w:pPr>
        <w:ind w:left="38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</w:p>
    <w:p w14:paraId="099254BC" w14:textId="77777777" w:rsidR="00E611EE" w:rsidRDefault="00000000">
      <w:pPr>
        <w:spacing w:before="13" w:line="248" w:lineRule="auto"/>
        <w:ind w:left="748" w:right="145"/>
        <w:rPr>
          <w:sz w:val="23"/>
          <w:szCs w:val="23"/>
        </w:rPr>
      </w:pP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4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.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.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x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=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x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>-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  <w:r>
        <w:rPr>
          <w:spacing w:val="3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am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proofErr w:type="gramStart"/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proofErr w:type="gramEnd"/>
      <w:r>
        <w:rPr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ac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5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9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4DC963EC" w14:textId="77777777" w:rsidR="00E611EE" w:rsidRDefault="00E611EE">
      <w:pPr>
        <w:spacing w:before="8" w:line="120" w:lineRule="exact"/>
        <w:rPr>
          <w:sz w:val="12"/>
          <w:szCs w:val="12"/>
        </w:rPr>
      </w:pPr>
    </w:p>
    <w:p w14:paraId="420B3458" w14:textId="77777777" w:rsidR="00E611EE" w:rsidRDefault="00000000">
      <w:pPr>
        <w:ind w:left="38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4"/>
          <w:sz w:val="23"/>
          <w:szCs w:val="23"/>
        </w:rPr>
        <w:t xml:space="preserve"> </w:t>
      </w:r>
      <w:proofErr w:type="gramStart"/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w </w:t>
      </w:r>
      <w:r>
        <w:rPr>
          <w:spacing w:val="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</w:t>
      </w:r>
      <w:proofErr w:type="gramEnd"/>
      <w:r>
        <w:rPr>
          <w:spacing w:val="5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n?</w:t>
      </w:r>
    </w:p>
    <w:p w14:paraId="42E3E51E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3BD97EE0" w14:textId="77777777" w:rsidR="00E611EE" w:rsidRDefault="00000000">
      <w:pPr>
        <w:tabs>
          <w:tab w:val="left" w:pos="1460"/>
        </w:tabs>
        <w:ind w:left="1468" w:right="194" w:hanging="360"/>
        <w:jc w:val="both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proofErr w:type="gramStart"/>
      <w:r>
        <w:rPr>
          <w:sz w:val="23"/>
          <w:szCs w:val="23"/>
        </w:rPr>
        <w:t>In</w:t>
      </w:r>
      <w:proofErr w:type="gramEnd"/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n,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ov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46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 xml:space="preserve">p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.</w:t>
      </w:r>
      <w:r>
        <w:rPr>
          <w:spacing w:val="4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out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cc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rr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21E51C16" w14:textId="77777777" w:rsidR="00E611EE" w:rsidRDefault="00E611EE">
      <w:pPr>
        <w:spacing w:before="1" w:line="140" w:lineRule="exact"/>
        <w:rPr>
          <w:sz w:val="15"/>
          <w:szCs w:val="15"/>
        </w:rPr>
      </w:pPr>
    </w:p>
    <w:p w14:paraId="6D73411F" w14:textId="77777777" w:rsidR="00E611EE" w:rsidRDefault="00000000">
      <w:pPr>
        <w:tabs>
          <w:tab w:val="left" w:pos="1460"/>
        </w:tabs>
        <w:ind w:left="1468" w:right="639" w:hanging="360"/>
        <w:jc w:val="both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z w:val="23"/>
          <w:szCs w:val="23"/>
        </w:rPr>
        <w:t>In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n,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rs</w:t>
      </w:r>
      <w:r>
        <w:rPr>
          <w:spacing w:val="5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 from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ic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.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ns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bo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row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c</w:t>
      </w:r>
      <w:r>
        <w:rPr>
          <w:spacing w:val="5"/>
          <w:sz w:val="23"/>
          <w:szCs w:val="23"/>
        </w:rPr>
        <w:t>ur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799626E3" w14:textId="77777777" w:rsidR="00E611EE" w:rsidRDefault="00E611EE">
      <w:pPr>
        <w:spacing w:before="1" w:line="140" w:lineRule="exact"/>
        <w:rPr>
          <w:sz w:val="15"/>
          <w:szCs w:val="15"/>
        </w:rPr>
      </w:pPr>
    </w:p>
    <w:p w14:paraId="105ED093" w14:textId="77777777" w:rsidR="00E611EE" w:rsidRDefault="00000000">
      <w:pPr>
        <w:tabs>
          <w:tab w:val="left" w:pos="1460"/>
        </w:tabs>
        <w:spacing w:line="260" w:lineRule="exact"/>
        <w:ind w:left="1468" w:right="125" w:hanging="360"/>
        <w:jc w:val="both"/>
        <w:rPr>
          <w:sz w:val="23"/>
          <w:szCs w:val="23"/>
        </w:rPr>
      </w:pPr>
      <w:r>
        <w:pict w14:anchorId="3CBCFBB7">
          <v:group id="_x0000_s2512" style="position:absolute;left:0;text-align:left;margin-left:114.2pt;margin-top:31.1pt;width:397.7pt;height:107.3pt;z-index:-5526;mso-position-horizontal-relative:page" coordorigin="2284,622" coordsize="7954,2146">
            <v:group id="_x0000_s2513" style="position:absolute;left:2294;top:632;width:7934;height:2126" coordorigin="2294,632" coordsize="7934,2126">
              <v:shape id="_x0000_s2516" style="position:absolute;left:2294;top:632;width:7934;height:2126" coordorigin="2294,632" coordsize="7934,2126" path="m2294,2758r20,-19l2314,651r7896,l10210,2739r-7896,l10229,2758r,-2126l2294,632r,2126xe" fillcolor="black" stroked="f">
                <v:path arrowok="t"/>
              </v:shape>
              <v:group id="_x0000_s2514" style="position:absolute;left:2294;top:2739;width:7934;height:19" coordorigin="2294,2739" coordsize="7934,19">
                <v:shape id="_x0000_s2515" style="position:absolute;left:2294;top:2739;width:7934;height:19" coordorigin="2294,2739" coordsize="7934,19" path="m2314,2739r-20,19l10229,2758,2314,2739xe" fillcolor="black" stroked="f">
                  <v:path arrowok="t"/>
                </v:shape>
              </v:group>
            </v:group>
            <w10:wrap anchorx="page"/>
          </v:group>
        </w:pict>
      </w: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pacing w:val="6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rs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 xml:space="preserve">y </w:t>
      </w:r>
      <w:r>
        <w:rPr>
          <w:spacing w:val="5"/>
          <w:sz w:val="23"/>
          <w:szCs w:val="23"/>
        </w:rPr>
        <w:t>u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for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 xml:space="preserve">ory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w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 xml:space="preserve">s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5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20743F7E" w14:textId="77777777" w:rsidR="00E611EE" w:rsidRDefault="00E611EE">
      <w:pPr>
        <w:spacing w:before="4" w:line="80" w:lineRule="exact"/>
        <w:rPr>
          <w:sz w:val="8"/>
          <w:szCs w:val="8"/>
        </w:rPr>
      </w:pPr>
    </w:p>
    <w:tbl>
      <w:tblPr>
        <w:tblW w:w="0" w:type="auto"/>
        <w:tblInd w:w="5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7"/>
        <w:gridCol w:w="1699"/>
        <w:gridCol w:w="1699"/>
        <w:gridCol w:w="3014"/>
      </w:tblGrid>
      <w:tr w:rsidR="00E611EE" w14:paraId="5938C986" w14:textId="77777777">
        <w:trPr>
          <w:trHeight w:hRule="exact" w:val="432"/>
        </w:trPr>
        <w:tc>
          <w:tcPr>
            <w:tcW w:w="1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6B47F12" w14:textId="77777777" w:rsidR="00E611EE" w:rsidRDefault="00000000">
            <w:pPr>
              <w:spacing w:before="92"/>
              <w:ind w:left="259"/>
              <w:rPr>
                <w:sz w:val="23"/>
                <w:szCs w:val="23"/>
              </w:rPr>
            </w:pPr>
            <w:r>
              <w:rPr>
                <w:spacing w:val="6"/>
                <w:sz w:val="23"/>
                <w:szCs w:val="23"/>
              </w:rPr>
              <w:t>O</w:t>
            </w:r>
            <w:r>
              <w:rPr>
                <w:spacing w:val="5"/>
                <w:sz w:val="23"/>
                <w:szCs w:val="23"/>
              </w:rPr>
              <w:t>p</w:t>
            </w:r>
            <w:r>
              <w:rPr>
                <w:spacing w:val="8"/>
                <w:sz w:val="23"/>
                <w:szCs w:val="23"/>
              </w:rPr>
              <w:t>e</w:t>
            </w:r>
            <w:r>
              <w:rPr>
                <w:spacing w:val="5"/>
                <w:sz w:val="23"/>
                <w:szCs w:val="23"/>
              </w:rPr>
              <w:t>r</w:t>
            </w:r>
            <w:r>
              <w:rPr>
                <w:spacing w:val="3"/>
                <w:sz w:val="23"/>
                <w:szCs w:val="23"/>
              </w:rPr>
              <w:t>ati</w:t>
            </w:r>
            <w:r>
              <w:rPr>
                <w:sz w:val="23"/>
                <w:szCs w:val="23"/>
              </w:rPr>
              <w:t>on</w:t>
            </w:r>
          </w:p>
        </w:tc>
        <w:tc>
          <w:tcPr>
            <w:tcW w:w="1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B9526" w14:textId="77777777" w:rsidR="00E611EE" w:rsidRDefault="00000000">
            <w:pPr>
              <w:spacing w:before="92"/>
              <w:ind w:left="273"/>
              <w:rPr>
                <w:sz w:val="23"/>
                <w:szCs w:val="23"/>
              </w:rPr>
            </w:pPr>
            <w:r>
              <w:rPr>
                <w:spacing w:val="6"/>
                <w:sz w:val="23"/>
                <w:szCs w:val="23"/>
              </w:rPr>
              <w:t>O</w:t>
            </w:r>
            <w:r>
              <w:rPr>
                <w:sz w:val="23"/>
                <w:szCs w:val="23"/>
              </w:rPr>
              <w:t>p</w:t>
            </w:r>
            <w:r>
              <w:rPr>
                <w:spacing w:val="3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r</w:t>
            </w:r>
            <w:r>
              <w:rPr>
                <w:spacing w:val="3"/>
                <w:sz w:val="23"/>
                <w:szCs w:val="23"/>
              </w:rPr>
              <w:t>a</w:t>
            </w:r>
            <w:r>
              <w:rPr>
                <w:sz w:val="23"/>
                <w:szCs w:val="23"/>
              </w:rPr>
              <w:t>nd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A</w:t>
            </w:r>
          </w:p>
        </w:tc>
        <w:tc>
          <w:tcPr>
            <w:tcW w:w="1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5DB2D" w14:textId="77777777" w:rsidR="00E611EE" w:rsidRDefault="00000000">
            <w:pPr>
              <w:spacing w:before="92"/>
              <w:ind w:left="277"/>
              <w:rPr>
                <w:sz w:val="23"/>
                <w:szCs w:val="23"/>
              </w:rPr>
            </w:pPr>
            <w:r>
              <w:rPr>
                <w:spacing w:val="6"/>
                <w:sz w:val="23"/>
                <w:szCs w:val="23"/>
              </w:rPr>
              <w:t>O</w:t>
            </w:r>
            <w:r>
              <w:rPr>
                <w:sz w:val="23"/>
                <w:szCs w:val="23"/>
              </w:rPr>
              <w:t>p</w:t>
            </w:r>
            <w:r>
              <w:rPr>
                <w:spacing w:val="3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r</w:t>
            </w:r>
            <w:r>
              <w:rPr>
                <w:spacing w:val="3"/>
                <w:sz w:val="23"/>
                <w:szCs w:val="23"/>
              </w:rPr>
              <w:t>a</w:t>
            </w:r>
            <w:r>
              <w:rPr>
                <w:sz w:val="23"/>
                <w:szCs w:val="23"/>
              </w:rPr>
              <w:t>nd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B</w:t>
            </w:r>
          </w:p>
        </w:tc>
        <w:tc>
          <w:tcPr>
            <w:tcW w:w="3014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5E86174D" w14:textId="77777777" w:rsidR="00E611EE" w:rsidRDefault="00000000">
            <w:pPr>
              <w:spacing w:before="92"/>
              <w:ind w:left="191"/>
              <w:rPr>
                <w:sz w:val="23"/>
                <w:szCs w:val="23"/>
              </w:rPr>
            </w:pPr>
            <w:proofErr w:type="gramStart"/>
            <w:r>
              <w:rPr>
                <w:spacing w:val="5"/>
                <w:sz w:val="23"/>
                <w:szCs w:val="23"/>
              </w:rPr>
              <w:t>R</w:t>
            </w:r>
            <w:r>
              <w:rPr>
                <w:spacing w:val="3"/>
                <w:sz w:val="23"/>
                <w:szCs w:val="23"/>
              </w:rPr>
              <w:t>e</w:t>
            </w:r>
            <w:r>
              <w:rPr>
                <w:spacing w:val="1"/>
                <w:sz w:val="23"/>
                <w:szCs w:val="23"/>
              </w:rPr>
              <w:t>s</w:t>
            </w:r>
            <w:r>
              <w:rPr>
                <w:spacing w:val="5"/>
                <w:sz w:val="23"/>
                <w:szCs w:val="23"/>
              </w:rPr>
              <w:t>u</w:t>
            </w:r>
            <w:r>
              <w:rPr>
                <w:spacing w:val="-2"/>
                <w:sz w:val="23"/>
                <w:szCs w:val="23"/>
              </w:rPr>
              <w:t>l</w:t>
            </w:r>
            <w:r>
              <w:rPr>
                <w:sz w:val="23"/>
                <w:szCs w:val="23"/>
              </w:rPr>
              <w:t xml:space="preserve">t </w:t>
            </w:r>
            <w:r>
              <w:rPr>
                <w:spacing w:val="3"/>
                <w:sz w:val="23"/>
                <w:szCs w:val="23"/>
              </w:rPr>
              <w:t xml:space="preserve"> </w:t>
            </w:r>
            <w:r>
              <w:rPr>
                <w:spacing w:val="-2"/>
                <w:sz w:val="23"/>
                <w:szCs w:val="23"/>
              </w:rPr>
              <w:t>i</w:t>
            </w:r>
            <w:r>
              <w:rPr>
                <w:sz w:val="23"/>
                <w:szCs w:val="23"/>
              </w:rPr>
              <w:t>n</w:t>
            </w:r>
            <w:r>
              <w:rPr>
                <w:spacing w:val="5"/>
                <w:sz w:val="23"/>
                <w:szCs w:val="23"/>
              </w:rPr>
              <w:t>d</w:t>
            </w:r>
            <w:r>
              <w:rPr>
                <w:spacing w:val="-6"/>
                <w:sz w:val="23"/>
                <w:szCs w:val="23"/>
              </w:rPr>
              <w:t>i</w:t>
            </w:r>
            <w:r>
              <w:rPr>
                <w:spacing w:val="3"/>
                <w:sz w:val="23"/>
                <w:szCs w:val="23"/>
              </w:rPr>
              <w:t>cat</w:t>
            </w:r>
            <w:r>
              <w:rPr>
                <w:spacing w:val="-6"/>
                <w:sz w:val="23"/>
                <w:szCs w:val="23"/>
              </w:rPr>
              <w:t>i</w:t>
            </w:r>
            <w:r>
              <w:rPr>
                <w:sz w:val="23"/>
                <w:szCs w:val="23"/>
              </w:rPr>
              <w:t>ng</w:t>
            </w:r>
            <w:proofErr w:type="gramEnd"/>
            <w:r>
              <w:rPr>
                <w:sz w:val="23"/>
                <w:szCs w:val="23"/>
              </w:rPr>
              <w:t xml:space="preserve"> </w:t>
            </w:r>
            <w:r>
              <w:rPr>
                <w:spacing w:val="10"/>
                <w:sz w:val="23"/>
                <w:szCs w:val="23"/>
              </w:rPr>
              <w:t xml:space="preserve"> </w:t>
            </w:r>
            <w:r>
              <w:rPr>
                <w:spacing w:val="-5"/>
                <w:sz w:val="23"/>
                <w:szCs w:val="23"/>
              </w:rPr>
              <w:t>o</w:t>
            </w:r>
            <w:r>
              <w:rPr>
                <w:sz w:val="23"/>
                <w:szCs w:val="23"/>
              </w:rPr>
              <w:t>v</w:t>
            </w:r>
            <w:r>
              <w:rPr>
                <w:spacing w:val="3"/>
                <w:sz w:val="23"/>
                <w:szCs w:val="23"/>
              </w:rPr>
              <w:t>e</w:t>
            </w:r>
            <w:r>
              <w:rPr>
                <w:spacing w:val="5"/>
                <w:sz w:val="23"/>
                <w:szCs w:val="23"/>
              </w:rPr>
              <w:t>r</w:t>
            </w:r>
            <w:r>
              <w:rPr>
                <w:spacing w:val="-5"/>
                <w:sz w:val="23"/>
                <w:szCs w:val="23"/>
              </w:rPr>
              <w:t>f</w:t>
            </w:r>
            <w:r>
              <w:rPr>
                <w:spacing w:val="-2"/>
                <w:sz w:val="23"/>
                <w:szCs w:val="23"/>
              </w:rPr>
              <w:t>l</w:t>
            </w:r>
            <w:r>
              <w:rPr>
                <w:sz w:val="23"/>
                <w:szCs w:val="23"/>
              </w:rPr>
              <w:t>ow</w:t>
            </w:r>
          </w:p>
        </w:tc>
      </w:tr>
      <w:tr w:rsidR="00E611EE" w14:paraId="1584BB31" w14:textId="77777777">
        <w:trPr>
          <w:trHeight w:hRule="exact" w:val="418"/>
        </w:trPr>
        <w:tc>
          <w:tcPr>
            <w:tcW w:w="150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29810BD" w14:textId="77777777" w:rsidR="00E611EE" w:rsidRDefault="00000000">
            <w:pPr>
              <w:spacing w:before="67"/>
              <w:ind w:left="472" w:right="495"/>
              <w:jc w:val="center"/>
              <w:rPr>
                <w:sz w:val="23"/>
                <w:szCs w:val="23"/>
              </w:rPr>
            </w:pPr>
            <w:r>
              <w:rPr>
                <w:spacing w:val="2"/>
                <w:sz w:val="23"/>
                <w:szCs w:val="23"/>
              </w:rPr>
              <w:t>A</w:t>
            </w: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>B</w:t>
            </w:r>
          </w:p>
        </w:tc>
        <w:tc>
          <w:tcPr>
            <w:tcW w:w="1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7148D" w14:textId="77777777" w:rsidR="00E611EE" w:rsidRDefault="00000000">
            <w:pPr>
              <w:spacing w:before="67"/>
              <w:ind w:left="503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+)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  <w:tc>
          <w:tcPr>
            <w:tcW w:w="1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C42A8" w14:textId="77777777" w:rsidR="00E611EE" w:rsidRDefault="00000000">
            <w:pPr>
              <w:spacing w:before="67"/>
              <w:ind w:left="503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+)</w:t>
            </w:r>
            <w:r>
              <w:rPr>
                <w:spacing w:val="43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  <w:tc>
          <w:tcPr>
            <w:tcW w:w="3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2461447" w14:textId="77777777" w:rsidR="00E611EE" w:rsidRDefault="00000000">
            <w:pPr>
              <w:spacing w:before="67"/>
              <w:ind w:left="1176" w:right="1200"/>
              <w:jc w:val="center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-)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</w:tr>
      <w:tr w:rsidR="00E611EE" w14:paraId="3337B607" w14:textId="77777777">
        <w:trPr>
          <w:trHeight w:hRule="exact" w:val="432"/>
        </w:trPr>
        <w:tc>
          <w:tcPr>
            <w:tcW w:w="150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00E00A6" w14:textId="77777777" w:rsidR="00E611EE" w:rsidRDefault="00000000">
            <w:pPr>
              <w:spacing w:before="67"/>
              <w:ind w:left="472" w:right="495"/>
              <w:jc w:val="center"/>
              <w:rPr>
                <w:sz w:val="23"/>
                <w:szCs w:val="23"/>
              </w:rPr>
            </w:pPr>
            <w:r>
              <w:rPr>
                <w:spacing w:val="2"/>
                <w:sz w:val="23"/>
                <w:szCs w:val="23"/>
              </w:rPr>
              <w:t>A</w:t>
            </w: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>B</w:t>
            </w:r>
          </w:p>
        </w:tc>
        <w:tc>
          <w:tcPr>
            <w:tcW w:w="1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3B9C79" w14:textId="77777777" w:rsidR="00E611EE" w:rsidRDefault="00000000">
            <w:pPr>
              <w:spacing w:before="67"/>
              <w:ind w:left="532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-)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  <w:tc>
          <w:tcPr>
            <w:tcW w:w="1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EA254" w14:textId="77777777" w:rsidR="00E611EE" w:rsidRDefault="00000000">
            <w:pPr>
              <w:spacing w:before="67"/>
              <w:ind w:left="532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-)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  <w:tc>
          <w:tcPr>
            <w:tcW w:w="3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6D6383A" w14:textId="77777777" w:rsidR="00E611EE" w:rsidRDefault="00000000">
            <w:pPr>
              <w:spacing w:before="67"/>
              <w:ind w:left="1147" w:right="1176"/>
              <w:jc w:val="center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+)</w:t>
            </w:r>
            <w:r>
              <w:rPr>
                <w:spacing w:val="43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</w:tr>
      <w:tr w:rsidR="00E611EE" w14:paraId="2B606989" w14:textId="77777777">
        <w:trPr>
          <w:trHeight w:hRule="exact" w:val="418"/>
        </w:trPr>
        <w:tc>
          <w:tcPr>
            <w:tcW w:w="150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B4F03C7" w14:textId="77777777" w:rsidR="00E611EE" w:rsidRDefault="00000000">
            <w:pPr>
              <w:spacing w:before="53"/>
              <w:ind w:left="496" w:right="523"/>
              <w:jc w:val="center"/>
              <w:rPr>
                <w:sz w:val="23"/>
                <w:szCs w:val="23"/>
              </w:rPr>
            </w:pPr>
            <w:r>
              <w:rPr>
                <w:spacing w:val="2"/>
                <w:sz w:val="23"/>
                <w:szCs w:val="23"/>
              </w:rPr>
              <w:t>A</w:t>
            </w: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B</w:t>
            </w:r>
          </w:p>
        </w:tc>
        <w:tc>
          <w:tcPr>
            <w:tcW w:w="1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0F64F" w14:textId="77777777" w:rsidR="00E611EE" w:rsidRDefault="00000000">
            <w:pPr>
              <w:spacing w:before="53"/>
              <w:ind w:left="503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+)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  <w:tc>
          <w:tcPr>
            <w:tcW w:w="1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608D8" w14:textId="77777777" w:rsidR="00E611EE" w:rsidRDefault="00000000">
            <w:pPr>
              <w:spacing w:before="53"/>
              <w:ind w:left="532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-)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  <w:tc>
          <w:tcPr>
            <w:tcW w:w="3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48E1FA3" w14:textId="77777777" w:rsidR="00E611EE" w:rsidRDefault="00000000">
            <w:pPr>
              <w:spacing w:before="53"/>
              <w:ind w:left="1176" w:right="1200"/>
              <w:jc w:val="center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-)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</w:tr>
      <w:tr w:rsidR="00E611EE" w14:paraId="114A5E64" w14:textId="77777777">
        <w:trPr>
          <w:trHeight w:hRule="exact" w:val="398"/>
        </w:trPr>
        <w:tc>
          <w:tcPr>
            <w:tcW w:w="1507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2CBD84E3" w14:textId="77777777" w:rsidR="00E611EE" w:rsidRDefault="00000000">
            <w:pPr>
              <w:spacing w:before="53"/>
              <w:ind w:left="496" w:right="523"/>
              <w:jc w:val="center"/>
              <w:rPr>
                <w:sz w:val="23"/>
                <w:szCs w:val="23"/>
              </w:rPr>
            </w:pPr>
            <w:r>
              <w:rPr>
                <w:spacing w:val="2"/>
                <w:sz w:val="23"/>
                <w:szCs w:val="23"/>
              </w:rPr>
              <w:t>A</w:t>
            </w: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B</w:t>
            </w:r>
          </w:p>
        </w:tc>
        <w:tc>
          <w:tcPr>
            <w:tcW w:w="169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D9FC351" w14:textId="77777777" w:rsidR="00E611EE" w:rsidRDefault="00000000">
            <w:pPr>
              <w:spacing w:before="53"/>
              <w:ind w:left="532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-)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  <w:tc>
          <w:tcPr>
            <w:tcW w:w="169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514E5DF" w14:textId="77777777" w:rsidR="00E611EE" w:rsidRDefault="00000000">
            <w:pPr>
              <w:spacing w:before="53"/>
              <w:ind w:left="503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+)</w:t>
            </w:r>
            <w:r>
              <w:rPr>
                <w:spacing w:val="43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  <w:tc>
          <w:tcPr>
            <w:tcW w:w="301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3DC38822" w14:textId="77777777" w:rsidR="00E611EE" w:rsidRDefault="00000000">
            <w:pPr>
              <w:spacing w:before="53"/>
              <w:ind w:left="1147" w:right="1176"/>
              <w:jc w:val="center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+)</w:t>
            </w:r>
            <w:r>
              <w:rPr>
                <w:spacing w:val="43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ve</w:t>
            </w:r>
            <w:proofErr w:type="spellEnd"/>
          </w:p>
        </w:tc>
      </w:tr>
    </w:tbl>
    <w:p w14:paraId="6D13D43A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2CC1B43A" w14:textId="77777777" w:rsidR="00E611EE" w:rsidRDefault="00000000">
      <w:pPr>
        <w:tabs>
          <w:tab w:val="left" w:pos="740"/>
        </w:tabs>
        <w:spacing w:before="18" w:line="288" w:lineRule="auto"/>
        <w:ind w:left="748" w:right="121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z w:val="23"/>
          <w:szCs w:val="23"/>
        </w:rPr>
        <w:t>I</w:t>
      </w:r>
      <w:r>
        <w:rPr>
          <w:spacing w:val="6"/>
          <w:sz w:val="23"/>
          <w:szCs w:val="23"/>
        </w:rPr>
        <w:t>P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ve</w:t>
      </w:r>
      <w:r>
        <w:rPr>
          <w:spacing w:val="3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k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nds</w:t>
      </w:r>
      <w:r>
        <w:rPr>
          <w:spacing w:val="4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4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ns</w:t>
      </w:r>
      <w:r>
        <w:rPr>
          <w:spacing w:val="4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ogn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z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proofErr w:type="gramStart"/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 xml:space="preserve">o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proofErr w:type="gramEnd"/>
      <w:r>
        <w:rPr>
          <w:sz w:val="23"/>
          <w:szCs w:val="23"/>
        </w:rPr>
        <w:t>:</w:t>
      </w:r>
    </w:p>
    <w:p w14:paraId="1E2BD1FD" w14:textId="77777777" w:rsidR="00E611EE" w:rsidRDefault="00E611EE">
      <w:pPr>
        <w:spacing w:before="5" w:line="140" w:lineRule="exact"/>
        <w:rPr>
          <w:sz w:val="14"/>
          <w:szCs w:val="14"/>
        </w:rPr>
      </w:pPr>
    </w:p>
    <w:p w14:paraId="1223A43D" w14:textId="77777777" w:rsidR="00E611EE" w:rsidRDefault="00000000">
      <w:pPr>
        <w:tabs>
          <w:tab w:val="left" w:pos="1460"/>
        </w:tabs>
        <w:spacing w:line="271" w:lineRule="auto"/>
        <w:ind w:left="1468" w:right="119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proofErr w:type="gramStart"/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 xml:space="preserve">dd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proofErr w:type="gramEnd"/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d)</w:t>
      </w:r>
      <w:r>
        <w:rPr>
          <w:sz w:val="23"/>
          <w:szCs w:val="23"/>
        </w:rPr>
        <w:t xml:space="preserve">, 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dd  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mm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proofErr w:type="spellStart"/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proofErr w:type="spellEnd"/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 xml:space="preserve">, 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 xml:space="preserve">t 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)</w:t>
      </w:r>
      <w:r>
        <w:rPr>
          <w:spacing w:val="5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ns 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on ov</w:t>
      </w:r>
      <w:r>
        <w:rPr>
          <w:spacing w:val="8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l</w:t>
      </w:r>
      <w:r>
        <w:rPr>
          <w:spacing w:val="5"/>
          <w:sz w:val="23"/>
          <w:szCs w:val="23"/>
        </w:rPr>
        <w:t>o</w:t>
      </w:r>
      <w:r>
        <w:rPr>
          <w:spacing w:val="-8"/>
          <w:sz w:val="23"/>
          <w:szCs w:val="23"/>
        </w:rPr>
        <w:t>w</w:t>
      </w:r>
      <w:r>
        <w:rPr>
          <w:sz w:val="23"/>
          <w:szCs w:val="23"/>
        </w:rPr>
        <w:t>.</w:t>
      </w:r>
    </w:p>
    <w:p w14:paraId="7C607D04" w14:textId="77777777" w:rsidR="00E611EE" w:rsidRDefault="00E611EE">
      <w:pPr>
        <w:spacing w:before="2" w:line="160" w:lineRule="exact"/>
        <w:rPr>
          <w:sz w:val="16"/>
          <w:szCs w:val="16"/>
        </w:rPr>
      </w:pPr>
    </w:p>
    <w:p w14:paraId="1CA8FFE3" w14:textId="77777777" w:rsidR="00E611EE" w:rsidRDefault="00000000">
      <w:pPr>
        <w:ind w:left="110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un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proofErr w:type="spellStart"/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u</w:t>
      </w:r>
      <w:proofErr w:type="spellEnd"/>
      <w:r>
        <w:rPr>
          <w:sz w:val="23"/>
          <w:szCs w:val="23"/>
        </w:rPr>
        <w:t>),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proofErr w:type="spellStart"/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u</w:t>
      </w:r>
      <w:proofErr w:type="spellEnd"/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,</w:t>
      </w:r>
      <w:r>
        <w:rPr>
          <w:spacing w:val="1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</w:p>
    <w:p w14:paraId="1A6D5DA4" w14:textId="77777777" w:rsidR="00E611EE" w:rsidRDefault="00000000">
      <w:pPr>
        <w:spacing w:before="38"/>
        <w:ind w:left="1468"/>
        <w:rPr>
          <w:sz w:val="23"/>
          <w:szCs w:val="23"/>
        </w:rPr>
      </w:pPr>
      <w:r>
        <w:rPr>
          <w:spacing w:val="5"/>
          <w:sz w:val="23"/>
          <w:szCs w:val="23"/>
        </w:rPr>
        <w:t>(</w:t>
      </w:r>
      <w:proofErr w:type="spellStart"/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z w:val="23"/>
          <w:szCs w:val="23"/>
        </w:rPr>
        <w:t>u</w:t>
      </w:r>
      <w:proofErr w:type="spellEnd"/>
      <w:r>
        <w:rPr>
          <w:sz w:val="23"/>
          <w:szCs w:val="23"/>
        </w:rPr>
        <w:t>)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not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-8"/>
          <w:sz w:val="23"/>
          <w:szCs w:val="23"/>
        </w:rPr>
        <w:t>w</w:t>
      </w:r>
      <w:r>
        <w:rPr>
          <w:sz w:val="23"/>
          <w:szCs w:val="23"/>
        </w:rPr>
        <w:t>.</w:t>
      </w:r>
    </w:p>
    <w:p w14:paraId="70AE1C90" w14:textId="77777777" w:rsidR="00E611EE" w:rsidRDefault="00E611EE">
      <w:pPr>
        <w:spacing w:before="10" w:line="160" w:lineRule="exact"/>
        <w:rPr>
          <w:sz w:val="17"/>
          <w:szCs w:val="17"/>
        </w:rPr>
      </w:pPr>
    </w:p>
    <w:p w14:paraId="628AC529" w14:textId="77777777" w:rsidR="00E611EE" w:rsidRDefault="00000000">
      <w:pPr>
        <w:ind w:left="38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pacing w:val="-5"/>
          <w:sz w:val="23"/>
          <w:szCs w:val="23"/>
        </w:rPr>
        <w:t>I</w:t>
      </w:r>
      <w:r>
        <w:rPr>
          <w:spacing w:val="6"/>
          <w:sz w:val="23"/>
          <w:szCs w:val="23"/>
        </w:rPr>
        <w:t>P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ec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>ov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7"/>
          <w:sz w:val="23"/>
          <w:szCs w:val="23"/>
        </w:rPr>
        <w:t xml:space="preserve"> w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,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 xml:space="preserve">o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n 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up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 xml:space="preserve">on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ny</w:t>
      </w:r>
      <w:r>
        <w:rPr>
          <w:spacing w:val="-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00BA91B0" w14:textId="77777777" w:rsidR="00E611EE" w:rsidRDefault="00000000">
      <w:pPr>
        <w:spacing w:before="56" w:line="289" w:lineRule="auto"/>
        <w:ind w:left="748" w:right="117"/>
        <w:jc w:val="both"/>
        <w:rPr>
          <w:sz w:val="23"/>
          <w:szCs w:val="23"/>
        </w:rPr>
        <w:sectPr w:rsidR="00E611EE">
          <w:pgSz w:w="12240" w:h="15840"/>
          <w:pgMar w:top="1960" w:right="1560" w:bottom="280" w:left="1700" w:header="1965" w:footer="0" w:gutter="0"/>
          <w:cols w:space="720"/>
        </w:sectPr>
      </w:pP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2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3"/>
          <w:sz w:val="23"/>
          <w:szCs w:val="23"/>
        </w:rPr>
        <w:t>ce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up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2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du</w:t>
      </w:r>
      <w:r>
        <w:rPr>
          <w:sz w:val="23"/>
          <w:szCs w:val="23"/>
        </w:rPr>
        <w:t>re</w:t>
      </w:r>
      <w:r>
        <w:rPr>
          <w:spacing w:val="3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.</w:t>
      </w:r>
      <w:r>
        <w:rPr>
          <w:spacing w:val="3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s of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1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r</w:t>
      </w:r>
      <w:r>
        <w:rPr>
          <w:sz w:val="23"/>
          <w:szCs w:val="23"/>
        </w:rPr>
        <w:t>,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j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 a</w:t>
      </w:r>
      <w:r>
        <w:rPr>
          <w:spacing w:val="-1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-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s</w:t>
      </w:r>
      <w:r>
        <w:rPr>
          <w:spacing w:val="-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-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v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ke</w:t>
      </w:r>
      <w:r>
        <w:rPr>
          <w:spacing w:val="-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-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ia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r>
        <w:rPr>
          <w:sz w:val="23"/>
          <w:szCs w:val="23"/>
        </w:rPr>
        <w:t>rou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ne</w:t>
      </w:r>
      <w:r>
        <w:rPr>
          <w:spacing w:val="-1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-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-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  <w:r>
        <w:rPr>
          <w:spacing w:val="-1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-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s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s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 xml:space="preserve">o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e</w:t>
      </w:r>
      <w:r>
        <w:rPr>
          <w:spacing w:val="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ns</w:t>
      </w:r>
      <w:r>
        <w:rPr>
          <w:spacing w:val="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og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m</w:t>
      </w:r>
      <w:r>
        <w:rPr>
          <w:spacing w:val="3"/>
          <w:sz w:val="23"/>
          <w:szCs w:val="23"/>
        </w:rPr>
        <w:t xml:space="preserve"> 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a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ve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1073AD9C" w14:textId="77777777" w:rsidR="00E611EE" w:rsidRDefault="00E611EE">
      <w:pPr>
        <w:spacing w:before="5" w:line="160" w:lineRule="exact"/>
        <w:rPr>
          <w:sz w:val="16"/>
          <w:szCs w:val="16"/>
        </w:rPr>
      </w:pPr>
    </w:p>
    <w:p w14:paraId="40D7F4A4" w14:textId="77777777" w:rsidR="00E611EE" w:rsidRDefault="00000000">
      <w:pPr>
        <w:tabs>
          <w:tab w:val="left" w:pos="820"/>
        </w:tabs>
        <w:spacing w:before="18" w:line="280" w:lineRule="auto"/>
        <w:ind w:left="828" w:right="58" w:hanging="360"/>
        <w:rPr>
          <w:rFonts w:ascii="Calibri" w:eastAsia="Calibri" w:hAnsi="Calibri" w:cs="Calibri"/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M</w:t>
      </w:r>
      <w:r>
        <w:rPr>
          <w:spacing w:val="-5"/>
          <w:sz w:val="23"/>
          <w:szCs w:val="23"/>
        </w:rPr>
        <w:t>I</w:t>
      </w:r>
      <w:r>
        <w:rPr>
          <w:spacing w:val="6"/>
          <w:sz w:val="23"/>
          <w:szCs w:val="23"/>
        </w:rPr>
        <w:t>P</w:t>
      </w:r>
      <w:r>
        <w:rPr>
          <w:sz w:val="23"/>
          <w:szCs w:val="23"/>
        </w:rPr>
        <w:t>S</w:t>
      </w:r>
      <w:r>
        <w:rPr>
          <w:spacing w:val="2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2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m</w:t>
      </w:r>
      <w:r>
        <w:rPr>
          <w:spacing w:val="2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oun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P</w:t>
      </w:r>
      <w:r>
        <w:rPr>
          <w:sz w:val="23"/>
          <w:szCs w:val="23"/>
        </w:rPr>
        <w:t>C)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ta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s</w:t>
      </w:r>
      <w:r>
        <w:rPr>
          <w:spacing w:val="36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o</w:t>
      </w:r>
      <w:r>
        <w:rPr>
          <w:rFonts w:ascii="Calibri" w:eastAsia="Calibri" w:hAnsi="Calibri" w:cs="Calibri"/>
          <w:sz w:val="23"/>
          <w:szCs w:val="23"/>
        </w:rPr>
        <w:t>f</w:t>
      </w:r>
      <w:r>
        <w:rPr>
          <w:rFonts w:ascii="Calibri" w:eastAsia="Calibri" w:hAnsi="Calibri" w:cs="Calibri"/>
          <w:spacing w:val="36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4"/>
          <w:sz w:val="23"/>
          <w:szCs w:val="23"/>
        </w:rPr>
        <w:t>th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35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i</w:t>
      </w:r>
      <w:r>
        <w:rPr>
          <w:rFonts w:ascii="Calibri" w:eastAsia="Calibri" w:hAnsi="Calibri" w:cs="Calibri"/>
          <w:spacing w:val="4"/>
          <w:sz w:val="23"/>
          <w:szCs w:val="23"/>
        </w:rPr>
        <w:t>n</w:t>
      </w:r>
      <w:r>
        <w:rPr>
          <w:rFonts w:ascii="Calibri" w:eastAsia="Calibri" w:hAnsi="Calibri" w:cs="Calibri"/>
          <w:spacing w:val="1"/>
          <w:sz w:val="23"/>
          <w:szCs w:val="23"/>
        </w:rPr>
        <w:t>s</w:t>
      </w:r>
      <w:r>
        <w:rPr>
          <w:rFonts w:ascii="Calibri" w:eastAsia="Calibri" w:hAnsi="Calibri" w:cs="Calibri"/>
          <w:spacing w:val="4"/>
          <w:sz w:val="23"/>
          <w:szCs w:val="23"/>
        </w:rPr>
        <w:t>t</w:t>
      </w:r>
      <w:r>
        <w:rPr>
          <w:rFonts w:ascii="Calibri" w:eastAsia="Calibri" w:hAnsi="Calibri" w:cs="Calibri"/>
          <w:spacing w:val="6"/>
          <w:sz w:val="23"/>
          <w:szCs w:val="23"/>
        </w:rPr>
        <w:t>r</w:t>
      </w:r>
      <w:r>
        <w:rPr>
          <w:rFonts w:ascii="Calibri" w:eastAsia="Calibri" w:hAnsi="Calibri" w:cs="Calibri"/>
          <w:spacing w:val="-1"/>
          <w:sz w:val="23"/>
          <w:szCs w:val="23"/>
        </w:rPr>
        <w:t>u</w:t>
      </w:r>
      <w:r>
        <w:rPr>
          <w:rFonts w:ascii="Calibri" w:eastAsia="Calibri" w:hAnsi="Calibri" w:cs="Calibri"/>
          <w:spacing w:val="3"/>
          <w:sz w:val="23"/>
          <w:szCs w:val="23"/>
        </w:rPr>
        <w:t>c</w:t>
      </w:r>
      <w:r>
        <w:rPr>
          <w:rFonts w:ascii="Calibri" w:eastAsia="Calibri" w:hAnsi="Calibri" w:cs="Calibri"/>
          <w:sz w:val="23"/>
          <w:szCs w:val="23"/>
        </w:rPr>
        <w:t>t</w:t>
      </w:r>
      <w:r>
        <w:rPr>
          <w:rFonts w:ascii="Calibri" w:eastAsia="Calibri" w:hAnsi="Calibri" w:cs="Calibri"/>
          <w:spacing w:val="5"/>
          <w:sz w:val="23"/>
          <w:szCs w:val="23"/>
        </w:rPr>
        <w:t>i</w:t>
      </w:r>
      <w:r>
        <w:rPr>
          <w:rFonts w:ascii="Calibri" w:eastAsia="Calibri" w:hAnsi="Calibri" w:cs="Calibri"/>
          <w:spacing w:val="3"/>
          <w:sz w:val="23"/>
          <w:szCs w:val="23"/>
        </w:rPr>
        <w:t>o</w:t>
      </w:r>
      <w:r>
        <w:rPr>
          <w:rFonts w:ascii="Calibri" w:eastAsia="Calibri" w:hAnsi="Calibri" w:cs="Calibri"/>
          <w:sz w:val="23"/>
          <w:szCs w:val="23"/>
        </w:rPr>
        <w:t>n</w:t>
      </w:r>
      <w:r>
        <w:rPr>
          <w:rFonts w:ascii="Calibri" w:eastAsia="Calibri" w:hAnsi="Calibri" w:cs="Calibri"/>
          <w:spacing w:val="34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t</w:t>
      </w:r>
      <w:r>
        <w:rPr>
          <w:rFonts w:ascii="Calibri" w:eastAsia="Calibri" w:hAnsi="Calibri" w:cs="Calibri"/>
          <w:spacing w:val="4"/>
          <w:sz w:val="23"/>
          <w:szCs w:val="23"/>
        </w:rPr>
        <w:t>h</w:t>
      </w:r>
      <w:r>
        <w:rPr>
          <w:rFonts w:ascii="Calibri" w:eastAsia="Calibri" w:hAnsi="Calibri" w:cs="Calibri"/>
          <w:spacing w:val="5"/>
          <w:sz w:val="23"/>
          <w:szCs w:val="23"/>
        </w:rPr>
        <w:t>a</w:t>
      </w:r>
      <w:r>
        <w:rPr>
          <w:rFonts w:ascii="Calibri" w:eastAsia="Calibri" w:hAnsi="Calibri" w:cs="Calibri"/>
          <w:sz w:val="23"/>
          <w:szCs w:val="23"/>
        </w:rPr>
        <w:t>t</w:t>
      </w:r>
      <w:r>
        <w:rPr>
          <w:rFonts w:ascii="Calibri" w:eastAsia="Calibri" w:hAnsi="Calibri" w:cs="Calibri"/>
          <w:spacing w:val="34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c</w:t>
      </w:r>
      <w:r>
        <w:rPr>
          <w:rFonts w:ascii="Calibri" w:eastAsia="Calibri" w:hAnsi="Calibri" w:cs="Calibri"/>
          <w:spacing w:val="5"/>
          <w:sz w:val="23"/>
          <w:szCs w:val="23"/>
        </w:rPr>
        <w:t>a</w:t>
      </w:r>
      <w:r>
        <w:rPr>
          <w:rFonts w:ascii="Calibri" w:eastAsia="Calibri" w:hAnsi="Calibri" w:cs="Calibri"/>
          <w:spacing w:val="4"/>
          <w:sz w:val="23"/>
          <w:szCs w:val="23"/>
        </w:rPr>
        <w:t>u</w:t>
      </w:r>
      <w:r>
        <w:rPr>
          <w:rFonts w:ascii="Calibri" w:eastAsia="Calibri" w:hAnsi="Calibri" w:cs="Calibri"/>
          <w:spacing w:val="1"/>
          <w:sz w:val="23"/>
          <w:szCs w:val="23"/>
        </w:rPr>
        <w:t>s</w:t>
      </w:r>
      <w:r>
        <w:rPr>
          <w:rFonts w:ascii="Calibri" w:eastAsia="Calibri" w:hAnsi="Calibri" w:cs="Calibri"/>
          <w:sz w:val="23"/>
          <w:szCs w:val="23"/>
        </w:rPr>
        <w:t>ed</w:t>
      </w:r>
      <w:r>
        <w:rPr>
          <w:rFonts w:ascii="Calibri" w:eastAsia="Calibri" w:hAnsi="Calibri" w:cs="Calibri"/>
          <w:spacing w:val="34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t</w:t>
      </w:r>
      <w:r>
        <w:rPr>
          <w:rFonts w:ascii="Calibri" w:eastAsia="Calibri" w:hAnsi="Calibri" w:cs="Calibri"/>
          <w:spacing w:val="4"/>
          <w:sz w:val="23"/>
          <w:szCs w:val="23"/>
        </w:rPr>
        <w:t>h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35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4"/>
          <w:sz w:val="23"/>
          <w:szCs w:val="23"/>
        </w:rPr>
        <w:t>x</w:t>
      </w:r>
      <w:r>
        <w:rPr>
          <w:rFonts w:ascii="Calibri" w:eastAsia="Calibri" w:hAnsi="Calibri" w:cs="Calibri"/>
          <w:spacing w:val="3"/>
          <w:sz w:val="23"/>
          <w:szCs w:val="23"/>
        </w:rPr>
        <w:t>c</w:t>
      </w:r>
      <w:r>
        <w:rPr>
          <w:rFonts w:ascii="Calibri" w:eastAsia="Calibri" w:hAnsi="Calibri" w:cs="Calibri"/>
          <w:spacing w:val="5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p</w:t>
      </w:r>
      <w:r>
        <w:rPr>
          <w:rFonts w:ascii="Calibri" w:eastAsia="Calibri" w:hAnsi="Calibri" w:cs="Calibri"/>
          <w:spacing w:val="4"/>
          <w:sz w:val="23"/>
          <w:szCs w:val="23"/>
        </w:rPr>
        <w:t>t</w:t>
      </w:r>
      <w:r>
        <w:rPr>
          <w:rFonts w:ascii="Calibri" w:eastAsia="Calibri" w:hAnsi="Calibri" w:cs="Calibri"/>
          <w:sz w:val="23"/>
          <w:szCs w:val="23"/>
        </w:rPr>
        <w:t>i</w:t>
      </w:r>
      <w:r>
        <w:rPr>
          <w:rFonts w:ascii="Calibri" w:eastAsia="Calibri" w:hAnsi="Calibri" w:cs="Calibri"/>
          <w:spacing w:val="3"/>
          <w:sz w:val="23"/>
          <w:szCs w:val="23"/>
        </w:rPr>
        <w:t>o</w:t>
      </w:r>
      <w:r>
        <w:rPr>
          <w:rFonts w:ascii="Calibri" w:eastAsia="Calibri" w:hAnsi="Calibri" w:cs="Calibri"/>
          <w:sz w:val="23"/>
          <w:szCs w:val="23"/>
        </w:rPr>
        <w:t>n</w:t>
      </w:r>
    </w:p>
    <w:p w14:paraId="37D11B0C" w14:textId="77777777" w:rsidR="00E611EE" w:rsidRDefault="00E611EE">
      <w:pPr>
        <w:spacing w:before="3" w:line="100" w:lineRule="exact"/>
        <w:rPr>
          <w:sz w:val="11"/>
          <w:szCs w:val="11"/>
        </w:rPr>
      </w:pPr>
    </w:p>
    <w:p w14:paraId="6C0766E2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2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 xml:space="preserve">3      </w:t>
      </w:r>
      <w:r>
        <w:rPr>
          <w:b/>
          <w:spacing w:val="25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M</w:t>
      </w:r>
      <w:r>
        <w:rPr>
          <w:b/>
          <w:spacing w:val="2"/>
          <w:sz w:val="23"/>
          <w:szCs w:val="23"/>
        </w:rPr>
        <w:t>U</w:t>
      </w:r>
      <w:r>
        <w:rPr>
          <w:b/>
          <w:spacing w:val="-14"/>
          <w:sz w:val="23"/>
          <w:szCs w:val="23"/>
        </w:rPr>
        <w:t>L</w:t>
      </w:r>
      <w:r>
        <w:rPr>
          <w:b/>
          <w:sz w:val="23"/>
          <w:szCs w:val="23"/>
        </w:rPr>
        <w:t>T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L</w:t>
      </w:r>
      <w:r>
        <w:rPr>
          <w:b/>
          <w:spacing w:val="1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C</w:t>
      </w:r>
      <w:r>
        <w:rPr>
          <w:b/>
          <w:spacing w:val="-17"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1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7302EFE6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52BA37E0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proofErr w:type="gramStart"/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rfor</w:t>
      </w:r>
      <w:r>
        <w:rPr>
          <w:spacing w:val="4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proofErr w:type="gramEnd"/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it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4CFE66D0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56BB1C9E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5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proofErr w:type="gramEnd"/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6345B82E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04B7B44D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nd</w:t>
      </w:r>
      <w:r>
        <w:rPr>
          <w:spacing w:val="54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d 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proofErr w:type="gramEnd"/>
      <w:r>
        <w:rPr>
          <w:spacing w:val="56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168C9D8E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2B85112D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od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ob</w:t>
      </w:r>
      <w:r>
        <w:rPr>
          <w:spacing w:val="3"/>
          <w:sz w:val="23"/>
          <w:szCs w:val="23"/>
        </w:rPr>
        <w:t>ta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f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</w:p>
    <w:p w14:paraId="2AF0B4DB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6F56F04D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 xml:space="preserve">1   </w:t>
      </w:r>
      <w:r>
        <w:rPr>
          <w:b/>
          <w:spacing w:val="15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M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>u</w:t>
      </w:r>
      <w:r>
        <w:rPr>
          <w:b/>
          <w:sz w:val="23"/>
          <w:szCs w:val="23"/>
        </w:rPr>
        <w:t>al</w:t>
      </w:r>
      <w:r>
        <w:rPr>
          <w:b/>
          <w:spacing w:val="42"/>
          <w:sz w:val="23"/>
          <w:szCs w:val="23"/>
        </w:rPr>
        <w:t xml:space="preserve"> 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46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g</w:t>
      </w:r>
      <w:r>
        <w:rPr>
          <w:b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ri</w:t>
      </w:r>
      <w:r>
        <w:rPr>
          <w:b/>
          <w:sz w:val="23"/>
          <w:szCs w:val="23"/>
        </w:rPr>
        <w:t>t</w:t>
      </w:r>
      <w:r>
        <w:rPr>
          <w:b/>
          <w:spacing w:val="2"/>
          <w:sz w:val="23"/>
          <w:szCs w:val="23"/>
        </w:rPr>
        <w:t>h</w:t>
      </w:r>
      <w:r>
        <w:rPr>
          <w:b/>
          <w:sz w:val="23"/>
          <w:szCs w:val="23"/>
        </w:rPr>
        <w:t>m</w:t>
      </w:r>
    </w:p>
    <w:p w14:paraId="754DA365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3E824969" w14:textId="77777777" w:rsidR="00E611EE" w:rsidRDefault="00000000">
      <w:pPr>
        <w:tabs>
          <w:tab w:val="left" w:pos="1180"/>
        </w:tabs>
        <w:spacing w:line="251" w:lineRule="auto"/>
        <w:ind w:left="1188" w:right="64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s</w:t>
      </w:r>
      <w:r>
        <w:rPr>
          <w:spacing w:val="3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vo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ti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3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ct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 xml:space="preserve">t </w:t>
      </w:r>
      <w:proofErr w:type="gramStart"/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proofErr w:type="gramEnd"/>
    </w:p>
    <w:p w14:paraId="27471464" w14:textId="77777777" w:rsidR="00E611EE" w:rsidRDefault="00E611EE">
      <w:pPr>
        <w:spacing w:before="10" w:line="160" w:lineRule="exact"/>
        <w:rPr>
          <w:sz w:val="17"/>
          <w:szCs w:val="17"/>
        </w:rPr>
      </w:pPr>
    </w:p>
    <w:p w14:paraId="6CE61299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</w:p>
    <w:p w14:paraId="5164625B" w14:textId="77777777" w:rsidR="00E611EE" w:rsidRDefault="00E611EE">
      <w:pPr>
        <w:spacing w:line="160" w:lineRule="exact"/>
        <w:rPr>
          <w:sz w:val="17"/>
          <w:szCs w:val="17"/>
        </w:rPr>
      </w:pPr>
    </w:p>
    <w:p w14:paraId="131E10C2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In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y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m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5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</w:p>
    <w:p w14:paraId="037591D6" w14:textId="77777777" w:rsidR="00E611EE" w:rsidRDefault="00E611EE">
      <w:pPr>
        <w:spacing w:before="5" w:line="200" w:lineRule="exact"/>
      </w:pPr>
    </w:p>
    <w:p w14:paraId="50686A6D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z w:val="23"/>
          <w:szCs w:val="23"/>
        </w:rPr>
        <w:t>If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,</w:t>
      </w:r>
      <w:r>
        <w:rPr>
          <w:spacing w:val="4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ti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50C7AD77" w14:textId="77777777" w:rsidR="00E611EE" w:rsidRDefault="00E611EE">
      <w:pPr>
        <w:spacing w:before="1" w:line="180" w:lineRule="exact"/>
        <w:rPr>
          <w:sz w:val="19"/>
          <w:szCs w:val="19"/>
        </w:rPr>
      </w:pPr>
    </w:p>
    <w:p w14:paraId="17568E37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z w:val="23"/>
          <w:szCs w:val="23"/>
        </w:rPr>
        <w:t>If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6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,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proofErr w:type="gramEnd"/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od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</w:p>
    <w:p w14:paraId="6E9AA19B" w14:textId="77777777" w:rsidR="00E611EE" w:rsidRDefault="00E611EE">
      <w:pPr>
        <w:spacing w:before="2" w:line="120" w:lineRule="exact"/>
        <w:rPr>
          <w:sz w:val="13"/>
          <w:szCs w:val="13"/>
        </w:rPr>
      </w:pPr>
    </w:p>
    <w:p w14:paraId="3D36980B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-d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mm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8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n</w:t>
      </w:r>
      <w:r>
        <w:rPr>
          <w:b/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7273A4A7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59807F85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,</w:t>
      </w:r>
      <w:r>
        <w:rPr>
          <w:spacing w:val="48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4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8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31A8FE0A" w14:textId="77777777" w:rsidR="00E611EE" w:rsidRDefault="00E611EE">
      <w:pPr>
        <w:spacing w:before="1" w:line="180" w:lineRule="exact"/>
        <w:rPr>
          <w:sz w:val="19"/>
          <w:szCs w:val="19"/>
        </w:rPr>
      </w:pPr>
    </w:p>
    <w:p w14:paraId="3B268E9D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5139F3BA" w14:textId="77777777" w:rsidR="00E611EE" w:rsidRDefault="00E611EE">
      <w:pPr>
        <w:spacing w:before="11" w:line="200" w:lineRule="exact"/>
      </w:pPr>
    </w:p>
    <w:p w14:paraId="3748067B" w14:textId="77777777" w:rsidR="00E611EE" w:rsidRDefault="00000000">
      <w:pPr>
        <w:ind w:left="828"/>
        <w:rPr>
          <w:sz w:val="23"/>
          <w:szCs w:val="23"/>
        </w:rPr>
      </w:pP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9"/>
          <w:sz w:val="23"/>
          <w:szCs w:val="23"/>
        </w:rPr>
        <w:t>y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-9"/>
          <w:sz w:val="23"/>
          <w:szCs w:val="23"/>
        </w:rPr>
        <w:t>1</w:t>
      </w:r>
      <w:r>
        <w:rPr>
          <w:spacing w:val="5"/>
          <w:sz w:val="23"/>
          <w:szCs w:val="23"/>
        </w:rPr>
        <w:t>10</w:t>
      </w:r>
      <w:r>
        <w:rPr>
          <w:sz w:val="23"/>
          <w:szCs w:val="23"/>
        </w:rPr>
        <w:t>1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0</w:t>
      </w:r>
      <w:r>
        <w:rPr>
          <w:spacing w:val="-4"/>
          <w:sz w:val="23"/>
          <w:szCs w:val="23"/>
        </w:rPr>
        <w:t>1</w:t>
      </w:r>
      <w:r>
        <w:rPr>
          <w:sz w:val="23"/>
          <w:szCs w:val="23"/>
        </w:rPr>
        <w:t>1</w:t>
      </w:r>
    </w:p>
    <w:p w14:paraId="612D6357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2548E576" w14:textId="77777777" w:rsidR="00E611EE" w:rsidRDefault="00E611EE">
      <w:pPr>
        <w:spacing w:line="200" w:lineRule="exact"/>
      </w:pPr>
    </w:p>
    <w:p w14:paraId="7897A612" w14:textId="77777777" w:rsidR="00E611EE" w:rsidRDefault="002D1374">
      <w:pPr>
        <w:ind w:left="828"/>
        <w:sectPr w:rsidR="00E611EE">
          <w:pgSz w:w="12240" w:h="15840"/>
          <w:pgMar w:top="2120" w:right="1620" w:bottom="280" w:left="1620" w:header="1965" w:footer="0" w:gutter="0"/>
          <w:cols w:space="720"/>
        </w:sectPr>
      </w:pPr>
      <w:r>
        <w:pict w14:anchorId="39116164">
          <v:shape id="_x0000_i1040" type="#_x0000_t75" style="width:328.8pt;height:139.2pt">
            <v:imagedata r:id="rId37" o:title=""/>
          </v:shape>
        </w:pict>
      </w:r>
    </w:p>
    <w:p w14:paraId="6CCB084F" w14:textId="77777777" w:rsidR="00E611EE" w:rsidRDefault="00E611EE">
      <w:pPr>
        <w:spacing w:before="1" w:line="140" w:lineRule="exact"/>
        <w:rPr>
          <w:sz w:val="14"/>
          <w:szCs w:val="14"/>
        </w:rPr>
      </w:pPr>
    </w:p>
    <w:p w14:paraId="440A9DA2" w14:textId="77777777" w:rsidR="00E611EE" w:rsidRDefault="00E611EE">
      <w:pPr>
        <w:spacing w:line="200" w:lineRule="exact"/>
      </w:pPr>
    </w:p>
    <w:p w14:paraId="664E2F15" w14:textId="77777777" w:rsidR="00E611EE" w:rsidRDefault="00000000">
      <w:pPr>
        <w:tabs>
          <w:tab w:val="left" w:pos="1180"/>
        </w:tabs>
        <w:spacing w:before="18" w:line="292" w:lineRule="auto"/>
        <w:ind w:left="1188" w:right="130" w:hanging="360"/>
        <w:rPr>
          <w:sz w:val="23"/>
          <w:szCs w:val="23"/>
        </w:rPr>
      </w:pPr>
      <w:r>
        <w:pict w14:anchorId="6AD1FEDC">
          <v:group id="_x0000_s2509" style="position:absolute;left:0;text-align:left;margin-left:87.1pt;margin-top:-6.5pt;width:438.5pt;height:0;z-index:-5525;mso-position-horizontal-relative:page" coordorigin="1742,-130" coordsize="8770,0">
            <v:shape id="_x0000_s2510" style="position:absolute;left:1742;top:-130;width:8770;height:0" coordorigin="1742,-130" coordsize="8770,0" path="m1742,-130r8770,e" filled="f" strokeweight="1.06pt">
              <v:path arrowok="t"/>
            </v:shape>
            <w10:wrap anchorx="page"/>
          </v:group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,</w:t>
      </w:r>
      <w:r>
        <w:rPr>
          <w:spacing w:val="3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nd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one</w:t>
      </w:r>
      <w:r>
        <w:rPr>
          <w:spacing w:val="3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proofErr w:type="gramStart"/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proofErr w:type="gramEnd"/>
    </w:p>
    <w:p w14:paraId="607133A9" w14:textId="77777777" w:rsidR="00E611EE" w:rsidRDefault="00E611EE">
      <w:pPr>
        <w:spacing w:before="9" w:line="120" w:lineRule="exact"/>
        <w:rPr>
          <w:sz w:val="13"/>
          <w:szCs w:val="13"/>
        </w:rPr>
      </w:pPr>
    </w:p>
    <w:p w14:paraId="71D7BDF9" w14:textId="77777777" w:rsidR="00E611EE" w:rsidRDefault="00000000">
      <w:pPr>
        <w:tabs>
          <w:tab w:val="left" w:pos="1180"/>
        </w:tabs>
        <w:spacing w:line="292" w:lineRule="auto"/>
        <w:ind w:left="1188" w:right="127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ne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ft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 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</w:p>
    <w:p w14:paraId="7C9FE2A7" w14:textId="77777777" w:rsidR="00E611EE" w:rsidRDefault="00E611EE">
      <w:pPr>
        <w:spacing w:before="9" w:line="120" w:lineRule="exact"/>
        <w:rPr>
          <w:sz w:val="13"/>
          <w:szCs w:val="13"/>
        </w:rPr>
      </w:pPr>
    </w:p>
    <w:p w14:paraId="1CC721C6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mm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1E675B35" w14:textId="77777777" w:rsidR="00E611EE" w:rsidRDefault="00E611EE">
      <w:pPr>
        <w:spacing w:before="7" w:line="160" w:lineRule="exact"/>
        <w:rPr>
          <w:sz w:val="16"/>
          <w:szCs w:val="16"/>
        </w:rPr>
      </w:pPr>
    </w:p>
    <w:p w14:paraId="7E22D585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>1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H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3"/>
          <w:sz w:val="23"/>
          <w:szCs w:val="23"/>
        </w:rPr>
        <w:t>w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e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z w:val="23"/>
          <w:szCs w:val="23"/>
        </w:rPr>
        <w:t>–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6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-12"/>
          <w:sz w:val="23"/>
          <w:szCs w:val="23"/>
        </w:rPr>
        <w:t>V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19664448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03564677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7"/>
          <w:sz w:val="23"/>
          <w:szCs w:val="23"/>
        </w:rPr>
        <w:t>w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4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.</w:t>
      </w:r>
    </w:p>
    <w:p w14:paraId="1FDA0193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097B1CAD" w14:textId="77777777" w:rsidR="00E611EE" w:rsidRDefault="00000000">
      <w:pPr>
        <w:tabs>
          <w:tab w:val="left" w:pos="1180"/>
        </w:tabs>
        <w:spacing w:line="251" w:lineRule="auto"/>
        <w:ind w:left="1188" w:right="131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proofErr w:type="gramStart"/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li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nd</w:t>
      </w:r>
      <w:proofErr w:type="gramEnd"/>
      <w:r>
        <w:rPr>
          <w:sz w:val="23"/>
          <w:szCs w:val="23"/>
        </w:rPr>
        <w:t xml:space="preserve"> 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pacing w:val="-5"/>
          <w:sz w:val="23"/>
          <w:szCs w:val="23"/>
        </w:rPr>
        <w:t>r</w:t>
      </w:r>
      <w:r>
        <w:rPr>
          <w:sz w:val="23"/>
          <w:szCs w:val="23"/>
        </w:rPr>
        <w:t xml:space="preserve">, 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pacing w:val="3"/>
          <w:sz w:val="23"/>
          <w:szCs w:val="23"/>
        </w:rPr>
        <w:t>L</w:t>
      </w:r>
      <w:r>
        <w:rPr>
          <w:sz w:val="23"/>
          <w:szCs w:val="23"/>
        </w:rPr>
        <w:t xml:space="preserve">U 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d 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 xml:space="preserve">t 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 xml:space="preserve">r 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 xml:space="preserve">e 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6</w:t>
      </w:r>
      <w:r>
        <w:rPr>
          <w:sz w:val="23"/>
          <w:szCs w:val="23"/>
        </w:rPr>
        <w:t xml:space="preserve">4 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s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32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it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5307DC22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6F94E289" w14:textId="77777777" w:rsidR="00E611EE" w:rsidRDefault="00000000">
      <w:pPr>
        <w:tabs>
          <w:tab w:val="left" w:pos="1180"/>
        </w:tabs>
        <w:spacing w:line="247" w:lineRule="auto"/>
        <w:ind w:left="1188" w:right="123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om</w:t>
      </w:r>
      <w:r>
        <w:rPr>
          <w:spacing w:val="2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ht</w:t>
      </w:r>
      <w:r>
        <w:rPr>
          <w:spacing w:val="3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30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3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ft</w:t>
      </w:r>
      <w:r>
        <w:rPr>
          <w:spacing w:val="2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ne</w:t>
      </w:r>
      <w:r>
        <w:rPr>
          <w:spacing w:val="2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on</w:t>
      </w:r>
      <w:r>
        <w:rPr>
          <w:spacing w:val="2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 xml:space="preserve">h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.</w:t>
      </w:r>
    </w:p>
    <w:p w14:paraId="3DC387F9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11442C02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proofErr w:type="gramStart"/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r 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proofErr w:type="gramEnd"/>
      <w:r>
        <w:rPr>
          <w:spacing w:val="55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.</w:t>
      </w:r>
    </w:p>
    <w:p w14:paraId="7F590650" w14:textId="77777777" w:rsidR="00E611EE" w:rsidRDefault="00E611EE">
      <w:pPr>
        <w:spacing w:before="1" w:line="140" w:lineRule="exact"/>
        <w:rPr>
          <w:sz w:val="14"/>
          <w:szCs w:val="14"/>
        </w:rPr>
      </w:pPr>
    </w:p>
    <w:p w14:paraId="1554371B" w14:textId="77777777" w:rsidR="00E611EE" w:rsidRDefault="00000000">
      <w:pPr>
        <w:tabs>
          <w:tab w:val="left" w:pos="1180"/>
        </w:tabs>
        <w:spacing w:line="247" w:lineRule="auto"/>
        <w:ind w:left="1188" w:right="121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od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li</w:t>
      </w:r>
      <w:r>
        <w:rPr>
          <w:spacing w:val="3"/>
          <w:sz w:val="23"/>
          <w:szCs w:val="23"/>
        </w:rPr>
        <w:t>ze</w:t>
      </w:r>
      <w:r>
        <w:rPr>
          <w:sz w:val="23"/>
          <w:szCs w:val="23"/>
        </w:rPr>
        <w:t>d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.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ue</w:t>
      </w:r>
      <w:r>
        <w:rPr>
          <w:spacing w:val="3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rol </w:t>
      </w:r>
      <w:proofErr w:type="gramStart"/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 xml:space="preserve">t </w:t>
      </w:r>
      <w:r>
        <w:rPr>
          <w:spacing w:val="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ec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proofErr w:type="gramEnd"/>
      <w:r>
        <w:rPr>
          <w:sz w:val="23"/>
          <w:szCs w:val="23"/>
        </w:rPr>
        <w:t>.</w:t>
      </w:r>
    </w:p>
    <w:p w14:paraId="5AD2CD04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640FF3DC" w14:textId="77777777" w:rsidR="00E611EE" w:rsidRDefault="00000000">
      <w:pPr>
        <w:tabs>
          <w:tab w:val="left" w:pos="1180"/>
        </w:tabs>
        <w:spacing w:line="251" w:lineRule="auto"/>
        <w:ind w:left="1188" w:right="126" w:hanging="360"/>
        <w:rPr>
          <w:sz w:val="23"/>
          <w:szCs w:val="23"/>
        </w:rPr>
        <w:sectPr w:rsidR="00E611EE">
          <w:pgSz w:w="12240" w:h="15840"/>
          <w:pgMar w:top="1960" w:right="1560" w:bottom="280" w:left="1620" w:header="1965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ol</w:t>
      </w:r>
      <w:r>
        <w:rPr>
          <w:spacing w:val="-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-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ft</w:t>
      </w:r>
      <w:r>
        <w:rPr>
          <w:spacing w:val="-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-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nd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d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-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od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530B1DDB" w14:textId="5E2BCC85" w:rsidR="00E611EE" w:rsidRDefault="002D476B">
      <w:pPr>
        <w:spacing w:before="86"/>
        <w:ind w:left="252"/>
        <w:rPr>
          <w:sz w:val="23"/>
          <w:szCs w:val="23"/>
        </w:rPr>
        <w:sectPr w:rsidR="00E611EE">
          <w:headerReference w:type="default" r:id="rId38"/>
          <w:pgSz w:w="12240" w:h="15840"/>
          <w:pgMar w:top="2200" w:right="1620" w:bottom="280" w:left="1620" w:header="1764" w:footer="0" w:gutter="0"/>
          <w:cols w:space="720"/>
        </w:sectPr>
      </w:pPr>
      <w:r>
        <w:lastRenderedPageBreak/>
        <w:pict w14:anchorId="34774057">
          <v:shape id="_x0000_s2507" type="#_x0000_t75" style="position:absolute;left:0;text-align:left;margin-left:-469.2pt;margin-top:-45.3pt;width:1137.1pt;height:761.4pt;z-index:-5523;mso-position-horizontal-relative:page">
            <v:imagedata r:id="rId39" o:title=""/>
            <w10:wrap anchorx="page"/>
          </v:shape>
        </w:pict>
      </w:r>
      <w:r w:rsidR="00000000">
        <w:pict w14:anchorId="152B2D58">
          <v:shape id="_x0000_s2508" type="#_x0000_t202" style="position:absolute;left:0;text-align:left;margin-left:0;margin-top:46.8pt;width:612pt;height:745.2pt;z-index:-5524;mso-position-horizontal-relative:page;mso-position-vertical-relative:page" filled="f" stroked="f">
            <v:textbox inset="0,0,0,0">
              <w:txbxContent>
                <w:p w14:paraId="42C5C875" w14:textId="77777777" w:rsidR="00E611EE" w:rsidRDefault="00E611EE">
                  <w:pPr>
                    <w:spacing w:line="200" w:lineRule="exact"/>
                  </w:pPr>
                </w:p>
                <w:p w14:paraId="38A8162F" w14:textId="77777777" w:rsidR="00E611EE" w:rsidRDefault="00E611EE">
                  <w:pPr>
                    <w:spacing w:line="200" w:lineRule="exact"/>
                  </w:pPr>
                </w:p>
                <w:p w14:paraId="2367CF36" w14:textId="77777777" w:rsidR="00E611EE" w:rsidRDefault="00E611EE">
                  <w:pPr>
                    <w:spacing w:line="200" w:lineRule="exact"/>
                  </w:pPr>
                </w:p>
                <w:p w14:paraId="6084FEB1" w14:textId="77777777" w:rsidR="00E611EE" w:rsidRDefault="00E611EE">
                  <w:pPr>
                    <w:spacing w:line="200" w:lineRule="exact"/>
                  </w:pPr>
                </w:p>
                <w:p w14:paraId="692BAF5B" w14:textId="77777777" w:rsidR="00E611EE" w:rsidRDefault="00E611EE">
                  <w:pPr>
                    <w:spacing w:before="19" w:line="200" w:lineRule="exact"/>
                  </w:pPr>
                </w:p>
                <w:p w14:paraId="4BF314D8" w14:textId="77777777" w:rsidR="00E611EE" w:rsidRDefault="00000000">
                  <w:pPr>
                    <w:ind w:left="1728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proofErr w:type="spellStart"/>
                  <w:r>
                    <w:rPr>
                      <w:b/>
                      <w:spacing w:val="2"/>
                      <w:sz w:val="23"/>
                      <w:szCs w:val="23"/>
                    </w:rPr>
                    <w:t>A</w:t>
                  </w:r>
                  <w:r>
                    <w:rPr>
                      <w:b/>
                      <w:sz w:val="23"/>
                      <w:szCs w:val="23"/>
                    </w:rPr>
                    <w:t>r</w:t>
                  </w:r>
                  <w:proofErr w:type="spellEnd"/>
                  <w:r>
                    <w:rPr>
                      <w:b/>
                      <w:spacing w:val="4"/>
                      <w:sz w:val="23"/>
                      <w:szCs w:val="23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3"/>
                      <w:szCs w:val="23"/>
                    </w:rPr>
                    <w:t>t</w:t>
                  </w:r>
                  <w:r>
                    <w:rPr>
                      <w:b/>
                      <w:spacing w:val="-3"/>
                      <w:sz w:val="23"/>
                      <w:szCs w:val="23"/>
                    </w:rPr>
                    <w:t>h</w:t>
                  </w:r>
                  <w:r>
                    <w:rPr>
                      <w:b/>
                      <w:spacing w:val="5"/>
                      <w:sz w:val="23"/>
                      <w:szCs w:val="23"/>
                    </w:rPr>
                    <w:t>m</w:t>
                  </w:r>
                  <w:r>
                    <w:rPr>
                      <w:b/>
                      <w:spacing w:val="-1"/>
                      <w:sz w:val="23"/>
                      <w:szCs w:val="23"/>
                    </w:rPr>
                    <w:t>e</w:t>
                  </w:r>
                  <w:r>
                    <w:rPr>
                      <w:b/>
                      <w:sz w:val="23"/>
                      <w:szCs w:val="23"/>
                    </w:rPr>
                    <w:t>t</w:t>
                  </w:r>
                  <w:r>
                    <w:rPr>
                      <w:b/>
                      <w:spacing w:val="-1"/>
                      <w:sz w:val="23"/>
                      <w:szCs w:val="23"/>
                    </w:rPr>
                    <w:t>i</w:t>
                  </w:r>
                  <w:r>
                    <w:rPr>
                      <w:b/>
                      <w:sz w:val="23"/>
                      <w:szCs w:val="23"/>
                    </w:rPr>
                    <w:t>c</w:t>
                  </w:r>
                  <w:proofErr w:type="spellEnd"/>
                  <w:r>
                    <w:rPr>
                      <w:b/>
                      <w:spacing w:val="18"/>
                      <w:sz w:val="23"/>
                      <w:szCs w:val="23"/>
                    </w:rPr>
                    <w:t xml:space="preserve"> </w:t>
                  </w:r>
                  <w:proofErr w:type="spellStart"/>
                  <w:r>
                    <w:rPr>
                      <w:b/>
                      <w:spacing w:val="-1"/>
                      <w:sz w:val="23"/>
                      <w:szCs w:val="23"/>
                    </w:rPr>
                    <w:t>O</w:t>
                  </w:r>
                  <w:r>
                    <w:rPr>
                      <w:b/>
                      <w:spacing w:val="2"/>
                      <w:sz w:val="23"/>
                      <w:szCs w:val="23"/>
                    </w:rPr>
                    <w:t>p</w:t>
                  </w:r>
                  <w:r>
                    <w:rPr>
                      <w:b/>
                      <w:spacing w:val="-1"/>
                      <w:sz w:val="23"/>
                      <w:szCs w:val="23"/>
                    </w:rPr>
                    <w:t>er</w:t>
                  </w:r>
                  <w:r>
                    <w:rPr>
                      <w:b/>
                      <w:sz w:val="23"/>
                      <w:szCs w:val="23"/>
                    </w:rPr>
                    <w:t>at</w:t>
                  </w:r>
                  <w:proofErr w:type="spellEnd"/>
                  <w:r>
                    <w:rPr>
                      <w:b/>
                      <w:spacing w:val="5"/>
                      <w:sz w:val="23"/>
                      <w:szCs w:val="23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3"/>
                      <w:szCs w:val="23"/>
                    </w:rPr>
                    <w:t>o</w:t>
                  </w:r>
                  <w:r>
                    <w:rPr>
                      <w:b/>
                      <w:spacing w:val="-3"/>
                      <w:sz w:val="23"/>
                      <w:szCs w:val="23"/>
                    </w:rPr>
                    <w:t>n</w:t>
                  </w:r>
                  <w:r>
                    <w:rPr>
                      <w:b/>
                      <w:sz w:val="23"/>
                      <w:szCs w:val="23"/>
                    </w:rPr>
                    <w:t>s</w:t>
                  </w:r>
                  <w:proofErr w:type="spellEnd"/>
                  <w:r>
                    <w:rPr>
                      <w:b/>
                      <w:sz w:val="23"/>
                      <w:szCs w:val="23"/>
                    </w:rPr>
                    <w:t xml:space="preserve">                                                                                                          </w:t>
                  </w:r>
                  <w:r>
                    <w:rPr>
                      <w:b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9"/>
                      <w:szCs w:val="19"/>
                    </w:rPr>
                    <w:t>2</w:t>
                  </w:r>
                  <w:r>
                    <w:rPr>
                      <w:rFonts w:ascii="Arial" w:eastAsia="Arial" w:hAnsi="Arial" w:cs="Arial"/>
                      <w:spacing w:val="-5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pacing w:val="-1"/>
                      <w:w w:val="101"/>
                      <w:sz w:val="19"/>
                      <w:szCs w:val="19"/>
                    </w:rPr>
                    <w:t>2</w:t>
                  </w: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9</w:t>
                  </w:r>
                </w:p>
                <w:p w14:paraId="477373B1" w14:textId="77777777" w:rsidR="00E611EE" w:rsidRDefault="00000000">
                  <w:pPr>
                    <w:spacing w:before="81"/>
                    <w:ind w:left="1728"/>
                    <w:rPr>
                      <w:sz w:val="23"/>
                      <w:szCs w:val="23"/>
                    </w:rPr>
                  </w:pPr>
                  <w:r>
                    <w:rPr>
                      <w:b/>
                      <w:sz w:val="23"/>
                      <w:szCs w:val="23"/>
                    </w:rPr>
                    <w:t>F</w:t>
                  </w:r>
                  <w:r>
                    <w:rPr>
                      <w:b/>
                      <w:spacing w:val="13"/>
                      <w:sz w:val="23"/>
                      <w:szCs w:val="23"/>
                    </w:rPr>
                    <w:t xml:space="preserve"> </w:t>
                  </w:r>
                  <w:proofErr w:type="spellStart"/>
                  <w:r>
                    <w:rPr>
                      <w:b/>
                      <w:spacing w:val="5"/>
                      <w:sz w:val="23"/>
                      <w:szCs w:val="23"/>
                    </w:rPr>
                    <w:t>o</w:t>
                  </w:r>
                  <w:r>
                    <w:rPr>
                      <w:b/>
                      <w:spacing w:val="2"/>
                      <w:sz w:val="23"/>
                      <w:szCs w:val="23"/>
                    </w:rPr>
                    <w:t>w</w:t>
                  </w:r>
                  <w:r>
                    <w:rPr>
                      <w:b/>
                      <w:spacing w:val="8"/>
                      <w:sz w:val="23"/>
                      <w:szCs w:val="23"/>
                    </w:rPr>
                    <w:t>c</w:t>
                  </w:r>
                  <w:r>
                    <w:rPr>
                      <w:b/>
                      <w:spacing w:val="1"/>
                      <w:sz w:val="23"/>
                      <w:szCs w:val="23"/>
                    </w:rPr>
                    <w:t>h</w:t>
                  </w:r>
                  <w:r>
                    <w:rPr>
                      <w:b/>
                      <w:spacing w:val="5"/>
                      <w:sz w:val="23"/>
                      <w:szCs w:val="23"/>
                    </w:rPr>
                    <w:t>a</w:t>
                  </w:r>
                  <w:r>
                    <w:rPr>
                      <w:b/>
                      <w:sz w:val="23"/>
                      <w:szCs w:val="23"/>
                    </w:rPr>
                    <w:t>r</w:t>
                  </w:r>
                  <w:proofErr w:type="spellEnd"/>
                </w:p>
              </w:txbxContent>
            </v:textbox>
            <w10:wrap anchorx="page" anchory="page"/>
          </v:shape>
        </w:pict>
      </w:r>
      <w:r w:rsidR="00000000">
        <w:rPr>
          <w:b/>
          <w:sz w:val="23"/>
          <w:szCs w:val="23"/>
        </w:rPr>
        <w:t xml:space="preserve">l            </w:t>
      </w:r>
      <w:r w:rsidR="00000000">
        <w:rPr>
          <w:b/>
          <w:spacing w:val="9"/>
          <w:sz w:val="23"/>
          <w:szCs w:val="23"/>
        </w:rPr>
        <w:t xml:space="preserve"> </w:t>
      </w:r>
      <w:r w:rsidR="00000000">
        <w:rPr>
          <w:b/>
          <w:sz w:val="23"/>
          <w:szCs w:val="23"/>
        </w:rPr>
        <w:t>t</w:t>
      </w:r>
    </w:p>
    <w:p w14:paraId="6C8539B7" w14:textId="77777777" w:rsidR="00E611EE" w:rsidRDefault="00E611EE">
      <w:pPr>
        <w:spacing w:before="2" w:line="100" w:lineRule="exact"/>
        <w:rPr>
          <w:sz w:val="10"/>
          <w:szCs w:val="10"/>
        </w:rPr>
      </w:pPr>
    </w:p>
    <w:p w14:paraId="4E04158B" w14:textId="77777777" w:rsidR="00E611EE" w:rsidRDefault="00E611EE">
      <w:pPr>
        <w:spacing w:line="200" w:lineRule="exact"/>
      </w:pPr>
    </w:p>
    <w:p w14:paraId="0DBB5D46" w14:textId="77777777" w:rsidR="00E611EE" w:rsidRDefault="00000000">
      <w:pPr>
        <w:tabs>
          <w:tab w:val="left" w:pos="1180"/>
        </w:tabs>
        <w:spacing w:before="18" w:line="247" w:lineRule="auto"/>
        <w:ind w:left="1188" w:right="127" w:hanging="360"/>
        <w:jc w:val="both"/>
        <w:rPr>
          <w:sz w:val="23"/>
          <w:szCs w:val="23"/>
        </w:rPr>
      </w:pPr>
      <w:r>
        <w:pict w14:anchorId="5DEC2C5C">
          <v:group id="_x0000_s2505" style="position:absolute;left:0;text-align:left;margin-left:87.1pt;margin-top:-4.6pt;width:438.5pt;height:0;z-index:-5522;mso-position-horizontal-relative:page" coordorigin="1742,-92" coordsize="8770,0">
            <v:shape id="_x0000_s2506" style="position:absolute;left:1742;top:-92;width:8770;height:0" coordorigin="1742,-92" coordsize="8770,0" path="m1742,-92r8770,e" filled="f" strokeweight="1.06pt">
              <v:path arrowok="t"/>
            </v:shape>
            <w10:wrap anchorx="page"/>
          </v:group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ea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0)</w:t>
      </w:r>
      <w:r>
        <w:rPr>
          <w:spacing w:val="49"/>
          <w:sz w:val="23"/>
          <w:szCs w:val="23"/>
        </w:rPr>
        <w:t xml:space="preserve"> </w:t>
      </w:r>
      <w:proofErr w:type="gramStart"/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proofErr w:type="gramEnd"/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od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67F60FDB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65CB450F" w14:textId="77777777" w:rsidR="00E611EE" w:rsidRDefault="00000000">
      <w:pPr>
        <w:tabs>
          <w:tab w:val="left" w:pos="1180"/>
        </w:tabs>
        <w:spacing w:line="251" w:lineRule="auto"/>
        <w:ind w:left="1188" w:right="126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ft</w:t>
      </w:r>
      <w:r>
        <w:rPr>
          <w:spacing w:val="2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ft</w:t>
      </w:r>
      <w:r>
        <w:rPr>
          <w:spacing w:val="2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4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p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2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2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e</w:t>
      </w:r>
      <w:r>
        <w:rPr>
          <w:spacing w:val="2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nds</w:t>
      </w:r>
      <w:r>
        <w:rPr>
          <w:spacing w:val="3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5"/>
          <w:sz w:val="23"/>
          <w:szCs w:val="23"/>
        </w:rPr>
        <w:t>y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42253DFF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29C8288B" w14:textId="77777777" w:rsidR="00E611EE" w:rsidRDefault="00000000">
      <w:pPr>
        <w:tabs>
          <w:tab w:val="left" w:pos="1180"/>
        </w:tabs>
        <w:spacing w:line="247" w:lineRule="auto"/>
        <w:ind w:left="1188" w:right="126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ght</w:t>
      </w:r>
      <w:r>
        <w:rPr>
          <w:spacing w:val="2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3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z w:val="23"/>
          <w:szCs w:val="23"/>
        </w:rPr>
        <w:t>us</w:t>
      </w:r>
      <w:r>
        <w:rPr>
          <w:spacing w:val="3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2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proofErr w:type="gramStart"/>
      <w:r>
        <w:rPr>
          <w:sz w:val="23"/>
          <w:szCs w:val="23"/>
        </w:rPr>
        <w:t>fo</w:t>
      </w:r>
      <w:r>
        <w:rPr>
          <w:spacing w:val="-2"/>
          <w:sz w:val="23"/>
          <w:szCs w:val="23"/>
        </w:rPr>
        <w:t>ll</w:t>
      </w:r>
      <w:r>
        <w:rPr>
          <w:spacing w:val="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te</w:t>
      </w:r>
      <w:r>
        <w:rPr>
          <w:spacing w:val="5"/>
          <w:sz w:val="23"/>
          <w:szCs w:val="23"/>
        </w:rPr>
        <w:t>r</w:t>
      </w:r>
      <w:r>
        <w:rPr>
          <w:spacing w:val="8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  <w:proofErr w:type="gramEnd"/>
      <w:r>
        <w:rPr>
          <w:sz w:val="23"/>
          <w:szCs w:val="23"/>
        </w:rPr>
        <w:t>.</w:t>
      </w:r>
    </w:p>
    <w:p w14:paraId="7EC82C37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6055445F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ps</w:t>
      </w:r>
      <w:r>
        <w:rPr>
          <w:spacing w:val="5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</w:t>
      </w:r>
      <w:r>
        <w:rPr>
          <w:sz w:val="23"/>
          <w:szCs w:val="23"/>
        </w:rPr>
        <w:t>2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422CDD3C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4E300FC7" w14:textId="77777777" w:rsidR="00E611EE" w:rsidRDefault="00000000">
      <w:pPr>
        <w:tabs>
          <w:tab w:val="left" w:pos="1180"/>
        </w:tabs>
        <w:spacing w:line="251" w:lineRule="auto"/>
        <w:ind w:left="1188" w:right="123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  <w:t>If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k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k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9"/>
          <w:sz w:val="23"/>
          <w:szCs w:val="23"/>
        </w:rPr>
        <w:t>y</w:t>
      </w:r>
      <w:r>
        <w:rPr>
          <w:spacing w:val="3"/>
          <w:sz w:val="23"/>
          <w:szCs w:val="23"/>
        </w:rPr>
        <w:t>c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hm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qu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 xml:space="preserve">k </w:t>
      </w:r>
      <w:r>
        <w:rPr>
          <w:spacing w:val="3"/>
          <w:sz w:val="23"/>
          <w:szCs w:val="23"/>
        </w:rPr>
        <w:t>c</w:t>
      </w:r>
      <w:r>
        <w:rPr>
          <w:spacing w:val="-9"/>
          <w:sz w:val="23"/>
          <w:szCs w:val="23"/>
        </w:rPr>
        <w:t>y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</w:t>
      </w:r>
      <w:r>
        <w:rPr>
          <w:sz w:val="23"/>
          <w:szCs w:val="23"/>
        </w:rPr>
        <w:t>2</w:t>
      </w:r>
      <w:r>
        <w:rPr>
          <w:spacing w:val="5"/>
          <w:sz w:val="23"/>
          <w:szCs w:val="23"/>
        </w:rPr>
        <w:t>-b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24DA1BFD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5E707274" w14:textId="77777777" w:rsidR="00E611EE" w:rsidRDefault="00000000">
      <w:pPr>
        <w:tabs>
          <w:tab w:val="left" w:pos="1180"/>
        </w:tabs>
        <w:spacing w:line="249" w:lineRule="auto"/>
        <w:ind w:left="1188" w:right="121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proofErr w:type="gramStart"/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proofErr w:type="gramEnd"/>
      <w:r>
        <w:rPr>
          <w:sz w:val="23"/>
          <w:szCs w:val="23"/>
        </w:rPr>
        <w:t xml:space="preserve"> </w:t>
      </w:r>
      <w:r>
        <w:rPr>
          <w:spacing w:val="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po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f 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c 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ons </w:t>
      </w:r>
      <w:r>
        <w:rPr>
          <w:spacing w:val="6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ke</w:t>
      </w:r>
      <w:r>
        <w:rPr>
          <w:spacing w:val="5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 xml:space="preserve">h 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am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y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a</w:t>
      </w:r>
      <w:r>
        <w:rPr>
          <w:sz w:val="23"/>
          <w:szCs w:val="23"/>
        </w:rPr>
        <w:t>n</w:t>
      </w:r>
      <w:r>
        <w:rPr>
          <w:spacing w:val="-9"/>
          <w:sz w:val="23"/>
          <w:szCs w:val="23"/>
        </w:rPr>
        <w:t>y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5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me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 xml:space="preserve">e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n 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19"/>
          <w:sz w:val="23"/>
          <w:szCs w:val="23"/>
        </w:rPr>
        <w:t>y</w:t>
      </w:r>
      <w:r>
        <w:rPr>
          <w:sz w:val="23"/>
          <w:szCs w:val="23"/>
        </w:rPr>
        <w:t>.</w:t>
      </w:r>
    </w:p>
    <w:p w14:paraId="1AE3B92A" w14:textId="77777777" w:rsidR="00E611EE" w:rsidRDefault="00E611EE">
      <w:pPr>
        <w:spacing w:before="3" w:line="140" w:lineRule="exact"/>
        <w:rPr>
          <w:sz w:val="14"/>
          <w:szCs w:val="14"/>
        </w:rPr>
      </w:pPr>
    </w:p>
    <w:p w14:paraId="2D433EC0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>2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M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H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2"/>
          <w:sz w:val="23"/>
          <w:szCs w:val="23"/>
        </w:rPr>
        <w:t>w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6"/>
          <w:sz w:val="23"/>
          <w:szCs w:val="23"/>
        </w:rPr>
        <w:t>r</w:t>
      </w:r>
      <w:r>
        <w:rPr>
          <w:b/>
          <w:sz w:val="23"/>
          <w:szCs w:val="23"/>
        </w:rPr>
        <w:t>e</w:t>
      </w:r>
      <w:r>
        <w:rPr>
          <w:b/>
          <w:spacing w:val="47"/>
          <w:sz w:val="23"/>
          <w:szCs w:val="23"/>
        </w:rPr>
        <w:t xml:space="preserve"> </w:t>
      </w:r>
      <w:r>
        <w:rPr>
          <w:b/>
          <w:sz w:val="23"/>
          <w:szCs w:val="23"/>
        </w:rPr>
        <w:t>-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f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d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-12"/>
          <w:sz w:val="23"/>
          <w:szCs w:val="23"/>
        </w:rPr>
        <w:t>V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07CB11F6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147CC56A" w14:textId="77777777" w:rsidR="00E611EE" w:rsidRDefault="00000000">
      <w:pPr>
        <w:tabs>
          <w:tab w:val="left" w:pos="1180"/>
        </w:tabs>
        <w:spacing w:line="251" w:lineRule="auto"/>
        <w:ind w:left="1188" w:right="125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0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36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32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proofErr w:type="gramEnd"/>
      <w:r>
        <w:rPr>
          <w:spacing w:val="2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1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pacing w:val="-1"/>
          <w:sz w:val="23"/>
          <w:szCs w:val="23"/>
        </w:rPr>
        <w:t>L</w:t>
      </w:r>
      <w:r>
        <w:rPr>
          <w:spacing w:val="6"/>
          <w:sz w:val="23"/>
          <w:szCs w:val="23"/>
        </w:rPr>
        <w:t>U</w:t>
      </w:r>
      <w:r>
        <w:rPr>
          <w:sz w:val="23"/>
          <w:szCs w:val="23"/>
        </w:rPr>
        <w:t>,</w:t>
      </w:r>
      <w:r>
        <w:rPr>
          <w:spacing w:val="3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h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 xml:space="preserve">t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6</w:t>
      </w:r>
      <w:r>
        <w:rPr>
          <w:sz w:val="23"/>
          <w:szCs w:val="23"/>
        </w:rPr>
        <w:t>4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.</w:t>
      </w:r>
    </w:p>
    <w:p w14:paraId="11AE2C15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61DDDA6C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6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f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od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1711554D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0F022C50" w14:textId="77777777" w:rsidR="00E611EE" w:rsidRDefault="00000000">
      <w:pPr>
        <w:tabs>
          <w:tab w:val="left" w:pos="1180"/>
        </w:tabs>
        <w:spacing w:line="247" w:lineRule="auto"/>
        <w:ind w:left="1188" w:right="129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ma</w:t>
      </w:r>
      <w:r>
        <w:rPr>
          <w:sz w:val="23"/>
          <w:szCs w:val="23"/>
        </w:rPr>
        <w:t>de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rol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ht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.</w:t>
      </w:r>
    </w:p>
    <w:p w14:paraId="616ABB86" w14:textId="77777777" w:rsidR="00E611EE" w:rsidRDefault="00E611EE">
      <w:pPr>
        <w:spacing w:line="200" w:lineRule="exact"/>
      </w:pPr>
    </w:p>
    <w:p w14:paraId="56A8E1F0" w14:textId="77777777" w:rsidR="00E611EE" w:rsidRDefault="00E611EE">
      <w:pPr>
        <w:spacing w:before="18" w:line="200" w:lineRule="exact"/>
      </w:pPr>
    </w:p>
    <w:p w14:paraId="27F0A15C" w14:textId="77777777" w:rsidR="00E611EE" w:rsidRDefault="002D1374">
      <w:pPr>
        <w:ind w:left="257"/>
        <w:sectPr w:rsidR="00E611EE">
          <w:pgSz w:w="12240" w:h="15840"/>
          <w:pgMar w:top="1960" w:right="1560" w:bottom="280" w:left="1620" w:header="1764" w:footer="0" w:gutter="0"/>
          <w:cols w:space="720"/>
        </w:sectPr>
      </w:pPr>
      <w:r>
        <w:pict w14:anchorId="486EAEB2">
          <v:shape id="_x0000_i1041" type="#_x0000_t75" style="width:422.4pt;height:271.8pt">
            <v:imagedata r:id="rId40" o:title=""/>
          </v:shape>
        </w:pict>
      </w:r>
    </w:p>
    <w:p w14:paraId="556B12D9" w14:textId="77777777" w:rsidR="00E611EE" w:rsidRDefault="00E611EE">
      <w:pPr>
        <w:spacing w:before="2" w:line="180" w:lineRule="exact"/>
        <w:rPr>
          <w:sz w:val="18"/>
          <w:szCs w:val="18"/>
        </w:rPr>
      </w:pPr>
    </w:p>
    <w:p w14:paraId="07BEF32A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>3</w:t>
      </w:r>
      <w:r>
        <w:rPr>
          <w:b/>
          <w:spacing w:val="1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y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31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f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p</w:t>
      </w:r>
      <w:r>
        <w:rPr>
          <w:b/>
          <w:sz w:val="23"/>
          <w:szCs w:val="23"/>
        </w:rPr>
        <w:t>o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v</w:t>
      </w:r>
      <w:r>
        <w:rPr>
          <w:b/>
          <w:sz w:val="23"/>
          <w:szCs w:val="23"/>
        </w:rPr>
        <w:t>e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y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6"/>
          <w:sz w:val="23"/>
          <w:szCs w:val="23"/>
        </w:rPr>
        <w:t>d</w:t>
      </w:r>
      <w:r>
        <w:rPr>
          <w:b/>
          <w:sz w:val="23"/>
          <w:szCs w:val="23"/>
        </w:rPr>
        <w:t>s</w:t>
      </w:r>
    </w:p>
    <w:p w14:paraId="43834E0D" w14:textId="77777777" w:rsidR="00E611EE" w:rsidRDefault="00E611EE">
      <w:pPr>
        <w:spacing w:before="1" w:line="160" w:lineRule="exact"/>
        <w:rPr>
          <w:sz w:val="16"/>
          <w:szCs w:val="16"/>
        </w:rPr>
      </w:pPr>
    </w:p>
    <w:p w14:paraId="1F56209E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proofErr w:type="gramEnd"/>
      <w:r>
        <w:rPr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a </w:t>
      </w:r>
      <w:r>
        <w:rPr>
          <w:spacing w:val="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5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l </w:t>
      </w:r>
      <w:r>
        <w:rPr>
          <w:spacing w:val="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og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c </w:t>
      </w:r>
      <w:r>
        <w:rPr>
          <w:spacing w:val="3"/>
          <w:sz w:val="23"/>
          <w:szCs w:val="23"/>
        </w:rPr>
        <w:t xml:space="preserve"> 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y</w:t>
      </w:r>
    </w:p>
    <w:p w14:paraId="462E0359" w14:textId="77777777" w:rsidR="00E611EE" w:rsidRDefault="00E611EE">
      <w:pPr>
        <w:spacing w:before="10" w:line="140" w:lineRule="exact"/>
        <w:rPr>
          <w:sz w:val="15"/>
          <w:szCs w:val="15"/>
        </w:rPr>
      </w:pPr>
    </w:p>
    <w:p w14:paraId="6E433EC7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F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27"/>
          <w:sz w:val="23"/>
          <w:szCs w:val="23"/>
        </w:rPr>
        <w:t xml:space="preserve"> </w:t>
      </w:r>
      <w:proofErr w:type="gramStart"/>
      <w:r>
        <w:rPr>
          <w:spacing w:val="2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r(</w:t>
      </w:r>
      <w:proofErr w:type="gramEnd"/>
      <w:r>
        <w:rPr>
          <w:spacing w:val="-18"/>
          <w:sz w:val="23"/>
          <w:szCs w:val="23"/>
        </w:rPr>
        <w:t>F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)</w:t>
      </w:r>
    </w:p>
    <w:p w14:paraId="24CC4325" w14:textId="77777777" w:rsidR="00E611EE" w:rsidRDefault="00E611EE">
      <w:pPr>
        <w:spacing w:before="1" w:line="180" w:lineRule="exact"/>
        <w:rPr>
          <w:sz w:val="18"/>
          <w:szCs w:val="18"/>
        </w:rPr>
      </w:pPr>
    </w:p>
    <w:p w14:paraId="4B3896D1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6"/>
          <w:sz w:val="23"/>
          <w:szCs w:val="23"/>
        </w:rPr>
        <w:t xml:space="preserve"> </w:t>
      </w:r>
      <w:proofErr w:type="gramStart"/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n  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ac</w:t>
      </w:r>
      <w:r>
        <w:rPr>
          <w:sz w:val="23"/>
          <w:szCs w:val="23"/>
        </w:rPr>
        <w:t>h</w:t>
      </w:r>
      <w:proofErr w:type="gramEnd"/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l</w:t>
      </w:r>
    </w:p>
    <w:p w14:paraId="54FEA87D" w14:textId="77777777" w:rsidR="00E611EE" w:rsidRDefault="00E611EE">
      <w:pPr>
        <w:spacing w:before="1" w:line="140" w:lineRule="exact"/>
        <w:rPr>
          <w:sz w:val="14"/>
          <w:szCs w:val="14"/>
        </w:rPr>
      </w:pPr>
    </w:p>
    <w:p w14:paraId="4892B813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AN</w:t>
      </w:r>
      <w:r>
        <w:rPr>
          <w:sz w:val="23"/>
          <w:szCs w:val="23"/>
        </w:rPr>
        <w:t>D</w:t>
      </w:r>
      <w:r>
        <w:rPr>
          <w:spacing w:val="4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e</w:t>
      </w:r>
    </w:p>
    <w:p w14:paraId="3FAC83A0" w14:textId="77777777" w:rsidR="00E611EE" w:rsidRDefault="00E611EE">
      <w:pPr>
        <w:spacing w:before="6" w:line="160" w:lineRule="exact"/>
        <w:rPr>
          <w:sz w:val="17"/>
          <w:szCs w:val="17"/>
        </w:rPr>
      </w:pPr>
    </w:p>
    <w:p w14:paraId="584258FB" w14:textId="77777777" w:rsidR="00E611EE" w:rsidRDefault="00000000">
      <w:pPr>
        <w:tabs>
          <w:tab w:val="left" w:pos="1540"/>
        </w:tabs>
        <w:spacing w:line="260" w:lineRule="atLeast"/>
        <w:ind w:left="1548" w:right="60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pacing w:val="6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3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2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1"/>
          <w:position w:val="-8"/>
          <w:sz w:val="13"/>
          <w:szCs w:val="13"/>
        </w:rPr>
        <w:t>j</w:t>
      </w:r>
      <w:r>
        <w:rPr>
          <w:sz w:val="23"/>
          <w:szCs w:val="23"/>
        </w:rPr>
        <w:t>,</w:t>
      </w:r>
      <w:r>
        <w:rPr>
          <w:spacing w:val="3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 xml:space="preserve">-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 xml:space="preserve">of  </w:t>
      </w:r>
      <w:r>
        <w:rPr>
          <w:spacing w:val="3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045C7672" w14:textId="77777777" w:rsidR="00E611EE" w:rsidRDefault="00000000">
      <w:pPr>
        <w:spacing w:line="40" w:lineRule="exact"/>
        <w:ind w:right="1894"/>
        <w:jc w:val="right"/>
        <w:rPr>
          <w:sz w:val="13"/>
          <w:szCs w:val="13"/>
        </w:rPr>
      </w:pPr>
      <w:proofErr w:type="spellStart"/>
      <w:r>
        <w:rPr>
          <w:spacing w:val="6"/>
          <w:w w:val="103"/>
          <w:position w:val="2"/>
          <w:sz w:val="13"/>
          <w:szCs w:val="13"/>
        </w:rPr>
        <w:t>i</w:t>
      </w:r>
      <w:proofErr w:type="spellEnd"/>
      <w:r>
        <w:rPr>
          <w:w w:val="103"/>
          <w:position w:val="2"/>
          <w:sz w:val="13"/>
          <w:szCs w:val="13"/>
        </w:rPr>
        <w:t>.</w:t>
      </w:r>
    </w:p>
    <w:p w14:paraId="6A389E0C" w14:textId="77777777" w:rsidR="00E611EE" w:rsidRDefault="00E611EE">
      <w:pPr>
        <w:spacing w:before="5" w:line="100" w:lineRule="exact"/>
        <w:rPr>
          <w:sz w:val="10"/>
          <w:szCs w:val="10"/>
        </w:rPr>
      </w:pPr>
    </w:p>
    <w:p w14:paraId="191419C3" w14:textId="77777777" w:rsidR="00E611EE" w:rsidRDefault="00000000">
      <w:pPr>
        <w:ind w:left="468"/>
        <w:rPr>
          <w:sz w:val="23"/>
          <w:szCs w:val="23"/>
        </w:rPr>
      </w:pPr>
      <w:r>
        <w:pict w14:anchorId="5930C45F">
          <v:shape id="_x0000_s2503" type="#_x0000_t202" style="position:absolute;left:0;text-align:left;margin-left:140.65pt;margin-top:10pt;width:1.85pt;height:6.7pt;z-index:-5521;mso-position-horizontal-relative:page" filled="f" stroked="f">
            <v:textbox inset="0,0,0,0">
              <w:txbxContent>
                <w:p w14:paraId="7296E879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proofErr w:type="spellStart"/>
                  <w:r>
                    <w:rPr>
                      <w:w w:val="103"/>
                      <w:sz w:val="13"/>
                      <w:szCs w:val="13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-14"/>
          <w:sz w:val="23"/>
          <w:szCs w:val="23"/>
        </w:rPr>
        <w:t xml:space="preserve"> </w:t>
      </w:r>
      <w:r>
        <w:rPr>
          <w:spacing w:val="4"/>
          <w:sz w:val="23"/>
          <w:szCs w:val="23"/>
        </w:rPr>
        <w:t>=</w:t>
      </w:r>
      <w:r>
        <w:rPr>
          <w:sz w:val="23"/>
          <w:szCs w:val="23"/>
        </w:rPr>
        <w:t>0,</w:t>
      </w:r>
      <w:r>
        <w:rPr>
          <w:spacing w:val="53"/>
          <w:sz w:val="23"/>
          <w:szCs w:val="23"/>
        </w:rPr>
        <w:t xml:space="preserve"> </w:t>
      </w:r>
      <w:proofErr w:type="spellStart"/>
      <w:r>
        <w:rPr>
          <w:spacing w:val="1"/>
          <w:sz w:val="23"/>
          <w:szCs w:val="23"/>
        </w:rPr>
        <w:t>P</w:t>
      </w:r>
      <w:r>
        <w:rPr>
          <w:spacing w:val="6"/>
          <w:sz w:val="23"/>
          <w:szCs w:val="23"/>
        </w:rPr>
        <w:t>P</w:t>
      </w:r>
      <w:r>
        <w:rPr>
          <w:sz w:val="23"/>
          <w:szCs w:val="23"/>
        </w:rPr>
        <w:t>i</w:t>
      </w:r>
      <w:proofErr w:type="spellEnd"/>
      <w:r>
        <w:rPr>
          <w:spacing w:val="3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do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n</w:t>
      </w:r>
      <w:r>
        <w:rPr>
          <w:spacing w:val="7"/>
          <w:sz w:val="23"/>
          <w:szCs w:val="23"/>
        </w:rPr>
        <w:t>w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332D1ACB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6469A620" w14:textId="77777777" w:rsidR="00E611EE" w:rsidRDefault="00000000">
      <w:pPr>
        <w:spacing w:before="18"/>
        <w:ind w:left="468"/>
        <w:rPr>
          <w:sz w:val="23"/>
          <w:szCs w:val="23"/>
        </w:rPr>
      </w:pPr>
      <w:r>
        <w:pict w14:anchorId="3EEA44F5">
          <v:shape id="_x0000_s2502" type="#_x0000_t202" style="position:absolute;left:0;text-align:left;margin-left:140.15pt;margin-top:10.9pt;width:1.85pt;height:6.7pt;z-index:-5520;mso-position-horizontal-relative:page" filled="f" stroked="f">
            <v:textbox inset="0,0,0,0">
              <w:txbxContent>
                <w:p w14:paraId="0BBFD4D6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proofErr w:type="spellStart"/>
                  <w:r>
                    <w:rPr>
                      <w:w w:val="103"/>
                      <w:sz w:val="13"/>
                      <w:szCs w:val="13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-14"/>
          <w:sz w:val="23"/>
          <w:szCs w:val="23"/>
        </w:rPr>
        <w:t xml:space="preserve"> </w:t>
      </w:r>
      <w:r>
        <w:rPr>
          <w:spacing w:val="4"/>
          <w:sz w:val="23"/>
          <w:szCs w:val="23"/>
        </w:rPr>
        <w:t>=</w:t>
      </w:r>
      <w:r>
        <w:rPr>
          <w:sz w:val="23"/>
          <w:szCs w:val="23"/>
        </w:rPr>
        <w:t>1,</w:t>
      </w:r>
      <w:r>
        <w:rPr>
          <w:spacing w:val="44"/>
          <w:sz w:val="23"/>
          <w:szCs w:val="23"/>
        </w:rPr>
        <w:t xml:space="preserve"> </w:t>
      </w:r>
      <w:proofErr w:type="spellStart"/>
      <w:r>
        <w:rPr>
          <w:spacing w:val="1"/>
          <w:sz w:val="23"/>
          <w:szCs w:val="23"/>
        </w:rPr>
        <w:t>P</w:t>
      </w:r>
      <w:r>
        <w:rPr>
          <w:spacing w:val="6"/>
          <w:sz w:val="23"/>
          <w:szCs w:val="23"/>
        </w:rPr>
        <w:t>P</w:t>
      </w:r>
      <w:r>
        <w:rPr>
          <w:sz w:val="23"/>
          <w:szCs w:val="23"/>
        </w:rPr>
        <w:t>i</w:t>
      </w:r>
      <w:proofErr w:type="spellEnd"/>
      <w:r>
        <w:rPr>
          <w:spacing w:val="2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PP</w:t>
      </w:r>
      <w:r>
        <w:rPr>
          <w:sz w:val="23"/>
          <w:szCs w:val="23"/>
        </w:rPr>
        <w:t>(</w:t>
      </w:r>
      <w:r>
        <w:rPr>
          <w:spacing w:val="-1"/>
          <w:sz w:val="23"/>
          <w:szCs w:val="23"/>
        </w:rPr>
        <w:t>i</w:t>
      </w:r>
      <w:r>
        <w:rPr>
          <w:spacing w:val="4"/>
          <w:sz w:val="23"/>
          <w:szCs w:val="23"/>
        </w:rPr>
        <w:t>+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for</w:t>
      </w:r>
      <w:r>
        <w:rPr>
          <w:spacing w:val="3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ac</w:t>
      </w:r>
      <w:r>
        <w:rPr>
          <w:sz w:val="23"/>
          <w:szCs w:val="23"/>
        </w:rPr>
        <w:t>h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w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”</w:t>
      </w:r>
    </w:p>
    <w:p w14:paraId="4417054C" w14:textId="77777777" w:rsidR="00E611EE" w:rsidRDefault="00000000">
      <w:pPr>
        <w:spacing w:before="66"/>
        <w:ind w:left="828"/>
        <w:rPr>
          <w:sz w:val="23"/>
          <w:szCs w:val="23"/>
        </w:rPr>
      </w:pPr>
      <w:proofErr w:type="spellStart"/>
      <w:r>
        <w:rPr>
          <w:sz w:val="23"/>
          <w:szCs w:val="23"/>
        </w:rPr>
        <w:t>i</w:t>
      </w:r>
      <w:proofErr w:type="spellEnd"/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d”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</w:t>
      </w:r>
      <w:r>
        <w:rPr>
          <w:sz w:val="23"/>
          <w:szCs w:val="23"/>
        </w:rPr>
        <w:t>.</w:t>
      </w:r>
    </w:p>
    <w:p w14:paraId="42330F1F" w14:textId="77777777" w:rsidR="00E611EE" w:rsidRDefault="00E611EE">
      <w:pPr>
        <w:spacing w:before="1" w:line="160" w:lineRule="exact"/>
        <w:rPr>
          <w:sz w:val="16"/>
          <w:szCs w:val="16"/>
        </w:rPr>
      </w:pPr>
    </w:p>
    <w:p w14:paraId="3BD80249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P</w:t>
      </w:r>
      <w:r>
        <w:rPr>
          <w:spacing w:val="1"/>
          <w:sz w:val="23"/>
          <w:szCs w:val="23"/>
        </w:rPr>
        <w:t>P</w:t>
      </w:r>
      <w:r>
        <w:rPr>
          <w:sz w:val="23"/>
          <w:szCs w:val="23"/>
        </w:rPr>
        <w:t>0</w:t>
      </w:r>
      <w:r>
        <w:rPr>
          <w:spacing w:val="3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2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0</w:t>
      </w:r>
      <w:r>
        <w:rPr>
          <w:spacing w:val="5"/>
          <w:sz w:val="23"/>
          <w:szCs w:val="23"/>
        </w:rPr>
        <w:t>’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68DC852E" w14:textId="77777777" w:rsidR="00E611EE" w:rsidRDefault="00E611EE">
      <w:pPr>
        <w:spacing w:before="5" w:line="160" w:lineRule="exact"/>
        <w:rPr>
          <w:sz w:val="16"/>
          <w:szCs w:val="16"/>
        </w:rPr>
      </w:pPr>
    </w:p>
    <w:p w14:paraId="6EEE2DAB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P</w:t>
      </w:r>
      <w:r>
        <w:rPr>
          <w:spacing w:val="1"/>
          <w:sz w:val="23"/>
          <w:szCs w:val="23"/>
        </w:rPr>
        <w:t>P</w:t>
      </w:r>
      <w:r>
        <w:rPr>
          <w:sz w:val="23"/>
          <w:szCs w:val="23"/>
        </w:rPr>
        <w:t>4</w:t>
      </w:r>
      <w:r>
        <w:rPr>
          <w:spacing w:val="4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425AF1E8" w14:textId="77777777" w:rsidR="00E611EE" w:rsidRDefault="00E611EE">
      <w:pPr>
        <w:spacing w:line="200" w:lineRule="exact"/>
      </w:pPr>
    </w:p>
    <w:p w14:paraId="35FF23A1" w14:textId="77777777" w:rsidR="00E611EE" w:rsidRDefault="00E611EE">
      <w:pPr>
        <w:spacing w:line="200" w:lineRule="exact"/>
      </w:pPr>
    </w:p>
    <w:p w14:paraId="1806A2DE" w14:textId="77777777" w:rsidR="00E611EE" w:rsidRDefault="00E611EE">
      <w:pPr>
        <w:spacing w:before="1" w:line="240" w:lineRule="exact"/>
        <w:rPr>
          <w:sz w:val="24"/>
          <w:szCs w:val="24"/>
        </w:rPr>
      </w:pPr>
    </w:p>
    <w:p w14:paraId="51A2EE26" w14:textId="77777777" w:rsidR="00E611EE" w:rsidRDefault="002D1374">
      <w:pPr>
        <w:ind w:left="770"/>
        <w:sectPr w:rsidR="00E611EE">
          <w:headerReference w:type="default" r:id="rId41"/>
          <w:pgSz w:w="12240" w:h="15840"/>
          <w:pgMar w:top="2120" w:right="1620" w:bottom="280" w:left="1620" w:header="1764" w:footer="0" w:gutter="0"/>
          <w:pgNumType w:start="31"/>
          <w:cols w:space="720"/>
        </w:sectPr>
      </w:pPr>
      <w:r>
        <w:pict w14:anchorId="3C6439AE">
          <v:shape id="_x0000_i1042" type="#_x0000_t75" style="width:373.2pt;height:220.2pt">
            <v:imagedata r:id="rId42" o:title=""/>
          </v:shape>
        </w:pict>
      </w:r>
    </w:p>
    <w:p w14:paraId="7296F6ED" w14:textId="77777777" w:rsidR="00E611EE" w:rsidRDefault="00E611EE">
      <w:pPr>
        <w:spacing w:line="200" w:lineRule="exact"/>
      </w:pPr>
    </w:p>
    <w:p w14:paraId="248BDB1C" w14:textId="77777777" w:rsidR="00E611EE" w:rsidRDefault="00E611EE">
      <w:pPr>
        <w:spacing w:line="200" w:lineRule="exact"/>
      </w:pPr>
    </w:p>
    <w:p w14:paraId="24618223" w14:textId="77777777" w:rsidR="00E611EE" w:rsidRDefault="00E611EE">
      <w:pPr>
        <w:spacing w:before="17" w:line="240" w:lineRule="exact"/>
        <w:rPr>
          <w:sz w:val="24"/>
          <w:szCs w:val="24"/>
        </w:rPr>
      </w:pPr>
    </w:p>
    <w:p w14:paraId="4BCA3EB3" w14:textId="77777777" w:rsidR="00E611EE" w:rsidRDefault="00000000">
      <w:pPr>
        <w:ind w:left="1644"/>
      </w:pPr>
      <w:r>
        <w:pict w14:anchorId="6C059768">
          <v:group id="_x0000_s2499" style="position:absolute;left:0;text-align:left;margin-left:87.1pt;margin-top:108.7pt;width:438.5pt;height:0;z-index:-5519;mso-position-horizontal-relative:page;mso-position-vertical-relative:page" coordorigin="1742,2174" coordsize="8770,0">
            <v:shape id="_x0000_s2500" style="position:absolute;left:1742;top:2174;width:8770;height:0" coordorigin="1742,2174" coordsize="8770,0" path="m1742,2174r8770,e" filled="f" strokeweight="1.06pt">
              <v:path arrowok="t"/>
            </v:shape>
            <w10:wrap anchorx="page" anchory="page"/>
          </v:group>
        </w:pict>
      </w:r>
      <w:r w:rsidR="002D1374">
        <w:pict w14:anchorId="2D8E70C3">
          <v:shape id="_x0000_i1043" type="#_x0000_t75" style="width:285.6pt;height:2in">
            <v:imagedata r:id="rId43" o:title=""/>
          </v:shape>
        </w:pict>
      </w:r>
    </w:p>
    <w:p w14:paraId="28D42588" w14:textId="77777777" w:rsidR="00E611EE" w:rsidRDefault="00E611EE">
      <w:pPr>
        <w:spacing w:line="200" w:lineRule="exact"/>
      </w:pPr>
    </w:p>
    <w:p w14:paraId="6DB09756" w14:textId="77777777" w:rsidR="00E611EE" w:rsidRDefault="00E611EE">
      <w:pPr>
        <w:spacing w:before="7" w:line="200" w:lineRule="exact"/>
      </w:pPr>
    </w:p>
    <w:p w14:paraId="2AAAC2A4" w14:textId="77777777" w:rsidR="00E611EE" w:rsidRDefault="00000000">
      <w:pPr>
        <w:spacing w:before="30"/>
        <w:ind w:left="108"/>
        <w:rPr>
          <w:sz w:val="23"/>
          <w:szCs w:val="23"/>
        </w:rPr>
      </w:pPr>
      <w:proofErr w:type="gramStart"/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 xml:space="preserve">4 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q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l</w:t>
      </w:r>
      <w:proofErr w:type="gramEnd"/>
      <w:r>
        <w:rPr>
          <w:b/>
          <w:spacing w:val="42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9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y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M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73F9E5EA" w14:textId="77777777" w:rsidR="00E611EE" w:rsidRDefault="00E611EE">
      <w:pPr>
        <w:spacing w:before="6" w:line="200" w:lineRule="exact"/>
      </w:pPr>
    </w:p>
    <w:p w14:paraId="54F64821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  <w:r>
        <w:rPr>
          <w:b/>
          <w:spacing w:val="47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C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0739F93A" w14:textId="77777777" w:rsidR="00E611EE" w:rsidRDefault="00E611EE">
      <w:pPr>
        <w:spacing w:before="3" w:line="180" w:lineRule="exact"/>
        <w:rPr>
          <w:sz w:val="19"/>
          <w:szCs w:val="19"/>
        </w:rPr>
      </w:pPr>
    </w:p>
    <w:p w14:paraId="561AD460" w14:textId="77777777" w:rsidR="00E611EE" w:rsidRDefault="00E611EE">
      <w:pPr>
        <w:spacing w:line="200" w:lineRule="exact"/>
      </w:pPr>
    </w:p>
    <w:p w14:paraId="5E524A74" w14:textId="77777777" w:rsidR="00E611EE" w:rsidRDefault="00E611EE">
      <w:pPr>
        <w:spacing w:line="200" w:lineRule="exact"/>
      </w:pPr>
    </w:p>
    <w:p w14:paraId="15FF2D58" w14:textId="77777777" w:rsidR="00E611EE" w:rsidRDefault="002D1374">
      <w:pPr>
        <w:ind w:left="929"/>
        <w:sectPr w:rsidR="00E611EE">
          <w:pgSz w:w="12240" w:h="15840"/>
          <w:pgMar w:top="1960" w:right="1560" w:bottom="280" w:left="1620" w:header="1764" w:footer="0" w:gutter="0"/>
          <w:cols w:space="720"/>
        </w:sectPr>
      </w:pPr>
      <w:r>
        <w:pict w14:anchorId="4C88A59B">
          <v:shape id="_x0000_i1044" type="#_x0000_t75" style="width:357pt;height:265.2pt">
            <v:imagedata r:id="rId44" o:title=""/>
          </v:shape>
        </w:pict>
      </w:r>
    </w:p>
    <w:p w14:paraId="797B3D57" w14:textId="77777777" w:rsidR="00E611EE" w:rsidRDefault="00E611EE">
      <w:pPr>
        <w:spacing w:before="1" w:line="160" w:lineRule="exact"/>
        <w:rPr>
          <w:sz w:val="17"/>
          <w:szCs w:val="17"/>
        </w:rPr>
      </w:pPr>
    </w:p>
    <w:p w14:paraId="07ED318A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A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g</w:t>
      </w:r>
      <w:r>
        <w:rPr>
          <w:b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1"/>
          <w:sz w:val="23"/>
          <w:szCs w:val="23"/>
        </w:rPr>
        <w:t>h</w:t>
      </w:r>
      <w:r>
        <w:rPr>
          <w:b/>
          <w:sz w:val="23"/>
          <w:szCs w:val="23"/>
        </w:rPr>
        <w:t>m</w:t>
      </w:r>
    </w:p>
    <w:p w14:paraId="31922338" w14:textId="77777777" w:rsidR="00E611EE" w:rsidRDefault="00000000">
      <w:pPr>
        <w:spacing w:before="50"/>
        <w:ind w:left="1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5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B</w:t>
      </w:r>
    </w:p>
    <w:p w14:paraId="4E5DFC00" w14:textId="77777777" w:rsidR="00E611EE" w:rsidRDefault="00000000">
      <w:pPr>
        <w:spacing w:before="49" w:line="260" w:lineRule="exact"/>
        <w:ind w:left="108"/>
        <w:rPr>
          <w:sz w:val="23"/>
          <w:szCs w:val="23"/>
        </w:rPr>
        <w:sectPr w:rsidR="00E611EE">
          <w:pgSz w:w="12240" w:h="15840"/>
          <w:pgMar w:top="2120" w:right="1620" w:bottom="280" w:left="1620" w:header="1764" w:footer="0" w:gutter="0"/>
          <w:cols w:space="720"/>
        </w:sectPr>
      </w:pPr>
      <w:r>
        <w:rPr>
          <w:rFonts w:ascii="Symbol" w:eastAsia="Symbol" w:hAnsi="Symbol" w:cs="Symbol"/>
          <w:position w:val="-1"/>
          <w:sz w:val="23"/>
          <w:szCs w:val="23"/>
        </w:rPr>
        <w:t></w:t>
      </w:r>
      <w:r>
        <w:rPr>
          <w:position w:val="-1"/>
          <w:sz w:val="23"/>
          <w:szCs w:val="23"/>
        </w:rPr>
        <w:t xml:space="preserve">     </w:t>
      </w:r>
      <w:r>
        <w:rPr>
          <w:spacing w:val="5"/>
          <w:position w:val="-1"/>
          <w:sz w:val="23"/>
          <w:szCs w:val="23"/>
        </w:rPr>
        <w:t>R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5"/>
          <w:position w:val="-1"/>
          <w:sz w:val="23"/>
          <w:szCs w:val="23"/>
        </w:rPr>
        <w:t>g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1"/>
          <w:position w:val="-1"/>
          <w:sz w:val="23"/>
          <w:szCs w:val="23"/>
        </w:rPr>
        <w:t>s</w:t>
      </w:r>
      <w:r>
        <w:rPr>
          <w:spacing w:val="3"/>
          <w:position w:val="-1"/>
          <w:sz w:val="23"/>
          <w:szCs w:val="23"/>
        </w:rPr>
        <w:t>te</w:t>
      </w:r>
      <w:r>
        <w:rPr>
          <w:position w:val="-1"/>
          <w:sz w:val="23"/>
          <w:szCs w:val="23"/>
        </w:rPr>
        <w:t>r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C</w:t>
      </w:r>
      <w:r>
        <w:rPr>
          <w:spacing w:val="49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5"/>
          <w:position w:val="-1"/>
          <w:sz w:val="23"/>
          <w:szCs w:val="23"/>
        </w:rPr>
        <w:t>n</w:t>
      </w:r>
      <w:r>
        <w:rPr>
          <w:position w:val="-1"/>
          <w:sz w:val="23"/>
          <w:szCs w:val="23"/>
        </w:rPr>
        <w:t>d</w:t>
      </w:r>
      <w:r>
        <w:rPr>
          <w:spacing w:val="3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A</w:t>
      </w:r>
      <w:r>
        <w:rPr>
          <w:spacing w:val="31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s</w:t>
      </w:r>
      <w:r>
        <w:rPr>
          <w:spacing w:val="45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n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2"/>
          <w:position w:val="-1"/>
          <w:sz w:val="23"/>
          <w:szCs w:val="23"/>
        </w:rPr>
        <w:t>l</w:t>
      </w:r>
      <w:r>
        <w:rPr>
          <w:spacing w:val="-6"/>
          <w:position w:val="-1"/>
          <w:sz w:val="23"/>
          <w:szCs w:val="23"/>
        </w:rPr>
        <w:t>l</w:t>
      </w:r>
      <w:r>
        <w:rPr>
          <w:position w:val="-1"/>
          <w:sz w:val="23"/>
          <w:szCs w:val="23"/>
        </w:rPr>
        <w:t>y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spacing w:val="6"/>
          <w:position w:val="-1"/>
          <w:sz w:val="23"/>
          <w:szCs w:val="23"/>
        </w:rPr>
        <w:t>s</w:t>
      </w:r>
      <w:r>
        <w:rPr>
          <w:spacing w:val="3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t</w:t>
      </w:r>
      <w:r>
        <w:rPr>
          <w:spacing w:val="42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o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0</w:t>
      </w:r>
    </w:p>
    <w:p w14:paraId="069971FB" w14:textId="77777777" w:rsidR="00E611EE" w:rsidRDefault="00000000">
      <w:pPr>
        <w:spacing w:before="59"/>
        <w:ind w:left="108"/>
        <w:rPr>
          <w:sz w:val="23"/>
          <w:szCs w:val="23"/>
        </w:rPr>
      </w:pPr>
      <w:r>
        <w:pict w14:anchorId="31461110">
          <v:shape id="_x0000_s2496" type="#_x0000_t202" style="position:absolute;left:0;text-align:left;margin-left:207.6pt;margin-top:12.95pt;width:3.35pt;height:6.7pt;z-index:-5516;mso-position-horizontal-relative:page" filled="f" stroked="f">
            <v:textbox inset="0,0,0,0">
              <w:txbxContent>
                <w:p w14:paraId="28197417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ec</w:t>
      </w:r>
      <w:r>
        <w:rPr>
          <w:sz w:val="23"/>
          <w:szCs w:val="23"/>
        </w:rPr>
        <w:t>k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47B665D4" w14:textId="77777777" w:rsidR="00E611EE" w:rsidRDefault="00000000">
      <w:pPr>
        <w:spacing w:before="76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2600" w:space="62"/>
            <w:col w:w="6338"/>
          </w:cols>
        </w:sectPr>
      </w:pPr>
      <w:r>
        <w:br w:type="column"/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4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3B6D3FF8" w14:textId="77777777" w:rsidR="00E611EE" w:rsidRDefault="00000000">
      <w:pPr>
        <w:spacing w:before="49"/>
        <w:ind w:left="108"/>
        <w:rPr>
          <w:sz w:val="23"/>
          <w:szCs w:val="23"/>
        </w:rPr>
      </w:pPr>
      <w:r>
        <w:pict w14:anchorId="68095FE9">
          <v:shape id="_x0000_s2495" type="#_x0000_t202" style="position:absolute;left:0;text-align:left;margin-left:124.1pt;margin-top:12.45pt;width:3.35pt;height:6.7pt;z-index:-5515;mso-position-horizontal-relative:page" filled="f" stroked="f">
            <v:textbox inset="0,0,0,0">
              <w:txbxContent>
                <w:p w14:paraId="2BEB36BA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693BF1A5" w14:textId="77777777" w:rsidR="00E611EE" w:rsidRDefault="00000000">
      <w:pPr>
        <w:spacing w:before="66"/>
        <w:rPr>
          <w:sz w:val="23"/>
          <w:szCs w:val="23"/>
        </w:rPr>
      </w:pPr>
      <w:r>
        <w:br w:type="column"/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3BB23E01" w14:textId="77777777" w:rsidR="00E611EE" w:rsidRDefault="00000000">
      <w:pPr>
        <w:spacing w:before="71"/>
        <w:ind w:left="519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sz w:val="23"/>
          <w:szCs w:val="23"/>
        </w:rPr>
        <w:t xml:space="preserve"> </w:t>
      </w:r>
      <w:proofErr w:type="gramStart"/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 xml:space="preserve">dd 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proofErr w:type="gramEnd"/>
      <w:r>
        <w:rPr>
          <w:sz w:val="23"/>
          <w:szCs w:val="23"/>
        </w:rPr>
        <w:t xml:space="preserve"> 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  p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ti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</w:p>
    <w:p w14:paraId="400177E4" w14:textId="77777777" w:rsidR="00E611EE" w:rsidRDefault="00000000">
      <w:pPr>
        <w:spacing w:before="47" w:line="260" w:lineRule="exact"/>
        <w:ind w:left="519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929" w:space="100"/>
            <w:col w:w="7971"/>
          </w:cols>
        </w:sectPr>
      </w:pPr>
      <w:r>
        <w:rPr>
          <w:rFonts w:ascii="Courier New" w:eastAsia="Courier New" w:hAnsi="Courier New" w:cs="Courier New"/>
          <w:position w:val="1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93"/>
          <w:position w:val="1"/>
          <w:sz w:val="23"/>
          <w:szCs w:val="23"/>
        </w:rPr>
        <w:t xml:space="preserve"> </w:t>
      </w:r>
      <w:r>
        <w:rPr>
          <w:spacing w:val="6"/>
          <w:position w:val="1"/>
          <w:sz w:val="23"/>
          <w:szCs w:val="23"/>
        </w:rPr>
        <w:t>S</w:t>
      </w:r>
      <w:r>
        <w:rPr>
          <w:spacing w:val="-5"/>
          <w:position w:val="1"/>
          <w:sz w:val="23"/>
          <w:szCs w:val="23"/>
        </w:rPr>
        <w:t>h</w:t>
      </w:r>
      <w:r>
        <w:rPr>
          <w:spacing w:val="-2"/>
          <w:position w:val="1"/>
          <w:sz w:val="23"/>
          <w:szCs w:val="23"/>
        </w:rPr>
        <w:t>i</w:t>
      </w:r>
      <w:r>
        <w:rPr>
          <w:position w:val="1"/>
          <w:sz w:val="23"/>
          <w:szCs w:val="23"/>
        </w:rPr>
        <w:t>ft</w:t>
      </w:r>
      <w:r>
        <w:rPr>
          <w:spacing w:val="42"/>
          <w:position w:val="1"/>
          <w:sz w:val="23"/>
          <w:szCs w:val="23"/>
        </w:rPr>
        <w:t xml:space="preserve"> </w:t>
      </w:r>
      <w:r>
        <w:rPr>
          <w:spacing w:val="3"/>
          <w:position w:val="1"/>
          <w:sz w:val="23"/>
          <w:szCs w:val="23"/>
        </w:rPr>
        <w:t>a</w:t>
      </w:r>
      <w:r>
        <w:rPr>
          <w:spacing w:val="-6"/>
          <w:position w:val="1"/>
          <w:sz w:val="23"/>
          <w:szCs w:val="23"/>
        </w:rPr>
        <w:t>l</w:t>
      </w:r>
      <w:r>
        <w:rPr>
          <w:position w:val="1"/>
          <w:sz w:val="23"/>
          <w:szCs w:val="23"/>
        </w:rPr>
        <w:t>l</w:t>
      </w:r>
      <w:r>
        <w:rPr>
          <w:spacing w:val="37"/>
          <w:position w:val="1"/>
          <w:sz w:val="23"/>
          <w:szCs w:val="23"/>
        </w:rPr>
        <w:t xml:space="preserve"> </w:t>
      </w:r>
      <w:r>
        <w:rPr>
          <w:spacing w:val="5"/>
          <w:position w:val="1"/>
          <w:sz w:val="23"/>
          <w:szCs w:val="23"/>
        </w:rPr>
        <w:t>b</w:t>
      </w:r>
      <w:r>
        <w:rPr>
          <w:spacing w:val="-2"/>
          <w:position w:val="1"/>
          <w:sz w:val="23"/>
          <w:szCs w:val="23"/>
        </w:rPr>
        <w:t>it</w:t>
      </w:r>
      <w:r>
        <w:rPr>
          <w:position w:val="1"/>
          <w:sz w:val="23"/>
          <w:szCs w:val="23"/>
        </w:rPr>
        <w:t>s</w:t>
      </w:r>
      <w:r>
        <w:rPr>
          <w:spacing w:val="45"/>
          <w:position w:val="1"/>
          <w:sz w:val="23"/>
          <w:szCs w:val="23"/>
        </w:rPr>
        <w:t xml:space="preserve"> </w:t>
      </w:r>
      <w:r>
        <w:rPr>
          <w:spacing w:val="-5"/>
          <w:position w:val="1"/>
          <w:sz w:val="23"/>
          <w:szCs w:val="23"/>
        </w:rPr>
        <w:t>o</w:t>
      </w:r>
      <w:r>
        <w:rPr>
          <w:position w:val="1"/>
          <w:sz w:val="23"/>
          <w:szCs w:val="23"/>
        </w:rPr>
        <w:t>f</w:t>
      </w:r>
      <w:r>
        <w:rPr>
          <w:spacing w:val="44"/>
          <w:position w:val="1"/>
          <w:sz w:val="23"/>
          <w:szCs w:val="23"/>
        </w:rPr>
        <w:t xml:space="preserve"> </w:t>
      </w:r>
      <w:proofErr w:type="gramStart"/>
      <w:r>
        <w:rPr>
          <w:position w:val="1"/>
          <w:sz w:val="23"/>
          <w:szCs w:val="23"/>
        </w:rPr>
        <w:t>C</w:t>
      </w:r>
      <w:r>
        <w:rPr>
          <w:spacing w:val="5"/>
          <w:position w:val="1"/>
          <w:sz w:val="23"/>
          <w:szCs w:val="23"/>
        </w:rPr>
        <w:t>,</w:t>
      </w:r>
      <w:r>
        <w:rPr>
          <w:position w:val="1"/>
          <w:sz w:val="23"/>
          <w:szCs w:val="23"/>
        </w:rPr>
        <w:t>A</w:t>
      </w:r>
      <w:proofErr w:type="gramEnd"/>
      <w:r>
        <w:rPr>
          <w:spacing w:val="40"/>
          <w:position w:val="1"/>
          <w:sz w:val="23"/>
          <w:szCs w:val="23"/>
        </w:rPr>
        <w:t xml:space="preserve"> </w:t>
      </w:r>
      <w:r>
        <w:rPr>
          <w:spacing w:val="3"/>
          <w:position w:val="1"/>
          <w:sz w:val="23"/>
          <w:szCs w:val="23"/>
        </w:rPr>
        <w:t>a</w:t>
      </w:r>
      <w:r>
        <w:rPr>
          <w:position w:val="1"/>
          <w:sz w:val="23"/>
          <w:szCs w:val="23"/>
        </w:rPr>
        <w:t>nd</w:t>
      </w:r>
      <w:r>
        <w:rPr>
          <w:spacing w:val="44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Q</w:t>
      </w:r>
      <w:r>
        <w:rPr>
          <w:spacing w:val="45"/>
          <w:position w:val="1"/>
          <w:sz w:val="23"/>
          <w:szCs w:val="23"/>
        </w:rPr>
        <w:t xml:space="preserve"> </w:t>
      </w:r>
      <w:r>
        <w:rPr>
          <w:spacing w:val="5"/>
          <w:position w:val="1"/>
          <w:sz w:val="23"/>
          <w:szCs w:val="23"/>
        </w:rPr>
        <w:t>r</w:t>
      </w:r>
      <w:r>
        <w:rPr>
          <w:spacing w:val="-1"/>
          <w:position w:val="1"/>
          <w:sz w:val="23"/>
          <w:szCs w:val="23"/>
        </w:rPr>
        <w:t>e</w:t>
      </w:r>
      <w:r>
        <w:rPr>
          <w:spacing w:val="5"/>
          <w:position w:val="1"/>
          <w:sz w:val="23"/>
          <w:szCs w:val="23"/>
        </w:rPr>
        <w:t>g</w:t>
      </w:r>
      <w:r>
        <w:rPr>
          <w:spacing w:val="-2"/>
          <w:position w:val="1"/>
          <w:sz w:val="23"/>
          <w:szCs w:val="23"/>
        </w:rPr>
        <w:t>i</w:t>
      </w:r>
      <w:r>
        <w:rPr>
          <w:spacing w:val="1"/>
          <w:position w:val="1"/>
          <w:sz w:val="23"/>
          <w:szCs w:val="23"/>
        </w:rPr>
        <w:t>s</w:t>
      </w:r>
      <w:r>
        <w:rPr>
          <w:spacing w:val="3"/>
          <w:position w:val="1"/>
          <w:sz w:val="23"/>
          <w:szCs w:val="23"/>
        </w:rPr>
        <w:t>te</w:t>
      </w:r>
      <w:r>
        <w:rPr>
          <w:position w:val="1"/>
          <w:sz w:val="23"/>
          <w:szCs w:val="23"/>
        </w:rPr>
        <w:t>rs</w:t>
      </w:r>
      <w:r>
        <w:rPr>
          <w:spacing w:val="50"/>
          <w:position w:val="1"/>
          <w:sz w:val="23"/>
          <w:szCs w:val="23"/>
        </w:rPr>
        <w:t xml:space="preserve"> </w:t>
      </w:r>
      <w:r>
        <w:rPr>
          <w:spacing w:val="-2"/>
          <w:position w:val="1"/>
          <w:sz w:val="23"/>
          <w:szCs w:val="23"/>
        </w:rPr>
        <w:t>t</w:t>
      </w:r>
      <w:r>
        <w:rPr>
          <w:position w:val="1"/>
          <w:sz w:val="23"/>
          <w:szCs w:val="23"/>
        </w:rPr>
        <w:t>o</w:t>
      </w:r>
      <w:r>
        <w:rPr>
          <w:spacing w:val="39"/>
          <w:position w:val="1"/>
          <w:sz w:val="23"/>
          <w:szCs w:val="23"/>
        </w:rPr>
        <w:t xml:space="preserve"> </w:t>
      </w:r>
      <w:r>
        <w:rPr>
          <w:spacing w:val="-2"/>
          <w:position w:val="1"/>
          <w:sz w:val="23"/>
          <w:szCs w:val="23"/>
        </w:rPr>
        <w:t>t</w:t>
      </w:r>
      <w:r>
        <w:rPr>
          <w:position w:val="1"/>
          <w:sz w:val="23"/>
          <w:szCs w:val="23"/>
        </w:rPr>
        <w:t>he</w:t>
      </w:r>
      <w:r>
        <w:rPr>
          <w:spacing w:val="42"/>
          <w:position w:val="1"/>
          <w:sz w:val="23"/>
          <w:szCs w:val="23"/>
        </w:rPr>
        <w:t xml:space="preserve"> </w:t>
      </w:r>
      <w:r>
        <w:rPr>
          <w:spacing w:val="5"/>
          <w:position w:val="1"/>
          <w:sz w:val="23"/>
          <w:szCs w:val="23"/>
        </w:rPr>
        <w:t>r</w:t>
      </w:r>
      <w:r>
        <w:rPr>
          <w:spacing w:val="-2"/>
          <w:position w:val="1"/>
          <w:sz w:val="23"/>
          <w:szCs w:val="23"/>
        </w:rPr>
        <w:t>i</w:t>
      </w:r>
      <w:r>
        <w:rPr>
          <w:position w:val="1"/>
          <w:sz w:val="23"/>
          <w:szCs w:val="23"/>
        </w:rPr>
        <w:t>ght</w:t>
      </w:r>
      <w:r>
        <w:rPr>
          <w:spacing w:val="43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o</w:t>
      </w:r>
      <w:r>
        <w:rPr>
          <w:spacing w:val="-4"/>
          <w:position w:val="1"/>
          <w:sz w:val="23"/>
          <w:szCs w:val="23"/>
        </w:rPr>
        <w:t>n</w:t>
      </w:r>
      <w:r>
        <w:rPr>
          <w:position w:val="1"/>
          <w:sz w:val="23"/>
          <w:szCs w:val="23"/>
        </w:rPr>
        <w:t>e</w:t>
      </w:r>
      <w:r>
        <w:rPr>
          <w:spacing w:val="47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b</w:t>
      </w:r>
      <w:r>
        <w:rPr>
          <w:spacing w:val="-1"/>
          <w:position w:val="1"/>
          <w:sz w:val="23"/>
          <w:szCs w:val="23"/>
        </w:rPr>
        <w:t>i</w:t>
      </w:r>
      <w:r>
        <w:rPr>
          <w:position w:val="1"/>
          <w:sz w:val="23"/>
          <w:szCs w:val="23"/>
        </w:rPr>
        <w:t>t</w:t>
      </w:r>
    </w:p>
    <w:p w14:paraId="13614344" w14:textId="77777777" w:rsidR="00E611EE" w:rsidRDefault="00E611EE">
      <w:pPr>
        <w:spacing w:before="5" w:line="160" w:lineRule="exact"/>
        <w:rPr>
          <w:sz w:val="17"/>
          <w:szCs w:val="17"/>
        </w:rPr>
      </w:pPr>
    </w:p>
    <w:p w14:paraId="155E4E97" w14:textId="77777777" w:rsidR="00E611EE" w:rsidRDefault="00E611EE">
      <w:pPr>
        <w:spacing w:line="200" w:lineRule="exact"/>
      </w:pPr>
    </w:p>
    <w:p w14:paraId="5DF9A3E3" w14:textId="77777777" w:rsidR="00E611EE" w:rsidRDefault="00000000">
      <w:pPr>
        <w:ind w:left="468"/>
        <w:rPr>
          <w:sz w:val="23"/>
          <w:szCs w:val="23"/>
        </w:rPr>
      </w:pPr>
      <w:r>
        <w:pict w14:anchorId="4AB16A53">
          <v:shape id="_x0000_s2494" type="#_x0000_t202" style="position:absolute;left:0;text-align:left;margin-left:141.1pt;margin-top:10pt;width:3.35pt;height:6.7pt;z-index:-5514;mso-position-horizontal-relative:page" filled="f" stroked="f">
            <v:textbox inset="0,0,0,0">
              <w:txbxContent>
                <w:p w14:paraId="70EEE88E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4D111BAC" w14:textId="77777777" w:rsidR="00E611EE" w:rsidRDefault="00000000">
      <w:pPr>
        <w:spacing w:before="1" w:line="180" w:lineRule="exact"/>
        <w:rPr>
          <w:sz w:val="19"/>
          <w:szCs w:val="19"/>
        </w:rPr>
      </w:pPr>
      <w:r>
        <w:br w:type="column"/>
      </w:r>
    </w:p>
    <w:p w14:paraId="245F7804" w14:textId="77777777" w:rsidR="00E611EE" w:rsidRDefault="00E611EE">
      <w:pPr>
        <w:spacing w:line="200" w:lineRule="exact"/>
      </w:pPr>
    </w:p>
    <w:p w14:paraId="7D8C05D2" w14:textId="77777777" w:rsidR="00E611EE" w:rsidRDefault="00000000">
      <w:pPr>
        <w:ind w:right="-55"/>
        <w:rPr>
          <w:sz w:val="23"/>
          <w:szCs w:val="23"/>
        </w:rPr>
      </w:pP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7FC8375B" w14:textId="77777777" w:rsidR="00E611EE" w:rsidRDefault="00000000">
      <w:pPr>
        <w:spacing w:before="55"/>
        <w:ind w:right="-55"/>
        <w:rPr>
          <w:sz w:val="23"/>
          <w:szCs w:val="23"/>
        </w:rPr>
      </w:pPr>
      <w:r>
        <w:br w:type="column"/>
      </w: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go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</w:p>
    <w:p w14:paraId="3F0097D1" w14:textId="77777777" w:rsidR="00E611EE" w:rsidRDefault="00000000">
      <w:pPr>
        <w:spacing w:before="6" w:line="220" w:lineRule="exact"/>
        <w:rPr>
          <w:sz w:val="22"/>
          <w:szCs w:val="22"/>
        </w:rPr>
      </w:pPr>
      <w:r>
        <w:br w:type="column"/>
      </w:r>
    </w:p>
    <w:p w14:paraId="14CD0D36" w14:textId="77777777" w:rsidR="00E611EE" w:rsidRDefault="00000000">
      <w:pPr>
        <w:ind w:right="-40"/>
        <w:rPr>
          <w:sz w:val="13"/>
          <w:szCs w:val="13"/>
        </w:rPr>
      </w:pPr>
      <w:r>
        <w:pict w14:anchorId="1348D596">
          <v:shape id="_x0000_s2493" type="#_x0000_t202" style="position:absolute;margin-left:299.05pt;margin-top:-7.05pt;width:8.3pt;height:11.5pt;z-index:-5518;mso-position-horizontal-relative:page" filled="f" stroked="f">
            <v:textbox inset="0,0,0,0">
              <w:txbxContent>
                <w:p w14:paraId="30B79922" w14:textId="77777777" w:rsidR="00E611EE" w:rsidRDefault="00000000">
                  <w:pPr>
                    <w:spacing w:line="220" w:lineRule="exact"/>
                    <w:ind w:right="-5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rPr>
          <w:sz w:val="13"/>
          <w:szCs w:val="13"/>
        </w:rPr>
        <w:t>n</w:t>
      </w:r>
      <w:r>
        <w:rPr>
          <w:spacing w:val="3"/>
          <w:sz w:val="13"/>
          <w:szCs w:val="13"/>
        </w:rPr>
        <w:t>-</w:t>
      </w:r>
      <w:proofErr w:type="gramStart"/>
      <w:r>
        <w:rPr>
          <w:sz w:val="13"/>
          <w:szCs w:val="13"/>
        </w:rPr>
        <w:t xml:space="preserve">1,   </w:t>
      </w:r>
      <w:proofErr w:type="gramEnd"/>
      <w:r>
        <w:rPr>
          <w:sz w:val="13"/>
          <w:szCs w:val="13"/>
        </w:rPr>
        <w:t xml:space="preserve"> </w:t>
      </w:r>
      <w:r>
        <w:rPr>
          <w:spacing w:val="11"/>
          <w:sz w:val="13"/>
          <w:szCs w:val="13"/>
        </w:rPr>
        <w:t xml:space="preserve"> </w:t>
      </w:r>
      <w:r>
        <w:rPr>
          <w:w w:val="103"/>
          <w:sz w:val="13"/>
          <w:szCs w:val="13"/>
        </w:rPr>
        <w:t>0</w:t>
      </w:r>
    </w:p>
    <w:p w14:paraId="198093C1" w14:textId="77777777" w:rsidR="00E611EE" w:rsidRDefault="00000000">
      <w:pPr>
        <w:spacing w:before="55"/>
        <w:ind w:right="-55"/>
        <w:rPr>
          <w:sz w:val="23"/>
          <w:szCs w:val="23"/>
        </w:rPr>
      </w:pPr>
      <w:r>
        <w:br w:type="column"/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74B1235C" w14:textId="77777777" w:rsidR="00E611EE" w:rsidRDefault="00000000">
      <w:pPr>
        <w:spacing w:before="6" w:line="220" w:lineRule="exact"/>
        <w:rPr>
          <w:sz w:val="22"/>
          <w:szCs w:val="22"/>
        </w:rPr>
      </w:pPr>
      <w:r>
        <w:br w:type="column"/>
      </w:r>
    </w:p>
    <w:p w14:paraId="4AA66EDE" w14:textId="77777777" w:rsidR="00E611EE" w:rsidRDefault="00000000">
      <w:pPr>
        <w:ind w:right="-40"/>
        <w:rPr>
          <w:sz w:val="13"/>
          <w:szCs w:val="13"/>
        </w:rPr>
      </w:pPr>
      <w:r>
        <w:pict w14:anchorId="6C369064">
          <v:shape id="_x0000_s2492" type="#_x0000_t202" style="position:absolute;margin-left:372.95pt;margin-top:-7.05pt;width:16pt;height:11.5pt;z-index:-5517;mso-position-horizontal-relative:page" filled="f" stroked="f">
            <v:textbox inset="0,0,0,0">
              <w:txbxContent>
                <w:p w14:paraId="0B81ECEB" w14:textId="77777777" w:rsidR="00E611EE" w:rsidRDefault="00000000">
                  <w:pPr>
                    <w:spacing w:line="220" w:lineRule="exact"/>
                    <w:ind w:right="-5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,</w:t>
                  </w:r>
                  <w:r>
                    <w:rPr>
                      <w:spacing w:val="39"/>
                      <w:sz w:val="23"/>
                      <w:szCs w:val="23"/>
                    </w:rPr>
                    <w:t xml:space="preserve"> </w:t>
                  </w:r>
                  <w:r>
                    <w:rPr>
                      <w:sz w:val="23"/>
                      <w:szCs w:val="23"/>
                    </w:rPr>
                    <w:t>Q</w:t>
                  </w:r>
                </w:p>
              </w:txbxContent>
            </v:textbox>
            <w10:wrap anchorx="page"/>
          </v:shape>
        </w:pict>
      </w:r>
      <w:r>
        <w:rPr>
          <w:sz w:val="13"/>
          <w:szCs w:val="13"/>
        </w:rPr>
        <w:t>n</w:t>
      </w:r>
      <w:r>
        <w:rPr>
          <w:spacing w:val="3"/>
          <w:sz w:val="13"/>
          <w:szCs w:val="13"/>
        </w:rPr>
        <w:t>-</w:t>
      </w:r>
      <w:r>
        <w:rPr>
          <w:sz w:val="13"/>
          <w:szCs w:val="13"/>
        </w:rPr>
        <w:t xml:space="preserve">1         </w:t>
      </w:r>
      <w:r>
        <w:rPr>
          <w:spacing w:val="6"/>
          <w:sz w:val="13"/>
          <w:szCs w:val="13"/>
        </w:rPr>
        <w:t xml:space="preserve"> </w:t>
      </w:r>
      <w:r>
        <w:rPr>
          <w:w w:val="103"/>
          <w:sz w:val="13"/>
          <w:szCs w:val="13"/>
        </w:rPr>
        <w:t>0</w:t>
      </w:r>
    </w:p>
    <w:p w14:paraId="6DF80A98" w14:textId="77777777" w:rsidR="00E611EE" w:rsidRDefault="00000000">
      <w:pPr>
        <w:spacing w:before="55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7" w:space="720" w:equalWidth="0">
            <w:col w:w="1270" w:space="100"/>
            <w:col w:w="706" w:space="192"/>
            <w:col w:w="1871" w:space="1"/>
            <w:col w:w="452" w:space="95"/>
            <w:col w:w="964" w:space="6"/>
            <w:col w:w="577" w:space="95"/>
            <w:col w:w="2671"/>
          </w:cols>
        </w:sectPr>
      </w:pPr>
      <w:r>
        <w:br w:type="column"/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</w:p>
    <w:p w14:paraId="5FBB6227" w14:textId="77777777" w:rsidR="00E611EE" w:rsidRDefault="00000000">
      <w:pPr>
        <w:spacing w:before="66"/>
        <w:ind w:left="842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 xml:space="preserve">o   </w:t>
      </w:r>
      <w:r>
        <w:rPr>
          <w:rFonts w:ascii="Courier New" w:eastAsia="Courier New" w:hAnsi="Courier New" w:cs="Courier New"/>
          <w:spacing w:val="1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N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32B1529A" w14:textId="77777777" w:rsidR="00E611EE" w:rsidRDefault="00000000">
      <w:pPr>
        <w:spacing w:before="47"/>
        <w:ind w:left="842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 xml:space="preserve">o   </w:t>
      </w:r>
      <w:r>
        <w:rPr>
          <w:rFonts w:ascii="Courier New" w:eastAsia="Courier New" w:hAnsi="Courier New" w:cs="Courier New"/>
          <w:spacing w:val="1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4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C</w:t>
      </w:r>
      <w:r>
        <w:rPr>
          <w:spacing w:val="5"/>
          <w:sz w:val="23"/>
          <w:szCs w:val="23"/>
        </w:rPr>
        <w:t>,</w:t>
      </w:r>
      <w:r>
        <w:rPr>
          <w:sz w:val="23"/>
          <w:szCs w:val="23"/>
        </w:rPr>
        <w:t>A</w:t>
      </w:r>
      <w:proofErr w:type="gramEnd"/>
      <w:r>
        <w:rPr>
          <w:spacing w:val="4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ght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57BAAF04" w14:textId="77777777" w:rsidR="00E611EE" w:rsidRDefault="00000000">
      <w:pPr>
        <w:spacing w:before="35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2FD91AD3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36E6D97C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3"/>
          <w:sz w:val="23"/>
          <w:szCs w:val="23"/>
        </w:rPr>
        <w:t>Fl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w</w:t>
      </w:r>
      <w:r>
        <w:rPr>
          <w:b/>
          <w:spacing w:val="8"/>
          <w:sz w:val="23"/>
          <w:szCs w:val="23"/>
        </w:rPr>
        <w:t>c</w:t>
      </w:r>
      <w:r>
        <w:rPr>
          <w:b/>
          <w:spacing w:val="1"/>
          <w:sz w:val="23"/>
          <w:szCs w:val="23"/>
        </w:rPr>
        <w:t>h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t</w:t>
      </w:r>
    </w:p>
    <w:p w14:paraId="513232CD" w14:textId="77777777" w:rsidR="00E611EE" w:rsidRDefault="00E611EE">
      <w:pPr>
        <w:spacing w:before="9" w:line="100" w:lineRule="exact"/>
        <w:rPr>
          <w:sz w:val="10"/>
          <w:szCs w:val="10"/>
        </w:rPr>
      </w:pPr>
    </w:p>
    <w:p w14:paraId="0DD3CAA0" w14:textId="77777777" w:rsidR="00E611EE" w:rsidRDefault="002D1374">
      <w:pPr>
        <w:ind w:left="2220"/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pict w14:anchorId="044E2F50">
          <v:shape id="_x0000_i1045" type="#_x0000_t75" style="width:228pt;height:339.6pt">
            <v:imagedata r:id="rId45" o:title=""/>
          </v:shape>
        </w:pict>
      </w:r>
    </w:p>
    <w:p w14:paraId="11112209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595378CD" w14:textId="77777777" w:rsidR="00E611EE" w:rsidRDefault="00E611EE">
      <w:pPr>
        <w:spacing w:line="200" w:lineRule="exact"/>
      </w:pPr>
    </w:p>
    <w:p w14:paraId="724E3FE3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4679C197">
          <v:group id="_x0000_s2489" style="position:absolute;left:0;text-align:left;margin-left:87.1pt;margin-top:-4.8pt;width:438.5pt;height:0;z-index:-5513;mso-position-horizontal-relative:page" coordorigin="1742,-96" coordsize="8770,0">
            <v:shape id="_x0000_s2490" style="position:absolute;left:1742;top:-96;width:8770;height:0" coordorigin="1742,-96" coordsize="8770,0" path="m1742,-96r8770,e" filled="f" strokeweight="1.06pt">
              <v:path arrowok="t"/>
            </v:shape>
            <w10:wrap anchorx="page"/>
          </v:group>
        </w:pic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3EF5EB7D" w14:textId="77777777" w:rsidR="00E611EE" w:rsidRDefault="00000000">
      <w:pPr>
        <w:spacing w:before="50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 xml:space="preserve">) </w:t>
      </w:r>
      <w:proofErr w:type="gramStart"/>
      <w:r>
        <w:rPr>
          <w:sz w:val="23"/>
          <w:szCs w:val="23"/>
        </w:rPr>
        <w:t xml:space="preserve"> 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1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1</w:t>
      </w:r>
    </w:p>
    <w:p w14:paraId="7B57F658" w14:textId="77777777" w:rsidR="00E611EE" w:rsidRDefault="00000000">
      <w:pPr>
        <w:spacing w:before="49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proofErr w:type="gramStart"/>
      <w:r>
        <w:rPr>
          <w:spacing w:val="7"/>
          <w:sz w:val="23"/>
          <w:szCs w:val="23"/>
        </w:rPr>
        <w:t>Q</w:t>
      </w:r>
      <w:r>
        <w:rPr>
          <w:sz w:val="23"/>
          <w:szCs w:val="23"/>
        </w:rPr>
        <w:t xml:space="preserve">)   </w:t>
      </w:r>
      <w:proofErr w:type="gramEnd"/>
      <w:r>
        <w:rPr>
          <w:sz w:val="23"/>
          <w:szCs w:val="23"/>
        </w:rPr>
        <w:t xml:space="preserve">    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r>
        <w:rPr>
          <w:spacing w:val="3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0</w:t>
      </w:r>
      <w:r>
        <w:rPr>
          <w:spacing w:val="-4"/>
          <w:sz w:val="23"/>
          <w:szCs w:val="23"/>
        </w:rPr>
        <w:t>1</w:t>
      </w:r>
      <w:r>
        <w:rPr>
          <w:sz w:val="23"/>
          <w:szCs w:val="23"/>
        </w:rPr>
        <w:t>1</w:t>
      </w:r>
    </w:p>
    <w:p w14:paraId="7892894C" w14:textId="77777777" w:rsidR="00E611EE" w:rsidRDefault="00E611EE">
      <w:pPr>
        <w:spacing w:before="7" w:line="280" w:lineRule="exact"/>
        <w:rPr>
          <w:sz w:val="28"/>
          <w:szCs w:val="28"/>
        </w:rPr>
      </w:pPr>
    </w:p>
    <w:p w14:paraId="28AA2837" w14:textId="77777777" w:rsidR="00E611EE" w:rsidRDefault="00000000">
      <w:pPr>
        <w:ind w:left="108"/>
        <w:rPr>
          <w:sz w:val="23"/>
          <w:szCs w:val="23"/>
        </w:rPr>
      </w:pPr>
      <w:proofErr w:type="gramStart"/>
      <w:r>
        <w:rPr>
          <w:spacing w:val="3"/>
          <w:sz w:val="23"/>
          <w:szCs w:val="23"/>
        </w:rPr>
        <w:t>L</w:t>
      </w:r>
      <w:r>
        <w:rPr>
          <w:sz w:val="23"/>
          <w:szCs w:val="23"/>
        </w:rPr>
        <w:t>on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nd 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lt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li</w:t>
      </w:r>
      <w:r>
        <w:rPr>
          <w:spacing w:val="3"/>
          <w:sz w:val="23"/>
          <w:szCs w:val="23"/>
        </w:rPr>
        <w:t>cat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  <w:proofErr w:type="gramEnd"/>
    </w:p>
    <w:p w14:paraId="22D58659" w14:textId="77777777" w:rsidR="00E611EE" w:rsidRDefault="00E611EE">
      <w:pPr>
        <w:spacing w:before="6" w:line="120" w:lineRule="exact"/>
        <w:rPr>
          <w:sz w:val="12"/>
          <w:szCs w:val="12"/>
        </w:rPr>
      </w:pPr>
    </w:p>
    <w:p w14:paraId="748FB8EE" w14:textId="77777777" w:rsidR="00E611EE" w:rsidRDefault="00E611EE">
      <w:pPr>
        <w:spacing w:line="200" w:lineRule="exact"/>
      </w:pPr>
    </w:p>
    <w:p w14:paraId="48B66FEE" w14:textId="77777777" w:rsidR="00E611EE" w:rsidRDefault="00000000">
      <w:pPr>
        <w:spacing w:line="260" w:lineRule="exact"/>
        <w:ind w:left="828"/>
        <w:rPr>
          <w:sz w:val="23"/>
          <w:szCs w:val="23"/>
        </w:rPr>
      </w:pPr>
      <w:r>
        <w:rPr>
          <w:spacing w:val="6"/>
          <w:position w:val="-1"/>
          <w:sz w:val="23"/>
          <w:szCs w:val="23"/>
        </w:rPr>
        <w:t>M</w:t>
      </w:r>
      <w:r>
        <w:rPr>
          <w:position w:val="-1"/>
          <w:sz w:val="23"/>
          <w:szCs w:val="23"/>
        </w:rPr>
        <w:t>u</w:t>
      </w:r>
      <w:r>
        <w:rPr>
          <w:spacing w:val="-1"/>
          <w:position w:val="-1"/>
          <w:sz w:val="23"/>
          <w:szCs w:val="23"/>
        </w:rPr>
        <w:t>l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5"/>
          <w:position w:val="-1"/>
          <w:sz w:val="23"/>
          <w:szCs w:val="23"/>
        </w:rPr>
        <w:t>p</w:t>
      </w:r>
      <w:r>
        <w:rPr>
          <w:spacing w:val="-2"/>
          <w:position w:val="-1"/>
          <w:sz w:val="23"/>
          <w:szCs w:val="23"/>
        </w:rPr>
        <w:t>l</w:t>
      </w:r>
      <w:r>
        <w:rPr>
          <w:spacing w:val="-9"/>
          <w:position w:val="-1"/>
          <w:sz w:val="23"/>
          <w:szCs w:val="23"/>
        </w:rPr>
        <w:t>y</w:t>
      </w:r>
      <w:r>
        <w:rPr>
          <w:spacing w:val="-2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ng</w:t>
      </w:r>
      <w:r>
        <w:rPr>
          <w:spacing w:val="49"/>
          <w:position w:val="-1"/>
          <w:sz w:val="23"/>
          <w:szCs w:val="23"/>
        </w:rPr>
        <w:t xml:space="preserve"> </w:t>
      </w:r>
      <w:r>
        <w:rPr>
          <w:spacing w:val="-9"/>
          <w:position w:val="-1"/>
          <w:sz w:val="23"/>
          <w:szCs w:val="23"/>
        </w:rPr>
        <w:t>1</w:t>
      </w:r>
      <w:r>
        <w:rPr>
          <w:spacing w:val="5"/>
          <w:position w:val="-1"/>
          <w:sz w:val="23"/>
          <w:szCs w:val="23"/>
        </w:rPr>
        <w:t>10</w:t>
      </w:r>
      <w:r>
        <w:rPr>
          <w:position w:val="-1"/>
          <w:sz w:val="23"/>
          <w:szCs w:val="23"/>
        </w:rPr>
        <w:t>1</w:t>
      </w:r>
      <w:r>
        <w:rPr>
          <w:spacing w:val="49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b</w:t>
      </w:r>
      <w:r>
        <w:rPr>
          <w:position w:val="-1"/>
          <w:sz w:val="23"/>
          <w:szCs w:val="23"/>
        </w:rPr>
        <w:t>y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1</w:t>
      </w:r>
      <w:r>
        <w:rPr>
          <w:position w:val="-1"/>
          <w:sz w:val="23"/>
          <w:szCs w:val="23"/>
        </w:rPr>
        <w:t>0</w:t>
      </w:r>
      <w:r>
        <w:rPr>
          <w:spacing w:val="-4"/>
          <w:position w:val="-1"/>
          <w:sz w:val="23"/>
          <w:szCs w:val="23"/>
        </w:rPr>
        <w:t>1</w:t>
      </w:r>
      <w:r>
        <w:rPr>
          <w:position w:val="-1"/>
          <w:sz w:val="23"/>
          <w:szCs w:val="23"/>
        </w:rPr>
        <w:t>1</w:t>
      </w:r>
    </w:p>
    <w:p w14:paraId="19F0E5D7" w14:textId="77777777" w:rsidR="00E611EE" w:rsidRDefault="00E611EE">
      <w:pPr>
        <w:spacing w:line="200" w:lineRule="exact"/>
      </w:pPr>
    </w:p>
    <w:p w14:paraId="49AE1D8E" w14:textId="77777777" w:rsidR="00E611EE" w:rsidRDefault="00E611EE">
      <w:pPr>
        <w:spacing w:before="18" w:line="260" w:lineRule="exact"/>
        <w:rPr>
          <w:sz w:val="26"/>
          <w:szCs w:val="26"/>
        </w:rPr>
      </w:pPr>
    </w:p>
    <w:p w14:paraId="37B0B01F" w14:textId="77777777" w:rsidR="00E611EE" w:rsidRDefault="002D1374">
      <w:pPr>
        <w:ind w:left="828"/>
      </w:pPr>
      <w:r>
        <w:pict w14:anchorId="48049A2B">
          <v:shape id="_x0000_i1046" type="#_x0000_t75" style="width:320.4pt;height:135.6pt">
            <v:imagedata r:id="rId37" o:title=""/>
          </v:shape>
        </w:pict>
      </w:r>
    </w:p>
    <w:p w14:paraId="10615F72" w14:textId="77777777" w:rsidR="00E611EE" w:rsidRDefault="00E611EE">
      <w:pPr>
        <w:spacing w:before="10" w:line="140" w:lineRule="exact"/>
        <w:rPr>
          <w:sz w:val="14"/>
          <w:szCs w:val="14"/>
        </w:rPr>
      </w:pPr>
    </w:p>
    <w:p w14:paraId="02974526" w14:textId="77777777" w:rsidR="00E611EE" w:rsidRDefault="00E611EE">
      <w:pPr>
        <w:spacing w:line="200" w:lineRule="exact"/>
      </w:pPr>
    </w:p>
    <w:p w14:paraId="00448725" w14:textId="77777777" w:rsidR="00E611EE" w:rsidRDefault="00000000">
      <w:pPr>
        <w:spacing w:before="30"/>
        <w:ind w:left="71" w:right="6612"/>
        <w:jc w:val="center"/>
        <w:rPr>
          <w:sz w:val="23"/>
          <w:szCs w:val="23"/>
        </w:rPr>
      </w:pPr>
      <w:r>
        <w:rPr>
          <w:b/>
          <w:spacing w:val="3"/>
          <w:sz w:val="23"/>
          <w:szCs w:val="23"/>
        </w:rPr>
        <w:t>M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55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s</w:t>
      </w:r>
      <w:r>
        <w:rPr>
          <w:b/>
          <w:sz w:val="23"/>
          <w:szCs w:val="23"/>
        </w:rPr>
        <w:t>s</w:t>
      </w:r>
    </w:p>
    <w:p w14:paraId="60013CBB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2A83BBCE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ll</w:t>
      </w:r>
      <w:r>
        <w:rPr>
          <w:b/>
          <w:sz w:val="23"/>
          <w:szCs w:val="23"/>
        </w:rPr>
        <w:t>y</w:t>
      </w:r>
    </w:p>
    <w:p w14:paraId="1AC88A4E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1A6E9C38" w14:textId="77777777" w:rsidR="00E611EE" w:rsidRDefault="00E611EE">
      <w:pPr>
        <w:spacing w:line="200" w:lineRule="exact"/>
      </w:pPr>
    </w:p>
    <w:p w14:paraId="206BC791" w14:textId="77777777" w:rsidR="00E611EE" w:rsidRDefault="002D1374">
      <w:pPr>
        <w:ind w:left="468"/>
      </w:pPr>
      <w:r>
        <w:pict w14:anchorId="739B3511">
          <v:shape id="_x0000_i1047" type="#_x0000_t75" style="width:243.6pt;height:82.8pt">
            <v:imagedata r:id="rId46" o:title=""/>
          </v:shape>
        </w:pict>
      </w:r>
    </w:p>
    <w:p w14:paraId="61D3DA7E" w14:textId="77777777" w:rsidR="00E611EE" w:rsidRDefault="00E611EE">
      <w:pPr>
        <w:spacing w:before="3" w:line="260" w:lineRule="exact"/>
        <w:rPr>
          <w:sz w:val="26"/>
          <w:szCs w:val="26"/>
        </w:rPr>
      </w:pPr>
    </w:p>
    <w:p w14:paraId="1772054B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1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0C41C8D8" w14:textId="77777777" w:rsidR="00E611EE" w:rsidRDefault="00E611EE">
      <w:pPr>
        <w:spacing w:before="13" w:line="220" w:lineRule="exact"/>
        <w:rPr>
          <w:sz w:val="22"/>
          <w:szCs w:val="22"/>
        </w:rPr>
      </w:pPr>
    </w:p>
    <w:p w14:paraId="52C2BB98" w14:textId="77777777" w:rsidR="00E611EE" w:rsidRDefault="002D1374">
      <w:pPr>
        <w:ind w:left="468"/>
        <w:sectPr w:rsidR="00E611EE">
          <w:pgSz w:w="12240" w:h="15840"/>
          <w:pgMar w:top="1960" w:right="1560" w:bottom="280" w:left="1620" w:header="1764" w:footer="0" w:gutter="0"/>
          <w:cols w:space="720"/>
        </w:sectPr>
      </w:pPr>
      <w:r>
        <w:pict w14:anchorId="244FB807">
          <v:shape id="_x0000_i1048" type="#_x0000_t75" style="width:376.2pt;height:96.6pt">
            <v:imagedata r:id="rId47" o:title=""/>
          </v:shape>
        </w:pict>
      </w:r>
    </w:p>
    <w:p w14:paraId="13A387BE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039B4F7B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7844D1C9" w14:textId="77777777" w:rsidR="00E611EE" w:rsidRDefault="00E611EE">
      <w:pPr>
        <w:spacing w:before="2" w:line="160" w:lineRule="exact"/>
        <w:rPr>
          <w:sz w:val="17"/>
          <w:szCs w:val="17"/>
        </w:rPr>
      </w:pPr>
    </w:p>
    <w:p w14:paraId="0330FD64" w14:textId="77777777" w:rsidR="00E611EE" w:rsidRDefault="00E611EE">
      <w:pPr>
        <w:spacing w:line="200" w:lineRule="exact"/>
      </w:pPr>
    </w:p>
    <w:p w14:paraId="09759210" w14:textId="77777777" w:rsidR="00E611EE" w:rsidRDefault="002D1374">
      <w:pPr>
        <w:ind w:left="468"/>
      </w:pPr>
      <w:r>
        <w:pict w14:anchorId="215398EC">
          <v:shape id="_x0000_i1049" type="#_x0000_t75" style="width:331.8pt;height:108pt">
            <v:imagedata r:id="rId48" o:title=""/>
          </v:shape>
        </w:pict>
      </w:r>
    </w:p>
    <w:p w14:paraId="7E713425" w14:textId="77777777" w:rsidR="00E611EE" w:rsidRDefault="00E611EE">
      <w:pPr>
        <w:spacing w:before="2" w:line="280" w:lineRule="exact"/>
        <w:rPr>
          <w:sz w:val="28"/>
          <w:szCs w:val="28"/>
        </w:rPr>
      </w:pPr>
    </w:p>
    <w:p w14:paraId="57EA7973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3"/>
          <w:sz w:val="23"/>
          <w:szCs w:val="23"/>
        </w:rPr>
        <w:t>h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d</w:t>
      </w:r>
      <w:r>
        <w:rPr>
          <w:b/>
          <w:spacing w:val="55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594211CF" w14:textId="77777777" w:rsidR="00E611EE" w:rsidRDefault="00E611EE">
      <w:pPr>
        <w:spacing w:before="2" w:line="160" w:lineRule="exact"/>
        <w:rPr>
          <w:sz w:val="17"/>
          <w:szCs w:val="17"/>
        </w:rPr>
      </w:pPr>
    </w:p>
    <w:p w14:paraId="56B214A7" w14:textId="77777777" w:rsidR="00E611EE" w:rsidRDefault="00E611EE">
      <w:pPr>
        <w:spacing w:line="200" w:lineRule="exact"/>
      </w:pPr>
    </w:p>
    <w:p w14:paraId="08CF3E70" w14:textId="77777777" w:rsidR="00E611EE" w:rsidRDefault="002D1374">
      <w:pPr>
        <w:ind w:left="468"/>
      </w:pPr>
      <w:r>
        <w:pict w14:anchorId="1F1E47F0">
          <v:shape id="_x0000_i1050" type="#_x0000_t75" style="width:372.6pt;height:109.8pt">
            <v:imagedata r:id="rId49" o:title=""/>
          </v:shape>
        </w:pict>
      </w:r>
    </w:p>
    <w:p w14:paraId="119AF428" w14:textId="77777777" w:rsidR="00E611EE" w:rsidRDefault="00E611EE">
      <w:pPr>
        <w:spacing w:before="2" w:line="280" w:lineRule="exact"/>
        <w:rPr>
          <w:sz w:val="28"/>
          <w:szCs w:val="28"/>
        </w:rPr>
      </w:pPr>
    </w:p>
    <w:p w14:paraId="00954F1E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h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7B08E84B" w14:textId="77777777" w:rsidR="00E611EE" w:rsidRDefault="00E611EE">
      <w:pPr>
        <w:spacing w:before="1" w:line="180" w:lineRule="exact"/>
        <w:rPr>
          <w:sz w:val="19"/>
          <w:szCs w:val="19"/>
        </w:rPr>
      </w:pPr>
    </w:p>
    <w:p w14:paraId="1FC48082" w14:textId="77777777" w:rsidR="00E611EE" w:rsidRDefault="00E611EE">
      <w:pPr>
        <w:spacing w:line="200" w:lineRule="exact"/>
      </w:pPr>
    </w:p>
    <w:p w14:paraId="5082B299" w14:textId="77777777" w:rsidR="00E611EE" w:rsidRDefault="002D1374">
      <w:pPr>
        <w:ind w:left="468"/>
        <w:sectPr w:rsidR="00E611EE">
          <w:pgSz w:w="12240" w:h="15840"/>
          <w:pgMar w:top="2120" w:right="1620" w:bottom="280" w:left="1620" w:header="1764" w:footer="0" w:gutter="0"/>
          <w:cols w:space="720"/>
        </w:sectPr>
      </w:pPr>
      <w:r>
        <w:pict w14:anchorId="67BA907C">
          <v:shape id="_x0000_i1051" type="#_x0000_t75" style="width:365.4pt;height:120pt">
            <v:imagedata r:id="rId50" o:title=""/>
          </v:shape>
        </w:pict>
      </w:r>
    </w:p>
    <w:p w14:paraId="410A7A56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4A041E84" w14:textId="77777777" w:rsidR="00E611EE" w:rsidRDefault="00E611EE">
      <w:pPr>
        <w:spacing w:line="200" w:lineRule="exact"/>
      </w:pPr>
    </w:p>
    <w:p w14:paraId="1B138FAA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7B45DE21">
          <v:group id="_x0000_s2481" style="position:absolute;left:0;text-align:left;margin-left:87.1pt;margin-top:-4.8pt;width:438.5pt;height:0;z-index:-5512;mso-position-horizontal-relative:page" coordorigin="1742,-96" coordsize="8770,0">
            <v:shape id="_x0000_s2482" style="position:absolute;left:1742;top:-96;width:8770;height:0" coordorigin="1742,-96" coordsize="8770,0" path="m1742,-96r8770,e" filled="f" strokeweight="1.06pt">
              <v:path arrowok="t"/>
            </v:shape>
            <w10:wrap anchorx="page"/>
          </v:group>
        </w:pict>
      </w:r>
      <w:r>
        <w:pict w14:anchorId="42678635">
          <v:shape id="_x0000_s2480" type="#_x0000_t75" style="position:absolute;left:0;text-align:left;margin-left:121.2pt;margin-top:13.7pt;width:369.6pt;height:264.5pt;z-index:-5511;mso-position-horizontal-relative:page">
            <v:imagedata r:id="rId51" o:title=""/>
            <w10:wrap anchorx="page"/>
          </v:shape>
        </w:pict>
      </w:r>
      <w:r>
        <w:rPr>
          <w:b/>
          <w:spacing w:val="6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587B1AD6" w14:textId="77777777" w:rsidR="00E611EE" w:rsidRDefault="00E611EE">
      <w:pPr>
        <w:spacing w:before="3" w:line="120" w:lineRule="exact"/>
        <w:rPr>
          <w:sz w:val="12"/>
          <w:szCs w:val="12"/>
        </w:rPr>
      </w:pPr>
    </w:p>
    <w:p w14:paraId="05C178C9" w14:textId="77777777" w:rsidR="00E611EE" w:rsidRDefault="00E611EE">
      <w:pPr>
        <w:spacing w:line="200" w:lineRule="exact"/>
      </w:pPr>
    </w:p>
    <w:p w14:paraId="6A435FDA" w14:textId="77777777" w:rsidR="00E611EE" w:rsidRDefault="00E611EE">
      <w:pPr>
        <w:spacing w:line="200" w:lineRule="exact"/>
      </w:pPr>
    </w:p>
    <w:p w14:paraId="35C12E2C" w14:textId="77777777" w:rsidR="00E611EE" w:rsidRDefault="00E611EE">
      <w:pPr>
        <w:spacing w:line="200" w:lineRule="exact"/>
      </w:pPr>
    </w:p>
    <w:p w14:paraId="4F15311D" w14:textId="77777777" w:rsidR="00E611EE" w:rsidRDefault="00E611EE">
      <w:pPr>
        <w:spacing w:line="200" w:lineRule="exact"/>
      </w:pPr>
    </w:p>
    <w:p w14:paraId="7B0A0B49" w14:textId="77777777" w:rsidR="00E611EE" w:rsidRDefault="00E611EE">
      <w:pPr>
        <w:spacing w:line="200" w:lineRule="exact"/>
      </w:pPr>
    </w:p>
    <w:p w14:paraId="4B5FE2FC" w14:textId="77777777" w:rsidR="00E611EE" w:rsidRDefault="00E611EE">
      <w:pPr>
        <w:spacing w:line="200" w:lineRule="exact"/>
      </w:pPr>
    </w:p>
    <w:p w14:paraId="3893B3F1" w14:textId="77777777" w:rsidR="00E611EE" w:rsidRDefault="00E611EE">
      <w:pPr>
        <w:spacing w:line="200" w:lineRule="exact"/>
      </w:pPr>
    </w:p>
    <w:p w14:paraId="156AE897" w14:textId="77777777" w:rsidR="00E611EE" w:rsidRDefault="00E611EE">
      <w:pPr>
        <w:spacing w:line="200" w:lineRule="exact"/>
      </w:pPr>
    </w:p>
    <w:p w14:paraId="416999A2" w14:textId="77777777" w:rsidR="00E611EE" w:rsidRDefault="00E611EE">
      <w:pPr>
        <w:spacing w:line="200" w:lineRule="exact"/>
      </w:pPr>
    </w:p>
    <w:p w14:paraId="0B37BF36" w14:textId="77777777" w:rsidR="00E611EE" w:rsidRDefault="00E611EE">
      <w:pPr>
        <w:spacing w:line="200" w:lineRule="exact"/>
      </w:pPr>
    </w:p>
    <w:p w14:paraId="74AF288C" w14:textId="77777777" w:rsidR="00E611EE" w:rsidRDefault="00E611EE">
      <w:pPr>
        <w:spacing w:line="200" w:lineRule="exact"/>
      </w:pPr>
    </w:p>
    <w:p w14:paraId="7EB369F5" w14:textId="77777777" w:rsidR="00E611EE" w:rsidRDefault="00E611EE">
      <w:pPr>
        <w:spacing w:line="200" w:lineRule="exact"/>
      </w:pPr>
    </w:p>
    <w:p w14:paraId="43F4D9CF" w14:textId="77777777" w:rsidR="00E611EE" w:rsidRDefault="00E611EE">
      <w:pPr>
        <w:spacing w:line="200" w:lineRule="exact"/>
      </w:pPr>
    </w:p>
    <w:p w14:paraId="2354B324" w14:textId="77777777" w:rsidR="00E611EE" w:rsidRDefault="00E611EE">
      <w:pPr>
        <w:spacing w:line="200" w:lineRule="exact"/>
      </w:pPr>
    </w:p>
    <w:p w14:paraId="036936DC" w14:textId="77777777" w:rsidR="00E611EE" w:rsidRDefault="00E611EE">
      <w:pPr>
        <w:spacing w:line="200" w:lineRule="exact"/>
      </w:pPr>
    </w:p>
    <w:p w14:paraId="766A5409" w14:textId="77777777" w:rsidR="00E611EE" w:rsidRDefault="00E611EE">
      <w:pPr>
        <w:spacing w:line="200" w:lineRule="exact"/>
      </w:pPr>
    </w:p>
    <w:p w14:paraId="6826CD5C" w14:textId="77777777" w:rsidR="00E611EE" w:rsidRDefault="00E611EE">
      <w:pPr>
        <w:spacing w:line="200" w:lineRule="exact"/>
      </w:pPr>
    </w:p>
    <w:p w14:paraId="33A1386F" w14:textId="77777777" w:rsidR="00E611EE" w:rsidRDefault="00E611EE">
      <w:pPr>
        <w:spacing w:line="200" w:lineRule="exact"/>
      </w:pPr>
    </w:p>
    <w:p w14:paraId="4AFED763" w14:textId="77777777" w:rsidR="00E611EE" w:rsidRDefault="00E611EE">
      <w:pPr>
        <w:spacing w:line="200" w:lineRule="exact"/>
      </w:pPr>
    </w:p>
    <w:p w14:paraId="2D99BB5F" w14:textId="77777777" w:rsidR="00E611EE" w:rsidRDefault="00E611EE">
      <w:pPr>
        <w:spacing w:line="200" w:lineRule="exact"/>
      </w:pPr>
    </w:p>
    <w:p w14:paraId="7DB5ED25" w14:textId="77777777" w:rsidR="00E611EE" w:rsidRDefault="00E611EE">
      <w:pPr>
        <w:spacing w:line="200" w:lineRule="exact"/>
      </w:pPr>
    </w:p>
    <w:p w14:paraId="4757A924" w14:textId="77777777" w:rsidR="00E611EE" w:rsidRDefault="00E611EE">
      <w:pPr>
        <w:spacing w:line="200" w:lineRule="exact"/>
      </w:pPr>
    </w:p>
    <w:p w14:paraId="090097EF" w14:textId="77777777" w:rsidR="00E611EE" w:rsidRDefault="00E611EE">
      <w:pPr>
        <w:spacing w:line="200" w:lineRule="exact"/>
      </w:pPr>
    </w:p>
    <w:p w14:paraId="76D154BB" w14:textId="77777777" w:rsidR="00E611EE" w:rsidRDefault="00E611EE">
      <w:pPr>
        <w:spacing w:line="200" w:lineRule="exact"/>
      </w:pPr>
    </w:p>
    <w:p w14:paraId="57AC90E1" w14:textId="77777777" w:rsidR="00E611EE" w:rsidRDefault="00E611EE">
      <w:pPr>
        <w:spacing w:line="200" w:lineRule="exact"/>
      </w:pPr>
    </w:p>
    <w:p w14:paraId="123EE6D3" w14:textId="77777777" w:rsidR="00E611EE" w:rsidRDefault="00E611EE">
      <w:pPr>
        <w:spacing w:line="200" w:lineRule="exact"/>
      </w:pPr>
    </w:p>
    <w:p w14:paraId="1229F363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>5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g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3"/>
          <w:sz w:val="23"/>
          <w:szCs w:val="23"/>
        </w:rPr>
        <w:t>O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er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50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li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6E6AE26C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157D31B0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7EE7E881" w14:textId="77777777" w:rsidR="00E611EE" w:rsidRDefault="00000000">
      <w:pPr>
        <w:spacing w:before="55" w:line="247" w:lineRule="auto"/>
        <w:ind w:left="828" w:right="122"/>
        <w:rPr>
          <w:sz w:val="23"/>
          <w:szCs w:val="23"/>
        </w:rPr>
      </w:pPr>
      <w:proofErr w:type="gramStart"/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 xml:space="preserve">ng  </w:t>
      </w:r>
      <w:r>
        <w:rPr>
          <w:spacing w:val="5"/>
          <w:sz w:val="23"/>
          <w:szCs w:val="23"/>
        </w:rPr>
        <w:t>2</w:t>
      </w:r>
      <w:proofErr w:type="gramEnd"/>
      <w:r>
        <w:rPr>
          <w:spacing w:val="-14"/>
          <w:sz w:val="23"/>
          <w:szCs w:val="23"/>
        </w:rPr>
        <w:t>’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-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t </w:t>
      </w:r>
      <w:r>
        <w:rPr>
          <w:spacing w:val="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  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  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  <w:r>
        <w:rPr>
          <w:spacing w:val="5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13</w:t>
      </w:r>
      <w:r>
        <w:rPr>
          <w:sz w:val="23"/>
          <w:szCs w:val="23"/>
        </w:rPr>
        <w:t>)</w:t>
      </w:r>
      <w:r>
        <w:rPr>
          <w:spacing w:val="57"/>
          <w:sz w:val="23"/>
          <w:szCs w:val="23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</w:t>
      </w:r>
      <w:r>
        <w:rPr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>+</w:t>
      </w:r>
      <w:r>
        <w:rPr>
          <w:spacing w:val="-5"/>
          <w:sz w:val="23"/>
          <w:szCs w:val="23"/>
        </w:rPr>
        <w:t>1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 xml:space="preserve">) 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 xml:space="preserve">e 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on 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 xml:space="preserve">od 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>fo</w:t>
      </w:r>
      <w:r>
        <w:rPr>
          <w:spacing w:val="-1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7"/>
          <w:sz w:val="23"/>
          <w:szCs w:val="23"/>
        </w:rPr>
        <w:t>w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21CF8637" w14:textId="77777777" w:rsidR="00E611EE" w:rsidRDefault="00E611EE">
      <w:pPr>
        <w:spacing w:before="3" w:line="180" w:lineRule="exact"/>
        <w:rPr>
          <w:sz w:val="18"/>
          <w:szCs w:val="18"/>
        </w:rPr>
      </w:pPr>
    </w:p>
    <w:p w14:paraId="315CAE71" w14:textId="77777777" w:rsidR="00E611EE" w:rsidRDefault="002D1374">
      <w:pPr>
        <w:ind w:left="506"/>
        <w:sectPr w:rsidR="00E611EE">
          <w:pgSz w:w="12240" w:h="15840"/>
          <w:pgMar w:top="1960" w:right="1560" w:bottom="280" w:left="1620" w:header="1764" w:footer="0" w:gutter="0"/>
          <w:cols w:space="720"/>
        </w:sectPr>
      </w:pPr>
      <w:r>
        <w:pict w14:anchorId="18948097">
          <v:shape id="_x0000_i1052" type="#_x0000_t75" style="width:399.6pt;height:209.4pt">
            <v:imagedata r:id="rId52" o:title=""/>
          </v:shape>
        </w:pict>
      </w:r>
    </w:p>
    <w:p w14:paraId="4B9D034F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6194DADE" w14:textId="77777777" w:rsidR="00E611EE" w:rsidRDefault="00000000">
      <w:pPr>
        <w:tabs>
          <w:tab w:val="left" w:pos="820"/>
        </w:tabs>
        <w:spacing w:line="249" w:lineRule="auto"/>
        <w:ind w:left="828" w:right="61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F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pacing w:val="-9"/>
          <w:sz w:val="23"/>
          <w:szCs w:val="23"/>
        </w:rPr>
        <w:t>’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-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 of</w:t>
      </w:r>
      <w:r>
        <w:rPr>
          <w:spacing w:val="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ve </w:t>
      </w:r>
      <w:r>
        <w:rPr>
          <w:spacing w:val="3"/>
          <w:sz w:val="23"/>
          <w:szCs w:val="23"/>
        </w:rPr>
        <w:t>m</w:t>
      </w:r>
      <w:r>
        <w:rPr>
          <w:spacing w:val="9"/>
          <w:sz w:val="23"/>
          <w:szCs w:val="23"/>
        </w:rPr>
        <w:t>u</w:t>
      </w:r>
      <w:r>
        <w:rPr>
          <w:spacing w:val="-2"/>
          <w:sz w:val="23"/>
          <w:szCs w:val="23"/>
        </w:rPr>
        <w:t>l</w:t>
      </w:r>
      <w:r>
        <w:rPr>
          <w:spacing w:val="8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9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ie</w:t>
      </w:r>
      <w:r>
        <w:rPr>
          <w:sz w:val="23"/>
          <w:szCs w:val="23"/>
        </w:rPr>
        <w:t>r</w:t>
      </w:r>
    </w:p>
    <w:p w14:paraId="269D6971" w14:textId="77777777" w:rsidR="00E611EE" w:rsidRDefault="00E611EE">
      <w:pPr>
        <w:spacing w:before="8" w:line="120" w:lineRule="exact"/>
        <w:rPr>
          <w:sz w:val="13"/>
          <w:szCs w:val="13"/>
        </w:rPr>
      </w:pPr>
    </w:p>
    <w:p w14:paraId="7FE2D203" w14:textId="77777777" w:rsidR="00E611EE" w:rsidRDefault="00000000">
      <w:pPr>
        <w:tabs>
          <w:tab w:val="left" w:pos="1540"/>
        </w:tabs>
        <w:spacing w:line="260" w:lineRule="exact"/>
        <w:ind w:left="1548" w:right="60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proofErr w:type="gramStart"/>
      <w:r>
        <w:rPr>
          <w:spacing w:val="6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 xml:space="preserve">e </w:t>
      </w:r>
      <w:r>
        <w:rPr>
          <w:spacing w:val="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eca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proofErr w:type="gramEnd"/>
      <w:r>
        <w:rPr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 xml:space="preserve">on 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f </w:t>
      </w:r>
      <w:r>
        <w:rPr>
          <w:spacing w:val="5"/>
          <w:sz w:val="23"/>
          <w:szCs w:val="23"/>
        </w:rPr>
        <w:t xml:space="preserve"> b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  o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 xml:space="preserve">s </w:t>
      </w:r>
      <w:r>
        <w:rPr>
          <w:spacing w:val="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s 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 xml:space="preserve">not 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 xml:space="preserve"> t</w:t>
      </w:r>
      <w:r>
        <w:rPr>
          <w:sz w:val="23"/>
          <w:szCs w:val="23"/>
        </w:rPr>
        <w:t>he 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</w:p>
    <w:p w14:paraId="3B9FC59C" w14:textId="77777777" w:rsidR="00E611EE" w:rsidRDefault="00E611EE">
      <w:pPr>
        <w:spacing w:before="8" w:line="140" w:lineRule="exact"/>
        <w:rPr>
          <w:sz w:val="14"/>
          <w:szCs w:val="14"/>
        </w:rPr>
      </w:pPr>
    </w:p>
    <w:p w14:paraId="7B6CC9B6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2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Boo</w:t>
      </w:r>
      <w:r>
        <w:rPr>
          <w:b/>
          <w:sz w:val="23"/>
          <w:szCs w:val="23"/>
        </w:rPr>
        <w:t>t</w:t>
      </w:r>
      <w:r>
        <w:rPr>
          <w:b/>
          <w:spacing w:val="2"/>
          <w:sz w:val="23"/>
          <w:szCs w:val="23"/>
        </w:rPr>
        <w:t>h</w:t>
      </w:r>
      <w:r>
        <w:rPr>
          <w:b/>
          <w:spacing w:val="-5"/>
          <w:sz w:val="23"/>
          <w:szCs w:val="23"/>
        </w:rPr>
        <w:t>’</w:t>
      </w:r>
      <w:r>
        <w:rPr>
          <w:b/>
          <w:sz w:val="23"/>
          <w:szCs w:val="23"/>
        </w:rPr>
        <w:t>s</w:t>
      </w:r>
      <w:r>
        <w:rPr>
          <w:b/>
          <w:spacing w:val="21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g</w:t>
      </w:r>
      <w:r>
        <w:rPr>
          <w:b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ri</w:t>
      </w:r>
      <w:r>
        <w:rPr>
          <w:b/>
          <w:sz w:val="23"/>
          <w:szCs w:val="23"/>
        </w:rPr>
        <w:t>t</w:t>
      </w:r>
      <w:r>
        <w:rPr>
          <w:b/>
          <w:spacing w:val="2"/>
          <w:sz w:val="23"/>
          <w:szCs w:val="23"/>
        </w:rPr>
        <w:t>h</w:t>
      </w:r>
      <w:r>
        <w:rPr>
          <w:b/>
          <w:sz w:val="23"/>
          <w:szCs w:val="23"/>
        </w:rPr>
        <w:t>m</w:t>
      </w:r>
    </w:p>
    <w:p w14:paraId="1783355E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1FA32081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te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hn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qu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ks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5022C808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6160CC92" w14:textId="77777777" w:rsidR="00E611EE" w:rsidRDefault="00000000">
      <w:pPr>
        <w:tabs>
          <w:tab w:val="left" w:pos="820"/>
        </w:tabs>
        <w:spacing w:line="251" w:lineRule="auto"/>
        <w:ind w:left="828" w:right="63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ve</w:t>
      </w:r>
      <w:r>
        <w:rPr>
          <w:spacing w:val="2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3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27"/>
          <w:sz w:val="23"/>
          <w:szCs w:val="23"/>
        </w:rPr>
        <w:t xml:space="preserve"> </w:t>
      </w:r>
      <w:r>
        <w:rPr>
          <w:sz w:val="23"/>
          <w:szCs w:val="23"/>
        </w:rPr>
        <w:t xml:space="preserve">n- </w:t>
      </w:r>
      <w:proofErr w:type="gramStart"/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t 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proofErr w:type="gramEnd"/>
      <w:r>
        <w:rPr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l</w:t>
      </w:r>
      <w:r>
        <w:rPr>
          <w:spacing w:val="-19"/>
          <w:sz w:val="23"/>
          <w:szCs w:val="23"/>
        </w:rPr>
        <w:t>y</w:t>
      </w:r>
      <w:r>
        <w:rPr>
          <w:sz w:val="23"/>
          <w:szCs w:val="23"/>
        </w:rPr>
        <w:t>.</w:t>
      </w:r>
    </w:p>
    <w:p w14:paraId="5994EBEF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412C0312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,</w:t>
      </w:r>
      <w:r>
        <w:rPr>
          <w:spacing w:val="5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ve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-4"/>
          <w:sz w:val="23"/>
          <w:szCs w:val="23"/>
        </w:rPr>
        <w:t>1</w:t>
      </w:r>
      <w:r>
        <w:rPr>
          <w:spacing w:val="-9"/>
          <w:sz w:val="23"/>
          <w:szCs w:val="23"/>
        </w:rPr>
        <w:t>1</w:t>
      </w:r>
      <w:r>
        <w:rPr>
          <w:spacing w:val="-5"/>
          <w:sz w:val="23"/>
          <w:szCs w:val="23"/>
        </w:rPr>
        <w:t>1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0</w:t>
      </w:r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3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)</w:t>
      </w:r>
    </w:p>
    <w:p w14:paraId="507E9BCF" w14:textId="77777777" w:rsidR="00E611EE" w:rsidRDefault="00E611EE">
      <w:pPr>
        <w:spacing w:before="3" w:line="140" w:lineRule="exact"/>
        <w:rPr>
          <w:sz w:val="14"/>
          <w:szCs w:val="14"/>
        </w:rPr>
      </w:pPr>
    </w:p>
    <w:p w14:paraId="242C3EF9" w14:textId="77777777" w:rsidR="00E611EE" w:rsidRDefault="00E611EE">
      <w:pPr>
        <w:spacing w:line="200" w:lineRule="exact"/>
      </w:pPr>
    </w:p>
    <w:p w14:paraId="5078AA14" w14:textId="77777777" w:rsidR="00E611EE" w:rsidRDefault="002D1374">
      <w:pPr>
        <w:ind w:left="1956"/>
      </w:pPr>
      <w:r>
        <w:pict w14:anchorId="1415D276">
          <v:shape id="_x0000_i1053" type="#_x0000_t75" style="width:254.4pt;height:148.8pt">
            <v:imagedata r:id="rId53" o:title=""/>
          </v:shape>
        </w:pict>
      </w:r>
    </w:p>
    <w:p w14:paraId="40219004" w14:textId="77777777" w:rsidR="00E611EE" w:rsidRDefault="00E611EE">
      <w:pPr>
        <w:spacing w:before="9" w:line="240" w:lineRule="exact"/>
        <w:rPr>
          <w:sz w:val="24"/>
          <w:szCs w:val="24"/>
        </w:rPr>
      </w:pPr>
    </w:p>
    <w:p w14:paraId="629EBF9E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      </w:t>
      </w:r>
      <w:r>
        <w:rPr>
          <w:spacing w:val="40"/>
          <w:sz w:val="23"/>
          <w:szCs w:val="23"/>
        </w:rPr>
        <w:t xml:space="preserve"> </w:t>
      </w:r>
      <w:r>
        <w:rPr>
          <w:spacing w:val="-11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ns</w:t>
      </w:r>
    </w:p>
    <w:p w14:paraId="7F2A0C40" w14:textId="77777777" w:rsidR="00E611EE" w:rsidRDefault="00E611EE">
      <w:pPr>
        <w:spacing w:before="8" w:line="140" w:lineRule="exact"/>
        <w:rPr>
          <w:sz w:val="14"/>
          <w:szCs w:val="14"/>
        </w:rPr>
      </w:pPr>
    </w:p>
    <w:p w14:paraId="0B24FD1F" w14:textId="77777777" w:rsidR="00E611EE" w:rsidRDefault="00000000">
      <w:pPr>
        <w:tabs>
          <w:tab w:val="left" w:pos="1900"/>
        </w:tabs>
        <w:spacing w:line="260" w:lineRule="exact"/>
        <w:ind w:left="1908" w:right="67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1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ff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et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ee</w:t>
      </w:r>
      <w:r>
        <w:rPr>
          <w:sz w:val="23"/>
          <w:szCs w:val="23"/>
        </w:rPr>
        <w:t>n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19"/>
          <w:sz w:val="23"/>
          <w:szCs w:val="23"/>
        </w:rPr>
        <w:t xml:space="preserve"> </w:t>
      </w:r>
      <w:proofErr w:type="gramStart"/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2n-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)</w:t>
      </w:r>
    </w:p>
    <w:p w14:paraId="250F4A22" w14:textId="77777777" w:rsidR="00E611EE" w:rsidRDefault="00E611EE">
      <w:pPr>
        <w:spacing w:before="7" w:line="60" w:lineRule="exact"/>
        <w:rPr>
          <w:sz w:val="7"/>
          <w:szCs w:val="7"/>
        </w:rPr>
      </w:pPr>
    </w:p>
    <w:tbl>
      <w:tblPr>
        <w:tblW w:w="0" w:type="auto"/>
        <w:tblInd w:w="15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9"/>
        <w:gridCol w:w="1383"/>
        <w:gridCol w:w="206"/>
        <w:gridCol w:w="501"/>
        <w:gridCol w:w="343"/>
        <w:gridCol w:w="317"/>
      </w:tblGrid>
      <w:tr w:rsidR="00E611EE" w14:paraId="021BF631" w14:textId="77777777">
        <w:trPr>
          <w:trHeight w:hRule="exact" w:val="424"/>
        </w:trPr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</w:tcPr>
          <w:p w14:paraId="569BB2D9" w14:textId="77777777" w:rsidR="00E611EE" w:rsidRDefault="00000000">
            <w:pPr>
              <w:spacing w:before="70"/>
              <w:ind w:left="261"/>
              <w:rPr>
                <w:sz w:val="23"/>
                <w:szCs w:val="23"/>
              </w:rPr>
            </w:pPr>
            <w:proofErr w:type="gramStart"/>
            <w:r>
              <w:rPr>
                <w:spacing w:val="5"/>
                <w:sz w:val="23"/>
                <w:szCs w:val="23"/>
              </w:rPr>
              <w:t>6</w:t>
            </w:r>
            <w:r>
              <w:rPr>
                <w:sz w:val="23"/>
                <w:szCs w:val="23"/>
              </w:rPr>
              <w:t xml:space="preserve">4  </w:t>
            </w:r>
            <w:r>
              <w:rPr>
                <w:spacing w:val="5"/>
                <w:sz w:val="23"/>
                <w:szCs w:val="23"/>
              </w:rPr>
              <w:t>3</w:t>
            </w:r>
            <w:r>
              <w:rPr>
                <w:sz w:val="23"/>
                <w:szCs w:val="23"/>
              </w:rPr>
              <w:t>2</w:t>
            </w:r>
            <w:proofErr w:type="gramEnd"/>
            <w:r>
              <w:rPr>
                <w:sz w:val="23"/>
                <w:szCs w:val="23"/>
              </w:rPr>
              <w:t xml:space="preserve">  </w:t>
            </w:r>
            <w:r>
              <w:rPr>
                <w:spacing w:val="5"/>
                <w:sz w:val="23"/>
                <w:szCs w:val="23"/>
              </w:rPr>
              <w:t>1</w:t>
            </w:r>
            <w:r>
              <w:rPr>
                <w:sz w:val="23"/>
                <w:szCs w:val="23"/>
              </w:rPr>
              <w:t xml:space="preserve">6  8   </w:t>
            </w:r>
            <w:r>
              <w:rPr>
                <w:spacing w:val="10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4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2E290706" w14:textId="77777777" w:rsidR="00E611EE" w:rsidRDefault="00000000">
            <w:pPr>
              <w:spacing w:before="70"/>
              <w:ind w:left="29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     </w:t>
            </w:r>
            <w:r>
              <w:rPr>
                <w:spacing w:val="15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1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</w:tcPr>
          <w:p w14:paraId="76FF4300" w14:textId="77777777" w:rsidR="00E611EE" w:rsidRDefault="00E611EE"/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</w:tcPr>
          <w:p w14:paraId="39BA3E54" w14:textId="77777777" w:rsidR="00E611EE" w:rsidRDefault="00E611EE"/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14:paraId="38F5E293" w14:textId="77777777" w:rsidR="00E611EE" w:rsidRDefault="00E611EE"/>
        </w:tc>
        <w:tc>
          <w:tcPr>
            <w:tcW w:w="317" w:type="dxa"/>
            <w:vMerge w:val="restart"/>
            <w:tcBorders>
              <w:top w:val="nil"/>
              <w:left w:val="nil"/>
              <w:right w:val="nil"/>
            </w:tcBorders>
          </w:tcPr>
          <w:p w14:paraId="4C01F4DF" w14:textId="77777777" w:rsidR="00E611EE" w:rsidRDefault="00E611EE"/>
        </w:tc>
      </w:tr>
      <w:tr w:rsidR="00E611EE" w14:paraId="4BCD5709" w14:textId="77777777">
        <w:trPr>
          <w:trHeight w:hRule="exact" w:val="518"/>
        </w:trPr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</w:tcPr>
          <w:p w14:paraId="05C06DDA" w14:textId="77777777" w:rsidR="00E611EE" w:rsidRDefault="00000000">
            <w:pPr>
              <w:spacing w:before="88"/>
              <w:ind w:left="26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   </w:t>
            </w:r>
            <w:r>
              <w:rPr>
                <w:spacing w:val="5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0   </w:t>
            </w:r>
            <w:r>
              <w:rPr>
                <w:spacing w:val="5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1   </w:t>
            </w:r>
            <w:r>
              <w:rPr>
                <w:spacing w:val="5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1   </w:t>
            </w:r>
            <w:r>
              <w:rPr>
                <w:spacing w:val="10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1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4242F294" w14:textId="77777777" w:rsidR="00E611EE" w:rsidRDefault="00000000">
            <w:pPr>
              <w:spacing w:before="69"/>
              <w:ind w:left="293"/>
              <w:rPr>
                <w:rFonts w:ascii="Wingdings" w:eastAsia="Wingdings" w:hAnsi="Wingdings" w:cs="Wingdings"/>
                <w:sz w:val="26"/>
                <w:szCs w:val="26"/>
              </w:rPr>
            </w:pPr>
            <w:r>
              <w:rPr>
                <w:sz w:val="23"/>
                <w:szCs w:val="23"/>
              </w:rPr>
              <w:t xml:space="preserve">1     </w:t>
            </w:r>
            <w:r>
              <w:rPr>
                <w:spacing w:val="15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0  </w:t>
            </w:r>
            <w:r>
              <w:rPr>
                <w:spacing w:val="15"/>
                <w:sz w:val="23"/>
                <w:szCs w:val="23"/>
              </w:rPr>
              <w:t xml:space="preserve"> </w:t>
            </w:r>
            <w:r>
              <w:rPr>
                <w:rFonts w:ascii="Wingdings" w:eastAsia="Wingdings" w:hAnsi="Wingdings" w:cs="Wingdings"/>
                <w:sz w:val="26"/>
                <w:szCs w:val="26"/>
              </w:rPr>
              <w:t>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</w:tcPr>
          <w:p w14:paraId="1D60F2F2" w14:textId="77777777" w:rsidR="00E611EE" w:rsidRDefault="00E611EE"/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</w:tcPr>
          <w:p w14:paraId="2B54FAA4" w14:textId="77777777" w:rsidR="00E611EE" w:rsidRDefault="00000000">
            <w:pPr>
              <w:spacing w:before="88"/>
              <w:ind w:left="202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3</w:t>
            </w:r>
            <w:r>
              <w:rPr>
                <w:sz w:val="23"/>
                <w:szCs w:val="23"/>
              </w:rPr>
              <w:t>0</w:t>
            </w: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14:paraId="76203F6A" w14:textId="77777777" w:rsidR="00E611EE" w:rsidRDefault="00E611EE"/>
        </w:tc>
        <w:tc>
          <w:tcPr>
            <w:tcW w:w="317" w:type="dxa"/>
            <w:vMerge/>
            <w:tcBorders>
              <w:left w:val="nil"/>
              <w:right w:val="nil"/>
            </w:tcBorders>
          </w:tcPr>
          <w:p w14:paraId="4E2DBD8B" w14:textId="77777777" w:rsidR="00E611EE" w:rsidRDefault="00E611EE"/>
        </w:tc>
      </w:tr>
      <w:tr w:rsidR="00E611EE" w14:paraId="74FFD7C3" w14:textId="77777777">
        <w:trPr>
          <w:trHeight w:hRule="exact" w:val="498"/>
        </w:trPr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</w:tcPr>
          <w:p w14:paraId="1F90D06F" w14:textId="77777777" w:rsidR="00E611EE" w:rsidRDefault="00E611EE">
            <w:pPr>
              <w:spacing w:before="7" w:line="120" w:lineRule="exact"/>
              <w:rPr>
                <w:sz w:val="13"/>
                <w:szCs w:val="13"/>
              </w:rPr>
            </w:pPr>
          </w:p>
          <w:p w14:paraId="1198F5D6" w14:textId="77777777" w:rsidR="00E611EE" w:rsidRDefault="00000000">
            <w:pPr>
              <w:ind w:left="40"/>
              <w:rPr>
                <w:sz w:val="23"/>
                <w:szCs w:val="23"/>
              </w:rPr>
            </w:pPr>
            <w:r>
              <w:rPr>
                <w:rFonts w:ascii="Courier New" w:eastAsia="Courier New" w:hAnsi="Courier New" w:cs="Courier New"/>
                <w:sz w:val="23"/>
                <w:szCs w:val="23"/>
              </w:rPr>
              <w:t>o</w:t>
            </w:r>
            <w:r>
              <w:rPr>
                <w:rFonts w:ascii="Courier New" w:eastAsia="Courier New" w:hAnsi="Courier New" w:cs="Courier New"/>
                <w:spacing w:val="-55"/>
                <w:sz w:val="23"/>
                <w:szCs w:val="23"/>
              </w:rPr>
              <w:t xml:space="preserve"> </w:t>
            </w:r>
            <w:r>
              <w:rPr>
                <w:spacing w:val="5"/>
                <w:sz w:val="23"/>
                <w:szCs w:val="23"/>
              </w:rPr>
              <w:t>R</w:t>
            </w:r>
            <w:r>
              <w:rPr>
                <w:spacing w:val="-1"/>
                <w:sz w:val="23"/>
                <w:szCs w:val="23"/>
              </w:rPr>
              <w:t>e</w:t>
            </w:r>
            <w:r>
              <w:rPr>
                <w:spacing w:val="5"/>
                <w:sz w:val="23"/>
                <w:szCs w:val="23"/>
              </w:rPr>
              <w:t>p</w:t>
            </w:r>
            <w:r>
              <w:rPr>
                <w:sz w:val="23"/>
                <w:szCs w:val="23"/>
              </w:rPr>
              <w:t>r</w:t>
            </w:r>
            <w:r>
              <w:rPr>
                <w:spacing w:val="3"/>
                <w:sz w:val="23"/>
                <w:szCs w:val="23"/>
              </w:rPr>
              <w:t>e</w:t>
            </w:r>
            <w:r>
              <w:rPr>
                <w:spacing w:val="6"/>
                <w:sz w:val="23"/>
                <w:szCs w:val="23"/>
              </w:rPr>
              <w:t>s</w:t>
            </w:r>
            <w:r>
              <w:rPr>
                <w:spacing w:val="-1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nt</w:t>
            </w:r>
            <w:r>
              <w:rPr>
                <w:spacing w:val="37"/>
                <w:sz w:val="23"/>
                <w:szCs w:val="23"/>
              </w:rPr>
              <w:t xml:space="preserve"> </w:t>
            </w:r>
            <w:r>
              <w:rPr>
                <w:spacing w:val="5"/>
                <w:sz w:val="23"/>
                <w:szCs w:val="23"/>
              </w:rPr>
              <w:t>3</w:t>
            </w:r>
            <w:r>
              <w:rPr>
                <w:sz w:val="23"/>
                <w:szCs w:val="23"/>
              </w:rPr>
              <w:t>0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pacing w:val="-1"/>
                <w:sz w:val="23"/>
                <w:szCs w:val="23"/>
              </w:rPr>
              <w:t>a</w:t>
            </w:r>
            <w:r>
              <w:rPr>
                <w:sz w:val="23"/>
                <w:szCs w:val="23"/>
              </w:rPr>
              <w:t>s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341BDF78" w14:textId="77777777" w:rsidR="00E611EE" w:rsidRDefault="00E611EE">
            <w:pPr>
              <w:spacing w:before="7" w:line="120" w:lineRule="exact"/>
              <w:rPr>
                <w:sz w:val="13"/>
                <w:szCs w:val="13"/>
              </w:rPr>
            </w:pPr>
          </w:p>
          <w:p w14:paraId="2C58D86F" w14:textId="77777777" w:rsidR="00E611EE" w:rsidRDefault="00000000">
            <w:pPr>
              <w:ind w:left="63" w:right="-8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  <w:r>
              <w:rPr>
                <w:spacing w:val="5"/>
                <w:sz w:val="23"/>
                <w:szCs w:val="23"/>
              </w:rPr>
              <w:t>2</w:t>
            </w:r>
            <w:r>
              <w:rPr>
                <w:sz w:val="23"/>
                <w:szCs w:val="23"/>
              </w:rPr>
              <w:t>(</w:t>
            </w:r>
            <w:r>
              <w:rPr>
                <w:spacing w:val="5"/>
                <w:sz w:val="23"/>
                <w:szCs w:val="23"/>
              </w:rPr>
              <w:t>2</w:t>
            </w:r>
            <w:r>
              <w:rPr>
                <w:position w:val="8"/>
                <w:sz w:val="13"/>
                <w:szCs w:val="13"/>
              </w:rPr>
              <w:t>5</w:t>
            </w:r>
            <w:r>
              <w:rPr>
                <w:sz w:val="23"/>
                <w:szCs w:val="23"/>
              </w:rPr>
              <w:t>)</w:t>
            </w:r>
            <w:r>
              <w:rPr>
                <w:spacing w:val="40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–</w:t>
            </w:r>
            <w:r>
              <w:rPr>
                <w:spacing w:val="39"/>
                <w:sz w:val="23"/>
                <w:szCs w:val="23"/>
              </w:rPr>
              <w:t xml:space="preserve"> </w:t>
            </w:r>
            <w:r>
              <w:rPr>
                <w:spacing w:val="5"/>
                <w:sz w:val="23"/>
                <w:szCs w:val="23"/>
              </w:rPr>
              <w:t>2</w:t>
            </w:r>
            <w:r>
              <w:rPr>
                <w:sz w:val="23"/>
                <w:szCs w:val="23"/>
              </w:rPr>
              <w:t>(</w:t>
            </w:r>
            <w:r>
              <w:rPr>
                <w:spacing w:val="5"/>
                <w:sz w:val="23"/>
                <w:szCs w:val="23"/>
              </w:rPr>
              <w:t>2</w:t>
            </w:r>
            <w:r>
              <w:rPr>
                <w:spacing w:val="5"/>
                <w:w w:val="103"/>
                <w:position w:val="8"/>
                <w:sz w:val="13"/>
                <w:szCs w:val="13"/>
              </w:rPr>
              <w:t>1</w:t>
            </w:r>
            <w:r>
              <w:rPr>
                <w:sz w:val="23"/>
                <w:szCs w:val="23"/>
              </w:rPr>
              <w:t>)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</w:tcPr>
          <w:p w14:paraId="6773EBFE" w14:textId="77777777" w:rsidR="00E611EE" w:rsidRDefault="00E611EE"/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</w:tcPr>
          <w:p w14:paraId="65316F06" w14:textId="77777777" w:rsidR="00E611EE" w:rsidRDefault="00E611EE"/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14:paraId="347D2DC5" w14:textId="77777777" w:rsidR="00E611EE" w:rsidRDefault="00E611EE"/>
        </w:tc>
        <w:tc>
          <w:tcPr>
            <w:tcW w:w="317" w:type="dxa"/>
            <w:vMerge/>
            <w:tcBorders>
              <w:left w:val="nil"/>
              <w:right w:val="nil"/>
            </w:tcBorders>
          </w:tcPr>
          <w:p w14:paraId="4151AA52" w14:textId="77777777" w:rsidR="00E611EE" w:rsidRDefault="00E611EE"/>
        </w:tc>
      </w:tr>
      <w:tr w:rsidR="00E611EE" w14:paraId="7CA368A2" w14:textId="77777777">
        <w:trPr>
          <w:trHeight w:hRule="exact" w:val="366"/>
        </w:trPr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</w:tcPr>
          <w:p w14:paraId="16055B17" w14:textId="77777777" w:rsidR="00E611EE" w:rsidRDefault="00E611EE"/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66842F96" w14:textId="77777777" w:rsidR="00E611EE" w:rsidRDefault="00000000">
            <w:pPr>
              <w:spacing w:before="56"/>
              <w:ind w:left="39"/>
              <w:rPr>
                <w:sz w:val="23"/>
                <w:szCs w:val="23"/>
              </w:rPr>
            </w:pPr>
            <w:r>
              <w:rPr>
                <w:b/>
                <w:spacing w:val="5"/>
                <w:sz w:val="23"/>
                <w:szCs w:val="23"/>
              </w:rPr>
              <w:t>6</w:t>
            </w:r>
            <w:r>
              <w:rPr>
                <w:b/>
                <w:sz w:val="23"/>
                <w:szCs w:val="23"/>
              </w:rPr>
              <w:t>4</w:t>
            </w:r>
            <w:r>
              <w:rPr>
                <w:b/>
                <w:spacing w:val="44"/>
                <w:sz w:val="23"/>
                <w:szCs w:val="23"/>
              </w:rPr>
              <w:t xml:space="preserve"> </w:t>
            </w:r>
            <w:r>
              <w:rPr>
                <w:b/>
                <w:spacing w:val="5"/>
                <w:sz w:val="23"/>
                <w:szCs w:val="23"/>
              </w:rPr>
              <w:t>3</w:t>
            </w:r>
            <w:r>
              <w:rPr>
                <w:b/>
                <w:sz w:val="23"/>
                <w:szCs w:val="23"/>
              </w:rPr>
              <w:t>2</w:t>
            </w:r>
            <w:r>
              <w:rPr>
                <w:b/>
                <w:spacing w:val="44"/>
                <w:sz w:val="23"/>
                <w:szCs w:val="23"/>
              </w:rPr>
              <w:t xml:space="preserve"> </w:t>
            </w:r>
            <w:r>
              <w:rPr>
                <w:b/>
                <w:spacing w:val="5"/>
                <w:sz w:val="23"/>
                <w:szCs w:val="23"/>
              </w:rPr>
              <w:t>1</w:t>
            </w:r>
            <w:r>
              <w:rPr>
                <w:b/>
                <w:sz w:val="23"/>
                <w:szCs w:val="23"/>
              </w:rPr>
              <w:t>6</w:t>
            </w:r>
            <w:r>
              <w:rPr>
                <w:b/>
                <w:spacing w:val="44"/>
                <w:sz w:val="23"/>
                <w:szCs w:val="23"/>
              </w:rPr>
              <w:t xml:space="preserve"> </w:t>
            </w:r>
            <w:r>
              <w:rPr>
                <w:b/>
                <w:sz w:val="23"/>
                <w:szCs w:val="23"/>
              </w:rPr>
              <w:t>8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</w:tcPr>
          <w:p w14:paraId="78226A1A" w14:textId="77777777" w:rsidR="00E611EE" w:rsidRDefault="00000000">
            <w:pPr>
              <w:spacing w:before="56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4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</w:tcPr>
          <w:p w14:paraId="5B4D54C4" w14:textId="77777777" w:rsidR="00E611EE" w:rsidRDefault="00000000">
            <w:pPr>
              <w:spacing w:before="56"/>
              <w:ind w:left="91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2</w:t>
            </w: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14:paraId="40B9BDA4" w14:textId="77777777" w:rsidR="00E611EE" w:rsidRDefault="00000000">
            <w:pPr>
              <w:spacing w:before="56"/>
              <w:ind w:left="69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317" w:type="dxa"/>
            <w:vMerge/>
            <w:tcBorders>
              <w:left w:val="nil"/>
              <w:right w:val="nil"/>
            </w:tcBorders>
          </w:tcPr>
          <w:p w14:paraId="30AD1FA2" w14:textId="77777777" w:rsidR="00E611EE" w:rsidRDefault="00E611EE"/>
        </w:tc>
      </w:tr>
      <w:tr w:rsidR="00E611EE" w14:paraId="0AA58EDB" w14:textId="77777777">
        <w:trPr>
          <w:trHeight w:hRule="exact" w:val="365"/>
        </w:trPr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</w:tcPr>
          <w:p w14:paraId="23F20670" w14:textId="77777777" w:rsidR="00E611EE" w:rsidRDefault="00000000">
            <w:pPr>
              <w:spacing w:before="26"/>
              <w:ind w:left="64"/>
              <w:rPr>
                <w:rFonts w:ascii="Wingdings" w:eastAsia="Wingdings" w:hAnsi="Wingdings" w:cs="Wingdings"/>
                <w:sz w:val="26"/>
                <w:szCs w:val="26"/>
              </w:rPr>
            </w:pPr>
            <w:proofErr w:type="gramStart"/>
            <w:r>
              <w:rPr>
                <w:sz w:val="23"/>
                <w:szCs w:val="23"/>
              </w:rPr>
              <w:t>2</w:t>
            </w:r>
            <w:r>
              <w:rPr>
                <w:position w:val="8"/>
                <w:sz w:val="13"/>
                <w:szCs w:val="13"/>
              </w:rPr>
              <w:t xml:space="preserve">5 </w:t>
            </w:r>
            <w:r>
              <w:rPr>
                <w:spacing w:val="32"/>
                <w:position w:val="8"/>
                <w:sz w:val="13"/>
                <w:szCs w:val="13"/>
              </w:rPr>
              <w:t xml:space="preserve"> </w:t>
            </w:r>
            <w:r>
              <w:rPr>
                <w:rFonts w:ascii="Wingdings" w:eastAsia="Wingdings" w:hAnsi="Wingdings" w:cs="Wingdings"/>
                <w:sz w:val="26"/>
                <w:szCs w:val="26"/>
              </w:rPr>
              <w:t></w:t>
            </w:r>
            <w:proofErr w:type="gramEnd"/>
            <w:r>
              <w:rPr>
                <w:sz w:val="26"/>
                <w:szCs w:val="26"/>
              </w:rPr>
              <w:t xml:space="preserve">    </w:t>
            </w:r>
            <w:r>
              <w:rPr>
                <w:spacing w:val="52"/>
                <w:sz w:val="26"/>
                <w:szCs w:val="26"/>
              </w:rPr>
              <w:t xml:space="preserve"> </w:t>
            </w:r>
            <w:r>
              <w:rPr>
                <w:spacing w:val="5"/>
                <w:sz w:val="23"/>
                <w:szCs w:val="23"/>
              </w:rPr>
              <w:t>3</w:t>
            </w:r>
            <w:r>
              <w:rPr>
                <w:sz w:val="23"/>
                <w:szCs w:val="23"/>
              </w:rPr>
              <w:t xml:space="preserve">2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rFonts w:ascii="Wingdings" w:eastAsia="Wingdings" w:hAnsi="Wingdings" w:cs="Wingdings"/>
                <w:sz w:val="26"/>
                <w:szCs w:val="26"/>
              </w:rPr>
              <w:t>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16EDCCA2" w14:textId="77777777" w:rsidR="00E611EE" w:rsidRDefault="00000000">
            <w:pPr>
              <w:spacing w:before="45"/>
              <w:ind w:left="3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1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0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0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</w:tcPr>
          <w:p w14:paraId="3BD02371" w14:textId="77777777" w:rsidR="00E611EE" w:rsidRDefault="00000000">
            <w:pPr>
              <w:spacing w:before="4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</w:tcPr>
          <w:p w14:paraId="3AEC6F8E" w14:textId="77777777" w:rsidR="00E611EE" w:rsidRDefault="00000000">
            <w:pPr>
              <w:spacing w:before="45"/>
              <w:ind w:left="9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14:paraId="1B807BB2" w14:textId="77777777" w:rsidR="00E611EE" w:rsidRDefault="00000000">
            <w:pPr>
              <w:spacing w:before="45"/>
              <w:ind w:left="6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17" w:type="dxa"/>
            <w:vMerge/>
            <w:tcBorders>
              <w:left w:val="nil"/>
              <w:bottom w:val="nil"/>
              <w:right w:val="nil"/>
            </w:tcBorders>
          </w:tcPr>
          <w:p w14:paraId="2B161EBA" w14:textId="77777777" w:rsidR="00E611EE" w:rsidRDefault="00E611EE"/>
        </w:tc>
      </w:tr>
      <w:tr w:rsidR="00E611EE" w14:paraId="0EAF6004" w14:textId="77777777">
        <w:trPr>
          <w:trHeight w:hRule="exact" w:val="439"/>
        </w:trPr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</w:tcPr>
          <w:p w14:paraId="0C660D67" w14:textId="77777777" w:rsidR="00E611EE" w:rsidRDefault="00000000">
            <w:pPr>
              <w:spacing w:before="31"/>
              <w:ind w:left="64"/>
              <w:rPr>
                <w:rFonts w:ascii="Wingdings" w:eastAsia="Wingdings" w:hAnsi="Wingdings" w:cs="Wingdings"/>
                <w:sz w:val="26"/>
                <w:szCs w:val="26"/>
              </w:rPr>
            </w:pPr>
            <w:r>
              <w:rPr>
                <w:sz w:val="23"/>
                <w:szCs w:val="23"/>
              </w:rPr>
              <w:t>2</w:t>
            </w:r>
            <w:r>
              <w:rPr>
                <w:position w:val="8"/>
                <w:sz w:val="13"/>
                <w:szCs w:val="13"/>
              </w:rPr>
              <w:t>1</w:t>
            </w:r>
            <w:r>
              <w:rPr>
                <w:spacing w:val="27"/>
                <w:position w:val="8"/>
                <w:sz w:val="13"/>
                <w:szCs w:val="13"/>
              </w:rPr>
              <w:t xml:space="preserve"> </w:t>
            </w:r>
            <w:r>
              <w:rPr>
                <w:rFonts w:ascii="Wingdings" w:eastAsia="Wingdings" w:hAnsi="Wingdings" w:cs="Wingdings"/>
                <w:sz w:val="26"/>
                <w:szCs w:val="26"/>
              </w:rPr>
              <w:t></w:t>
            </w:r>
            <w:r>
              <w:rPr>
                <w:sz w:val="26"/>
                <w:szCs w:val="26"/>
              </w:rPr>
              <w:t xml:space="preserve">     </w:t>
            </w:r>
            <w:r>
              <w:rPr>
                <w:spacing w:val="25"/>
                <w:sz w:val="26"/>
                <w:szCs w:val="26"/>
              </w:rPr>
              <w:t xml:space="preserve"> </w:t>
            </w:r>
            <w:r>
              <w:rPr>
                <w:sz w:val="23"/>
                <w:szCs w:val="23"/>
              </w:rPr>
              <w:t xml:space="preserve">2  </w:t>
            </w:r>
            <w:r>
              <w:rPr>
                <w:spacing w:val="10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-</w:t>
            </w:r>
            <w:r>
              <w:rPr>
                <w:spacing w:val="24"/>
                <w:sz w:val="23"/>
                <w:szCs w:val="23"/>
              </w:rPr>
              <w:t xml:space="preserve"> </w:t>
            </w:r>
            <w:r>
              <w:rPr>
                <w:rFonts w:ascii="Wingdings" w:eastAsia="Wingdings" w:hAnsi="Wingdings" w:cs="Wingdings"/>
                <w:sz w:val="26"/>
                <w:szCs w:val="26"/>
              </w:rPr>
              <w:t>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421CD17B" w14:textId="77777777" w:rsidR="00E611EE" w:rsidRDefault="00000000">
            <w:pPr>
              <w:spacing w:before="50"/>
              <w:ind w:left="3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0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0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0</w:t>
            </w:r>
          </w:p>
        </w:tc>
        <w:tc>
          <w:tcPr>
            <w:tcW w:w="206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669D23D6" w14:textId="77777777" w:rsidR="00E611EE" w:rsidRDefault="00000000">
            <w:pPr>
              <w:spacing w:before="5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3574C5E0" w14:textId="77777777" w:rsidR="00E611EE" w:rsidRDefault="00000000">
            <w:pPr>
              <w:spacing w:before="50"/>
              <w:ind w:left="9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3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BD7E2E3" w14:textId="77777777" w:rsidR="00E611EE" w:rsidRDefault="00000000">
            <w:pPr>
              <w:spacing w:before="50"/>
              <w:ind w:left="64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14:paraId="0428075E" w14:textId="77777777" w:rsidR="00E611EE" w:rsidRDefault="00000000">
            <w:pPr>
              <w:spacing w:before="50"/>
              <w:ind w:left="20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-</w:t>
            </w:r>
          </w:p>
        </w:tc>
      </w:tr>
      <w:tr w:rsidR="00E611EE" w14:paraId="3161E215" w14:textId="77777777">
        <w:trPr>
          <w:trHeight w:hRule="exact" w:val="398"/>
        </w:trPr>
        <w:tc>
          <w:tcPr>
            <w:tcW w:w="1849" w:type="dxa"/>
            <w:tcBorders>
              <w:top w:val="nil"/>
              <w:left w:val="nil"/>
              <w:bottom w:val="nil"/>
              <w:right w:val="nil"/>
            </w:tcBorders>
          </w:tcPr>
          <w:p w14:paraId="79033C23" w14:textId="77777777" w:rsidR="00E611EE" w:rsidRDefault="00000000">
            <w:pPr>
              <w:spacing w:before="54"/>
              <w:ind w:left="939" w:right="600"/>
              <w:jc w:val="center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3</w:t>
            </w:r>
            <w:r>
              <w:rPr>
                <w:sz w:val="23"/>
                <w:szCs w:val="23"/>
              </w:rPr>
              <w:t>0</w:t>
            </w:r>
          </w:p>
        </w:tc>
        <w:tc>
          <w:tcPr>
            <w:tcW w:w="1383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0C26FDE2" w14:textId="77777777" w:rsidR="00E611EE" w:rsidRDefault="00000000">
            <w:pPr>
              <w:spacing w:before="43"/>
              <w:ind w:left="3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0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1  </w:t>
            </w:r>
            <w:r>
              <w:rPr>
                <w:spacing w:val="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1</w:t>
            </w:r>
          </w:p>
        </w:tc>
        <w:tc>
          <w:tcPr>
            <w:tcW w:w="206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4EE6819F" w14:textId="77777777" w:rsidR="00E611EE" w:rsidRDefault="00000000">
            <w:pPr>
              <w:spacing w:before="4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501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7C078547" w14:textId="77777777" w:rsidR="00E611EE" w:rsidRDefault="00000000">
            <w:pPr>
              <w:spacing w:before="43"/>
              <w:ind w:left="9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3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4790F0CD" w14:textId="77777777" w:rsidR="00E611EE" w:rsidRDefault="00000000">
            <w:pPr>
              <w:spacing w:before="43"/>
              <w:ind w:left="6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14:paraId="1E72B3A1" w14:textId="77777777" w:rsidR="00E611EE" w:rsidRDefault="00E611EE"/>
        </w:tc>
      </w:tr>
    </w:tbl>
    <w:p w14:paraId="132B1B1F" w14:textId="77777777" w:rsidR="00E611EE" w:rsidRDefault="00E611EE">
      <w:pPr>
        <w:sectPr w:rsidR="00E611EE">
          <w:pgSz w:w="12240" w:h="15840"/>
          <w:pgMar w:top="2120" w:right="1620" w:bottom="280" w:left="1620" w:header="1764" w:footer="0" w:gutter="0"/>
          <w:cols w:space="720"/>
        </w:sectPr>
      </w:pPr>
    </w:p>
    <w:p w14:paraId="77BC1F6B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070E3DB1" w14:textId="77777777" w:rsidR="00E611EE" w:rsidRDefault="00E611EE">
      <w:pPr>
        <w:spacing w:line="200" w:lineRule="exact"/>
      </w:pPr>
    </w:p>
    <w:p w14:paraId="48615F7B" w14:textId="77777777" w:rsidR="00E611EE" w:rsidRDefault="00000000">
      <w:pPr>
        <w:spacing w:before="30"/>
        <w:ind w:left="148"/>
        <w:rPr>
          <w:sz w:val="23"/>
          <w:szCs w:val="23"/>
        </w:rPr>
      </w:pPr>
      <w:r>
        <w:pict w14:anchorId="2437B5C9">
          <v:group id="_x0000_s2476" style="position:absolute;left:0;text-align:left;margin-left:87.1pt;margin-top:-4.8pt;width:438.5pt;height:0;z-index:-5510;mso-position-horizontal-relative:page" coordorigin="1742,-96" coordsize="8770,0">
            <v:shape id="_x0000_s2477" style="position:absolute;left:1742;top:-96;width:8770;height:0" coordorigin="1742,-96" coordsize="8770,0" path="m1742,-96r8770,e" filled="f" strokeweight="1.06pt">
              <v:path arrowok="t"/>
            </v:shape>
            <w10:wrap anchorx="page"/>
          </v:group>
        </w:pict>
      </w:r>
      <w:r>
        <w:rPr>
          <w:rFonts w:ascii="Courier New" w:eastAsia="Courier New" w:hAnsi="Courier New" w:cs="Courier New"/>
          <w:sz w:val="23"/>
          <w:szCs w:val="23"/>
        </w:rPr>
        <w:t xml:space="preserve">o  </w:t>
      </w:r>
      <w:r>
        <w:rPr>
          <w:rFonts w:ascii="Courier New" w:eastAsia="Courier New" w:hAnsi="Courier New" w:cs="Courier New"/>
          <w:spacing w:val="7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li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5A98C3A7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3196D2EF" w14:textId="77777777" w:rsidR="00E611EE" w:rsidRDefault="00E611EE">
      <w:pPr>
        <w:spacing w:line="200" w:lineRule="exact"/>
      </w:pPr>
    </w:p>
    <w:p w14:paraId="0226D892" w14:textId="77777777" w:rsidR="00E611EE" w:rsidRDefault="002D1374">
      <w:pPr>
        <w:ind w:left="772"/>
      </w:pPr>
      <w:r>
        <w:pict w14:anchorId="0845AD59">
          <v:shape id="_x0000_i1054" type="#_x0000_t75" style="width:376.8pt;height:166.8pt">
            <v:imagedata r:id="rId54" o:title=""/>
          </v:shape>
        </w:pict>
      </w:r>
    </w:p>
    <w:p w14:paraId="274EFFEE" w14:textId="77777777" w:rsidR="00E611EE" w:rsidRDefault="00E611EE">
      <w:pPr>
        <w:spacing w:before="19" w:line="280" w:lineRule="exact"/>
        <w:rPr>
          <w:sz w:val="28"/>
          <w:szCs w:val="28"/>
        </w:rPr>
      </w:pPr>
    </w:p>
    <w:p w14:paraId="1CBD0B5B" w14:textId="77777777" w:rsidR="00E611EE" w:rsidRDefault="00000000">
      <w:pPr>
        <w:ind w:left="14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2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>1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9"/>
          <w:sz w:val="23"/>
          <w:szCs w:val="23"/>
        </w:rPr>
        <w:t>B</w:t>
      </w:r>
      <w:r>
        <w:rPr>
          <w:b/>
          <w:sz w:val="23"/>
          <w:szCs w:val="23"/>
        </w:rPr>
        <w:t>o</w:t>
      </w:r>
      <w:r>
        <w:rPr>
          <w:b/>
          <w:spacing w:val="5"/>
          <w:sz w:val="23"/>
          <w:szCs w:val="23"/>
        </w:rPr>
        <w:t>ot</w:t>
      </w:r>
      <w:r>
        <w:rPr>
          <w:b/>
          <w:sz w:val="23"/>
          <w:szCs w:val="23"/>
        </w:rPr>
        <w:t>h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re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f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z w:val="23"/>
          <w:szCs w:val="23"/>
        </w:rPr>
        <w:t>a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1B696DE3" w14:textId="77777777" w:rsidR="00E611EE" w:rsidRDefault="00000000">
      <w:pPr>
        <w:spacing w:before="55"/>
        <w:ind w:left="5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In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</w:p>
    <w:p w14:paraId="36A97069" w14:textId="77777777" w:rsidR="00E611EE" w:rsidRDefault="00000000">
      <w:pPr>
        <w:spacing w:before="66"/>
        <w:ind w:left="86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7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1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ec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ov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1,</w:t>
      </w:r>
      <w:r>
        <w:rPr>
          <w:spacing w:val="5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</w:p>
    <w:p w14:paraId="1D4A48E8" w14:textId="77777777" w:rsidR="00E611EE" w:rsidRDefault="00000000">
      <w:pPr>
        <w:tabs>
          <w:tab w:val="left" w:pos="1220"/>
        </w:tabs>
        <w:spacing w:before="47" w:line="260" w:lineRule="exact"/>
        <w:ind w:left="1228" w:right="127" w:hanging="360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pacing w:val="4"/>
          <w:sz w:val="23"/>
          <w:szCs w:val="23"/>
        </w:rPr>
        <w:t>+</w:t>
      </w:r>
      <w:r>
        <w:rPr>
          <w:sz w:val="23"/>
          <w:szCs w:val="23"/>
        </w:rPr>
        <w:t>1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ec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ov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0,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ght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ft</w:t>
      </w:r>
    </w:p>
    <w:p w14:paraId="45DBC12D" w14:textId="77777777" w:rsidR="00E611EE" w:rsidRDefault="00E611EE">
      <w:pPr>
        <w:spacing w:before="2" w:line="120" w:lineRule="exact"/>
        <w:rPr>
          <w:sz w:val="13"/>
          <w:szCs w:val="13"/>
        </w:rPr>
      </w:pPr>
    </w:p>
    <w:p w14:paraId="1A8EAD79" w14:textId="77777777" w:rsidR="00E611EE" w:rsidRDefault="00000000">
      <w:pPr>
        <w:spacing w:line="260" w:lineRule="exact"/>
        <w:ind w:left="508"/>
        <w:rPr>
          <w:sz w:val="23"/>
          <w:szCs w:val="23"/>
        </w:rPr>
      </w:pPr>
      <w:r>
        <w:rPr>
          <w:rFonts w:ascii="Symbol" w:eastAsia="Symbol" w:hAnsi="Symbol" w:cs="Symbol"/>
          <w:position w:val="-1"/>
          <w:sz w:val="23"/>
          <w:szCs w:val="23"/>
        </w:rPr>
        <w:t></w:t>
      </w:r>
      <w:r>
        <w:rPr>
          <w:position w:val="-1"/>
          <w:sz w:val="23"/>
          <w:szCs w:val="23"/>
        </w:rPr>
        <w:t xml:space="preserve">   </w:t>
      </w:r>
      <w:r>
        <w:rPr>
          <w:spacing w:val="24"/>
          <w:position w:val="-1"/>
          <w:sz w:val="23"/>
          <w:szCs w:val="23"/>
        </w:rPr>
        <w:t xml:space="preserve"> </w:t>
      </w:r>
      <w:r>
        <w:rPr>
          <w:b/>
          <w:spacing w:val="5"/>
          <w:position w:val="-1"/>
          <w:sz w:val="23"/>
          <w:szCs w:val="23"/>
        </w:rPr>
        <w:t>E</w:t>
      </w:r>
      <w:r>
        <w:rPr>
          <w:b/>
          <w:position w:val="-1"/>
          <w:sz w:val="23"/>
          <w:szCs w:val="23"/>
        </w:rPr>
        <w:t>x</w:t>
      </w:r>
      <w:r>
        <w:rPr>
          <w:b/>
          <w:spacing w:val="5"/>
          <w:position w:val="-1"/>
          <w:sz w:val="23"/>
          <w:szCs w:val="23"/>
        </w:rPr>
        <w:t>a</w:t>
      </w:r>
      <w:r>
        <w:rPr>
          <w:b/>
          <w:spacing w:val="10"/>
          <w:position w:val="-1"/>
          <w:sz w:val="23"/>
          <w:szCs w:val="23"/>
        </w:rPr>
        <w:t>m</w:t>
      </w:r>
      <w:r>
        <w:rPr>
          <w:b/>
          <w:spacing w:val="1"/>
          <w:position w:val="-1"/>
          <w:sz w:val="23"/>
          <w:szCs w:val="23"/>
        </w:rPr>
        <w:t>p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e</w:t>
      </w:r>
    </w:p>
    <w:tbl>
      <w:tblPr>
        <w:tblW w:w="0" w:type="auto"/>
        <w:tblInd w:w="10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"/>
        <w:gridCol w:w="588"/>
        <w:gridCol w:w="444"/>
        <w:gridCol w:w="838"/>
        <w:gridCol w:w="511"/>
        <w:gridCol w:w="432"/>
        <w:gridCol w:w="506"/>
        <w:gridCol w:w="372"/>
        <w:gridCol w:w="581"/>
        <w:gridCol w:w="400"/>
      </w:tblGrid>
      <w:tr w:rsidR="00E611EE" w14:paraId="712EE734" w14:textId="77777777">
        <w:trPr>
          <w:trHeight w:hRule="exact" w:val="381"/>
        </w:trPr>
        <w:tc>
          <w:tcPr>
            <w:tcW w:w="342" w:type="dxa"/>
            <w:tcBorders>
              <w:top w:val="nil"/>
              <w:left w:val="nil"/>
              <w:bottom w:val="nil"/>
              <w:right w:val="nil"/>
            </w:tcBorders>
          </w:tcPr>
          <w:p w14:paraId="6EA1B16D" w14:textId="77777777" w:rsidR="00E611EE" w:rsidRDefault="00000000">
            <w:pPr>
              <w:spacing w:before="70"/>
              <w:ind w:left="40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14:paraId="4C20A4D3" w14:textId="77777777" w:rsidR="00E611EE" w:rsidRDefault="00000000">
            <w:pPr>
              <w:spacing w:before="70"/>
              <w:ind w:left="187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</w:tcPr>
          <w:p w14:paraId="1B6000CE" w14:textId="77777777" w:rsidR="00E611EE" w:rsidRDefault="00000000">
            <w:pPr>
              <w:spacing w:before="70"/>
              <w:ind w:left="114" w:right="140"/>
              <w:jc w:val="center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14:paraId="4D0BA39F" w14:textId="77777777" w:rsidR="00E611EE" w:rsidRDefault="00000000">
            <w:pPr>
              <w:spacing w:before="70"/>
              <w:ind w:left="96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 xml:space="preserve">0     </w:t>
            </w:r>
            <w:r>
              <w:rPr>
                <w:b/>
                <w:spacing w:val="30"/>
                <w:sz w:val="23"/>
                <w:szCs w:val="23"/>
              </w:rPr>
              <w:t xml:space="preserve"> </w:t>
            </w: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14:paraId="5290DADC" w14:textId="77777777" w:rsidR="00E611EE" w:rsidRDefault="00000000">
            <w:pPr>
              <w:spacing w:before="70"/>
              <w:ind w:left="137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14:paraId="1A290A6F" w14:textId="77777777" w:rsidR="00E611EE" w:rsidRDefault="00000000">
            <w:pPr>
              <w:spacing w:before="70"/>
              <w:ind w:left="178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</w:tcPr>
          <w:p w14:paraId="3381F601" w14:textId="77777777" w:rsidR="00E611EE" w:rsidRDefault="00000000">
            <w:pPr>
              <w:spacing w:before="70"/>
              <w:ind w:left="139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1BC74840" w14:textId="77777777" w:rsidR="00E611EE" w:rsidRDefault="00000000">
            <w:pPr>
              <w:spacing w:before="70"/>
              <w:ind w:left="118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472B8874" w14:textId="77777777" w:rsidR="00E611EE" w:rsidRDefault="00000000">
            <w:pPr>
              <w:spacing w:before="70"/>
              <w:ind w:left="139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C1EB5BC" w14:textId="77777777" w:rsidR="00E611EE" w:rsidRDefault="00000000">
            <w:pPr>
              <w:spacing w:before="70"/>
              <w:ind w:left="245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</w:tr>
      <w:tr w:rsidR="00E611EE" w14:paraId="5F2059DE" w14:textId="77777777">
        <w:trPr>
          <w:trHeight w:hRule="exact" w:val="381"/>
        </w:trPr>
        <w:tc>
          <w:tcPr>
            <w:tcW w:w="342" w:type="dxa"/>
            <w:tcBorders>
              <w:top w:val="nil"/>
              <w:left w:val="nil"/>
              <w:bottom w:val="nil"/>
              <w:right w:val="nil"/>
            </w:tcBorders>
          </w:tcPr>
          <w:p w14:paraId="2F68A41D" w14:textId="77777777" w:rsidR="00E611EE" w:rsidRDefault="00000000">
            <w:pPr>
              <w:spacing w:before="21"/>
              <w:ind w:left="4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</w:tcPr>
          <w:p w14:paraId="5C6CA781" w14:textId="77777777" w:rsidR="00E611EE" w:rsidRDefault="00000000">
            <w:pPr>
              <w:spacing w:before="21"/>
              <w:ind w:left="187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>1</w:t>
            </w: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</w:tcPr>
          <w:p w14:paraId="4F62D7D4" w14:textId="77777777" w:rsidR="00E611EE" w:rsidRDefault="00000000">
            <w:pPr>
              <w:spacing w:before="21"/>
              <w:ind w:left="151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1</w:t>
            </w: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14:paraId="1DFEC34C" w14:textId="77777777" w:rsidR="00E611EE" w:rsidRDefault="00000000">
            <w:pPr>
              <w:spacing w:before="21"/>
              <w:ind w:left="96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 xml:space="preserve">1   </w:t>
            </w:r>
            <w:r>
              <w:rPr>
                <w:spacing w:val="10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0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14:paraId="519707EF" w14:textId="77777777" w:rsidR="00E611EE" w:rsidRDefault="00000000">
            <w:pPr>
              <w:spacing w:before="21"/>
              <w:ind w:left="137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1</w:t>
            </w:r>
          </w:p>
        </w:tc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</w:tcPr>
          <w:p w14:paraId="2A18470C" w14:textId="77777777" w:rsidR="00E611EE" w:rsidRDefault="00000000">
            <w:pPr>
              <w:spacing w:before="21"/>
              <w:ind w:left="178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</w:tcPr>
          <w:p w14:paraId="006A6E6E" w14:textId="77777777" w:rsidR="00E611EE" w:rsidRDefault="00000000">
            <w:pPr>
              <w:spacing w:before="21"/>
              <w:ind w:left="139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>1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0E1B27FD" w14:textId="77777777" w:rsidR="00E611EE" w:rsidRDefault="00000000">
            <w:pPr>
              <w:spacing w:before="21"/>
              <w:ind w:left="118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14:paraId="42D9C6F7" w14:textId="77777777" w:rsidR="00E611EE" w:rsidRDefault="00000000">
            <w:pPr>
              <w:spacing w:before="21"/>
              <w:ind w:left="139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37B2BD99" w14:textId="77777777" w:rsidR="00E611EE" w:rsidRDefault="00E611EE"/>
        </w:tc>
      </w:tr>
    </w:tbl>
    <w:p w14:paraId="772477D5" w14:textId="77777777" w:rsidR="00E611EE" w:rsidRDefault="00000000">
      <w:pPr>
        <w:spacing w:before="63"/>
        <w:ind w:left="148"/>
        <w:rPr>
          <w:sz w:val="23"/>
          <w:szCs w:val="23"/>
        </w:rPr>
      </w:pPr>
      <w:r>
        <w:pict w14:anchorId="7417F430">
          <v:shape id="_x0000_s2474" type="#_x0000_t202" style="position:absolute;left:0;text-align:left;margin-left:84.4pt;margin-top:16.15pt;width:365.2pt;height:38.35pt;z-index:-5509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776"/>
                    <w:gridCol w:w="3255"/>
                    <w:gridCol w:w="957"/>
                    <w:gridCol w:w="316"/>
                  </w:tblGrid>
                  <w:tr w:rsidR="00E611EE" w14:paraId="60A598D4" w14:textId="77777777">
                    <w:trPr>
                      <w:trHeight w:hRule="exact" w:val="398"/>
                    </w:trPr>
                    <w:tc>
                      <w:tcPr>
                        <w:tcW w:w="27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23BF13D" w14:textId="77777777" w:rsidR="00E611EE" w:rsidRDefault="00000000">
                        <w:pPr>
                          <w:spacing w:before="76"/>
                          <w:ind w:left="40"/>
                          <w:rPr>
                            <w:rFonts w:ascii="Wingdings" w:eastAsia="Wingdings" w:hAnsi="Wingdings" w:cs="Wingdings"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spacing w:val="3"/>
                            <w:sz w:val="23"/>
                            <w:szCs w:val="23"/>
                          </w:rPr>
                          <w:t>M</w:t>
                        </w:r>
                        <w:r>
                          <w:rPr>
                            <w:b/>
                            <w:spacing w:val="1"/>
                            <w:sz w:val="23"/>
                            <w:szCs w:val="23"/>
                          </w:rPr>
                          <w:t>u</w:t>
                        </w:r>
                        <w:r>
                          <w:rPr>
                            <w:b/>
                            <w:spacing w:val="3"/>
                            <w:sz w:val="23"/>
                            <w:szCs w:val="23"/>
                          </w:rPr>
                          <w:t>l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t</w:t>
                        </w:r>
                        <w:r>
                          <w:rPr>
                            <w:b/>
                            <w:spacing w:val="3"/>
                            <w:sz w:val="23"/>
                            <w:szCs w:val="23"/>
                          </w:rPr>
                          <w:t>i</w:t>
                        </w:r>
                        <w:r>
                          <w:rPr>
                            <w:b/>
                            <w:spacing w:val="2"/>
                            <w:sz w:val="23"/>
                            <w:szCs w:val="23"/>
                          </w:rPr>
                          <w:t>p</w:t>
                        </w:r>
                        <w:r>
                          <w:rPr>
                            <w:b/>
                            <w:spacing w:val="3"/>
                            <w:sz w:val="23"/>
                            <w:szCs w:val="23"/>
                          </w:rPr>
                          <w:t>lic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a</w:t>
                        </w:r>
                        <w:r>
                          <w:rPr>
                            <w:b/>
                            <w:spacing w:val="1"/>
                            <w:sz w:val="23"/>
                            <w:szCs w:val="23"/>
                          </w:rPr>
                          <w:t>n</w:t>
                        </w:r>
                        <w:r>
                          <w:rPr>
                            <w:b/>
                            <w:spacing w:val="6"/>
                            <w:sz w:val="23"/>
                            <w:szCs w:val="23"/>
                          </w:rPr>
                          <w:t>d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: </w:t>
                        </w:r>
                        <w:proofErr w:type="gramStart"/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  </w:t>
                        </w:r>
                        <w:r>
                          <w:rPr>
                            <w:b/>
                            <w:spacing w:val="1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(</w:t>
                        </w:r>
                        <w:proofErr w:type="gramEnd"/>
                        <w:r>
                          <w:rPr>
                            <w:b/>
                            <w:spacing w:val="-2"/>
                            <w:sz w:val="23"/>
                            <w:szCs w:val="23"/>
                          </w:rPr>
                          <w:t>+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13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)  </w:t>
                        </w:r>
                        <w:r>
                          <w:rPr>
                            <w:b/>
                            <w:spacing w:val="54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rFonts w:ascii="Wingdings" w:eastAsia="Wingdings" w:hAnsi="Wingdings" w:cs="Wingdings"/>
                            <w:sz w:val="26"/>
                            <w:szCs w:val="26"/>
                          </w:rPr>
                          <w:t></w:t>
                        </w:r>
                      </w:p>
                    </w:tc>
                    <w:tc>
                      <w:tcPr>
                        <w:tcW w:w="32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0A263F5" w14:textId="77777777" w:rsidR="00E611EE" w:rsidRDefault="00000000">
                        <w:pPr>
                          <w:spacing w:before="76"/>
                          <w:ind w:left="456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0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1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1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0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1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rFonts w:ascii="Wingdings" w:eastAsia="Wingdings" w:hAnsi="Wingdings" w:cs="Wingdings"/>
                            <w:sz w:val="26"/>
                            <w:szCs w:val="26"/>
                          </w:rPr>
                          <w:t>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  </w:t>
                        </w:r>
                        <w:r>
                          <w:rPr>
                            <w:spacing w:val="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0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95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0E1B40E" w14:textId="77777777" w:rsidR="00E611EE" w:rsidRDefault="00000000">
                        <w:pPr>
                          <w:spacing w:before="95"/>
                          <w:ind w:left="130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1     </w:t>
                        </w:r>
                        <w:r>
                          <w:rPr>
                            <w:b/>
                            <w:spacing w:val="10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0</w:t>
                        </w:r>
                      </w:p>
                    </w:tc>
                    <w:tc>
                      <w:tcPr>
                        <w:tcW w:w="31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DC52EEB" w14:textId="77777777" w:rsidR="00E611EE" w:rsidRDefault="00000000">
                        <w:pPr>
                          <w:spacing w:before="95"/>
                          <w:ind w:left="161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z w:val="23"/>
                            <w:szCs w:val="23"/>
                          </w:rPr>
                          <w:t>1</w:t>
                        </w:r>
                      </w:p>
                    </w:tc>
                  </w:tr>
                  <w:tr w:rsidR="00E611EE" w14:paraId="229142EA" w14:textId="77777777">
                    <w:trPr>
                      <w:trHeight w:hRule="exact" w:val="369"/>
                    </w:trPr>
                    <w:tc>
                      <w:tcPr>
                        <w:tcW w:w="27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BE4E457" w14:textId="77777777" w:rsidR="00E611EE" w:rsidRDefault="00000000">
                        <w:pPr>
                          <w:spacing w:line="260" w:lineRule="exact"/>
                          <w:ind w:left="40"/>
                          <w:rPr>
                            <w:rFonts w:ascii="Wingdings" w:eastAsia="Wingdings" w:hAnsi="Wingdings" w:cs="Wingdings"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spacing w:val="3"/>
                            <w:sz w:val="23"/>
                            <w:szCs w:val="23"/>
                          </w:rPr>
                          <w:t>M</w:t>
                        </w:r>
                        <w:r>
                          <w:rPr>
                            <w:b/>
                            <w:spacing w:val="1"/>
                            <w:sz w:val="23"/>
                            <w:szCs w:val="23"/>
                          </w:rPr>
                          <w:t>u</w:t>
                        </w:r>
                        <w:r>
                          <w:rPr>
                            <w:b/>
                            <w:spacing w:val="3"/>
                            <w:sz w:val="23"/>
                            <w:szCs w:val="23"/>
                          </w:rPr>
                          <w:t>l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t</w:t>
                        </w:r>
                        <w:r>
                          <w:rPr>
                            <w:b/>
                            <w:spacing w:val="3"/>
                            <w:sz w:val="23"/>
                            <w:szCs w:val="23"/>
                          </w:rPr>
                          <w:t>i</w:t>
                        </w:r>
                        <w:r>
                          <w:rPr>
                            <w:b/>
                            <w:spacing w:val="6"/>
                            <w:sz w:val="23"/>
                            <w:szCs w:val="23"/>
                          </w:rPr>
                          <w:t>p</w:t>
                        </w:r>
                        <w:r>
                          <w:rPr>
                            <w:b/>
                            <w:spacing w:val="3"/>
                            <w:sz w:val="23"/>
                            <w:szCs w:val="23"/>
                          </w:rPr>
                          <w:t>lier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:     </w:t>
                        </w:r>
                        <w:proofErr w:type="gramStart"/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  </w:t>
                        </w:r>
                        <w:r>
                          <w:rPr>
                            <w:b/>
                            <w:spacing w:val="44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(</w:t>
                        </w:r>
                        <w:proofErr w:type="gramEnd"/>
                        <w:r>
                          <w:rPr>
                            <w:b/>
                            <w:sz w:val="23"/>
                            <w:szCs w:val="23"/>
                          </w:rPr>
                          <w:t>-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6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)     </w:t>
                        </w:r>
                        <w:r>
                          <w:rPr>
                            <w:b/>
                            <w:spacing w:val="54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rFonts w:ascii="Wingdings" w:eastAsia="Wingdings" w:hAnsi="Wingdings" w:cs="Wingdings"/>
                            <w:sz w:val="26"/>
                            <w:szCs w:val="26"/>
                          </w:rPr>
                          <w:t></w:t>
                        </w:r>
                      </w:p>
                    </w:tc>
                    <w:tc>
                      <w:tcPr>
                        <w:tcW w:w="32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18C9F4" w14:textId="77777777" w:rsidR="00E611EE" w:rsidRDefault="00000000">
                        <w:pPr>
                          <w:spacing w:before="9"/>
                          <w:ind w:left="101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×  </w:t>
                        </w:r>
                        <w:r>
                          <w:rPr>
                            <w:b/>
                            <w:spacing w:val="52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1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1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0  </w:t>
                        </w:r>
                        <w:r>
                          <w:rPr>
                            <w:b/>
                            <w:spacing w:val="48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1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0          </w:t>
                        </w:r>
                        <w:r>
                          <w:rPr>
                            <w:b/>
                            <w:spacing w:val="45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0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-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95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086224" w14:textId="77777777" w:rsidR="00E611EE" w:rsidRDefault="00000000">
                        <w:pPr>
                          <w:spacing w:before="9"/>
                          <w:ind w:left="130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pacing w:val="3"/>
                            <w:sz w:val="23"/>
                            <w:szCs w:val="23"/>
                          </w:rPr>
                          <w:t>+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 xml:space="preserve">1  </w:t>
                        </w:r>
                        <w:r>
                          <w:rPr>
                            <w:b/>
                            <w:spacing w:val="49"/>
                            <w:sz w:val="23"/>
                            <w:szCs w:val="23"/>
                          </w:rPr>
                          <w:t xml:space="preserve"> </w:t>
                        </w:r>
                        <w:r>
                          <w:rPr>
                            <w:b/>
                            <w:spacing w:val="5"/>
                            <w:sz w:val="23"/>
                            <w:szCs w:val="23"/>
                          </w:rPr>
                          <w:t>-</w:t>
                        </w:r>
                        <w:r>
                          <w:rPr>
                            <w:b/>
                            <w:sz w:val="23"/>
                            <w:szCs w:val="23"/>
                          </w:rPr>
                          <w:t>1</w:t>
                        </w:r>
                      </w:p>
                    </w:tc>
                    <w:tc>
                      <w:tcPr>
                        <w:tcW w:w="31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5A9EA60" w14:textId="77777777" w:rsidR="00E611EE" w:rsidRDefault="00000000">
                        <w:pPr>
                          <w:spacing w:before="9"/>
                          <w:ind w:left="161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b/>
                            <w:sz w:val="23"/>
                            <w:szCs w:val="23"/>
                          </w:rPr>
                          <w:t>0</w:t>
                        </w:r>
                      </w:p>
                    </w:tc>
                  </w:tr>
                </w:tbl>
                <w:p w14:paraId="39C0BCE9" w14:textId="77777777" w:rsidR="00E611EE" w:rsidRDefault="00E611EE"/>
              </w:txbxContent>
            </v:textbox>
            <w10:wrap anchorx="page"/>
          </v:shape>
        </w:pict>
      </w: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2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>2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9"/>
          <w:sz w:val="23"/>
          <w:szCs w:val="23"/>
        </w:rPr>
        <w:t>B</w:t>
      </w:r>
      <w:r>
        <w:rPr>
          <w:b/>
          <w:sz w:val="23"/>
          <w:szCs w:val="23"/>
        </w:rPr>
        <w:t>o</w:t>
      </w:r>
      <w:r>
        <w:rPr>
          <w:b/>
          <w:spacing w:val="5"/>
          <w:sz w:val="23"/>
          <w:szCs w:val="23"/>
        </w:rPr>
        <w:t>ot</w:t>
      </w:r>
      <w:r>
        <w:rPr>
          <w:b/>
          <w:sz w:val="23"/>
          <w:szCs w:val="23"/>
        </w:rPr>
        <w:t>h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on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-3"/>
          <w:sz w:val="23"/>
          <w:szCs w:val="23"/>
        </w:rPr>
        <w:t>w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h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z w:val="23"/>
          <w:szCs w:val="23"/>
        </w:rPr>
        <w:t>a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g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v</w:t>
      </w:r>
      <w:r>
        <w:rPr>
          <w:b/>
          <w:sz w:val="23"/>
          <w:szCs w:val="23"/>
        </w:rPr>
        <w:t>e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4D160C95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61ED80AD" w14:textId="77777777" w:rsidR="00E611EE" w:rsidRDefault="00E611EE">
      <w:pPr>
        <w:spacing w:line="200" w:lineRule="exact"/>
      </w:pPr>
    </w:p>
    <w:p w14:paraId="6F6E50CD" w14:textId="77777777" w:rsidR="00E611EE" w:rsidRDefault="00E611EE">
      <w:pPr>
        <w:spacing w:line="200" w:lineRule="exact"/>
      </w:pPr>
    </w:p>
    <w:p w14:paraId="761EAE26" w14:textId="77777777" w:rsidR="00E611EE" w:rsidRDefault="00E611EE">
      <w:pPr>
        <w:spacing w:line="200" w:lineRule="exact"/>
      </w:pPr>
    </w:p>
    <w:p w14:paraId="120BD461" w14:textId="77777777" w:rsidR="00E611EE" w:rsidRDefault="002D1374">
      <w:pPr>
        <w:ind w:left="1113"/>
        <w:sectPr w:rsidR="00E611EE">
          <w:pgSz w:w="12240" w:h="15840"/>
          <w:pgMar w:top="1960" w:right="1560" w:bottom="280" w:left="1580" w:header="1764" w:footer="0" w:gutter="0"/>
          <w:cols w:space="720"/>
        </w:sectPr>
      </w:pPr>
      <w:r>
        <w:pict w14:anchorId="55FFD2DE">
          <v:shape id="_x0000_i1055" type="#_x0000_t75" style="width:342.6pt;height:162.6pt">
            <v:imagedata r:id="rId55" o:title=""/>
          </v:shape>
        </w:pict>
      </w:r>
    </w:p>
    <w:p w14:paraId="6ADF485B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12E7B0F7" w14:textId="77777777" w:rsidR="00E611EE" w:rsidRDefault="00000000">
      <w:pPr>
        <w:spacing w:before="30" w:line="260" w:lineRule="exact"/>
        <w:ind w:left="108"/>
        <w:rPr>
          <w:sz w:val="23"/>
          <w:szCs w:val="23"/>
        </w:rPr>
      </w:pPr>
      <w:r>
        <w:pict w14:anchorId="52496B2F">
          <v:group id="_x0000_s2468" style="position:absolute;left:0;text-align:left;margin-left:156.45pt;margin-top:17.75pt;width:273.4pt;height:127pt;z-index:-5507;mso-position-horizontal-relative:page" coordorigin="3129,355" coordsize="5468,2540">
            <v:group id="_x0000_s2469" style="position:absolute;left:3139;top:365;width:5448;height:2520" coordorigin="3139,365" coordsize="5448,2520">
              <v:shape id="_x0000_s2472" style="position:absolute;left:3139;top:365;width:5448;height:2520" coordorigin="3139,365" coordsize="5448,2520" path="m3139,2885r19,-19l3158,389r5410,l8568,2866r-5410,l8587,2885r,-2520l3139,365r,2520xe" fillcolor="black" stroked="f">
                <v:path arrowok="t"/>
              </v:shape>
              <v:group id="_x0000_s2470" style="position:absolute;left:3139;top:2866;width:5448;height:19" coordorigin="3139,2866" coordsize="5448,19">
                <v:shape id="_x0000_s2471" style="position:absolute;left:3139;top:2866;width:5448;height:19" coordorigin="3139,2866" coordsize="5448,19" path="m3158,2866r-19,19l8587,2885,3158,2866xe" fillcolor="black" stroked="f">
                  <v:path arrowok="t"/>
                </v:shape>
              </v:group>
            </v:group>
            <w10:wrap anchorx="page"/>
          </v:group>
        </w:pict>
      </w:r>
      <w:r>
        <w:rPr>
          <w:b/>
          <w:spacing w:val="10"/>
          <w:position w:val="-1"/>
          <w:sz w:val="23"/>
          <w:szCs w:val="23"/>
        </w:rPr>
        <w:t>B</w:t>
      </w:r>
      <w:r>
        <w:rPr>
          <w:b/>
          <w:position w:val="-1"/>
          <w:sz w:val="23"/>
          <w:szCs w:val="23"/>
        </w:rPr>
        <w:t>o</w:t>
      </w:r>
      <w:r>
        <w:rPr>
          <w:b/>
          <w:spacing w:val="5"/>
          <w:position w:val="-1"/>
          <w:sz w:val="23"/>
          <w:szCs w:val="23"/>
        </w:rPr>
        <w:t>ot</w:t>
      </w:r>
      <w:r>
        <w:rPr>
          <w:b/>
          <w:position w:val="-1"/>
          <w:sz w:val="23"/>
          <w:szCs w:val="23"/>
        </w:rPr>
        <w:t>h</w:t>
      </w:r>
      <w:r>
        <w:rPr>
          <w:b/>
          <w:spacing w:val="36"/>
          <w:position w:val="-1"/>
          <w:sz w:val="23"/>
          <w:szCs w:val="23"/>
        </w:rPr>
        <w:t xml:space="preserve"> </w:t>
      </w:r>
      <w:r>
        <w:rPr>
          <w:b/>
          <w:spacing w:val="5"/>
          <w:position w:val="-1"/>
          <w:sz w:val="23"/>
          <w:szCs w:val="23"/>
        </w:rPr>
        <w:t>m</w:t>
      </w:r>
      <w:r>
        <w:rPr>
          <w:b/>
          <w:spacing w:val="1"/>
          <w:position w:val="-1"/>
          <w:sz w:val="23"/>
          <w:szCs w:val="23"/>
        </w:rPr>
        <w:t>u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t</w:t>
      </w:r>
      <w:r>
        <w:rPr>
          <w:b/>
          <w:spacing w:val="3"/>
          <w:position w:val="-1"/>
          <w:sz w:val="23"/>
          <w:szCs w:val="23"/>
        </w:rPr>
        <w:t>i</w:t>
      </w:r>
      <w:r>
        <w:rPr>
          <w:b/>
          <w:spacing w:val="6"/>
          <w:position w:val="-1"/>
          <w:sz w:val="23"/>
          <w:szCs w:val="23"/>
        </w:rPr>
        <w:t>p</w:t>
      </w:r>
      <w:r>
        <w:rPr>
          <w:b/>
          <w:spacing w:val="-2"/>
          <w:position w:val="-1"/>
          <w:sz w:val="23"/>
          <w:szCs w:val="23"/>
        </w:rPr>
        <w:t>l</w:t>
      </w:r>
      <w:r>
        <w:rPr>
          <w:b/>
          <w:spacing w:val="3"/>
          <w:position w:val="-1"/>
          <w:sz w:val="23"/>
          <w:szCs w:val="23"/>
        </w:rPr>
        <w:t>i</w:t>
      </w:r>
      <w:r>
        <w:rPr>
          <w:b/>
          <w:spacing w:val="-1"/>
          <w:position w:val="-1"/>
          <w:sz w:val="23"/>
          <w:szCs w:val="23"/>
        </w:rPr>
        <w:t>e</w:t>
      </w:r>
      <w:r>
        <w:rPr>
          <w:b/>
          <w:position w:val="-1"/>
          <w:sz w:val="23"/>
          <w:szCs w:val="23"/>
        </w:rPr>
        <w:t>r</w:t>
      </w:r>
      <w:r>
        <w:rPr>
          <w:b/>
          <w:spacing w:val="37"/>
          <w:position w:val="-1"/>
          <w:sz w:val="23"/>
          <w:szCs w:val="23"/>
        </w:rPr>
        <w:t xml:space="preserve"> </w:t>
      </w:r>
      <w:r>
        <w:rPr>
          <w:b/>
          <w:spacing w:val="2"/>
          <w:position w:val="-1"/>
          <w:sz w:val="23"/>
          <w:szCs w:val="23"/>
        </w:rPr>
        <w:t>R</w:t>
      </w:r>
      <w:r>
        <w:rPr>
          <w:b/>
          <w:spacing w:val="3"/>
          <w:position w:val="-1"/>
          <w:sz w:val="23"/>
          <w:szCs w:val="23"/>
        </w:rPr>
        <w:t>ec</w:t>
      </w:r>
      <w:r>
        <w:rPr>
          <w:b/>
          <w:position w:val="-1"/>
          <w:sz w:val="23"/>
          <w:szCs w:val="23"/>
        </w:rPr>
        <w:t>o</w:t>
      </w:r>
      <w:r>
        <w:rPr>
          <w:b/>
          <w:spacing w:val="6"/>
          <w:position w:val="-1"/>
          <w:sz w:val="23"/>
          <w:szCs w:val="23"/>
        </w:rPr>
        <w:t>d</w:t>
      </w:r>
      <w:r>
        <w:rPr>
          <w:b/>
          <w:spacing w:val="3"/>
          <w:position w:val="-1"/>
          <w:sz w:val="23"/>
          <w:szCs w:val="23"/>
        </w:rPr>
        <w:t>i</w:t>
      </w:r>
      <w:r>
        <w:rPr>
          <w:b/>
          <w:spacing w:val="-3"/>
          <w:position w:val="-1"/>
          <w:sz w:val="23"/>
          <w:szCs w:val="23"/>
        </w:rPr>
        <w:t>n</w:t>
      </w:r>
      <w:r>
        <w:rPr>
          <w:b/>
          <w:position w:val="-1"/>
          <w:sz w:val="23"/>
          <w:szCs w:val="23"/>
        </w:rPr>
        <w:t>g</w:t>
      </w:r>
      <w:r>
        <w:rPr>
          <w:b/>
          <w:spacing w:val="34"/>
          <w:position w:val="-1"/>
          <w:sz w:val="23"/>
          <w:szCs w:val="23"/>
        </w:rPr>
        <w:t xml:space="preserve"> </w:t>
      </w:r>
      <w:r>
        <w:rPr>
          <w:b/>
          <w:spacing w:val="-14"/>
          <w:position w:val="-1"/>
          <w:sz w:val="23"/>
          <w:szCs w:val="23"/>
        </w:rPr>
        <w:t>T</w:t>
      </w:r>
      <w:r>
        <w:rPr>
          <w:b/>
          <w:spacing w:val="5"/>
          <w:position w:val="-1"/>
          <w:sz w:val="23"/>
          <w:szCs w:val="23"/>
        </w:rPr>
        <w:t>a</w:t>
      </w:r>
      <w:r>
        <w:rPr>
          <w:b/>
          <w:spacing w:val="1"/>
          <w:position w:val="-1"/>
          <w:sz w:val="23"/>
          <w:szCs w:val="23"/>
        </w:rPr>
        <w:t>b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e</w:t>
      </w:r>
    </w:p>
    <w:p w14:paraId="5D7CA867" w14:textId="77777777" w:rsidR="00E611EE" w:rsidRDefault="00E611EE">
      <w:pPr>
        <w:spacing w:before="5" w:line="60" w:lineRule="exact"/>
        <w:rPr>
          <w:sz w:val="7"/>
          <w:szCs w:val="7"/>
        </w:rPr>
      </w:pPr>
    </w:p>
    <w:tbl>
      <w:tblPr>
        <w:tblW w:w="0" w:type="auto"/>
        <w:tblInd w:w="15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6"/>
        <w:gridCol w:w="1440"/>
        <w:gridCol w:w="2938"/>
      </w:tblGrid>
      <w:tr w:rsidR="00E611EE" w14:paraId="0DB1EAE2" w14:textId="77777777">
        <w:trPr>
          <w:trHeight w:hRule="exact" w:val="408"/>
        </w:trPr>
        <w:tc>
          <w:tcPr>
            <w:tcW w:w="248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12556BDC" w14:textId="77777777" w:rsidR="00E611EE" w:rsidRDefault="00000000">
            <w:pPr>
              <w:spacing w:before="83"/>
              <w:ind w:left="657"/>
              <w:rPr>
                <w:sz w:val="23"/>
                <w:szCs w:val="23"/>
              </w:rPr>
            </w:pPr>
            <w:r>
              <w:rPr>
                <w:b/>
                <w:spacing w:val="3"/>
                <w:sz w:val="23"/>
                <w:szCs w:val="23"/>
              </w:rPr>
              <w:t>M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pacing w:val="3"/>
                <w:sz w:val="23"/>
                <w:szCs w:val="23"/>
              </w:rPr>
              <w:t>l</w:t>
            </w:r>
            <w:r>
              <w:rPr>
                <w:b/>
                <w:spacing w:val="5"/>
                <w:sz w:val="23"/>
                <w:szCs w:val="23"/>
              </w:rPr>
              <w:t>t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6"/>
                <w:sz w:val="23"/>
                <w:szCs w:val="23"/>
              </w:rPr>
              <w:t>p</w:t>
            </w:r>
            <w:r>
              <w:rPr>
                <w:b/>
                <w:spacing w:val="3"/>
                <w:sz w:val="23"/>
                <w:szCs w:val="23"/>
              </w:rPr>
              <w:t>l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3"/>
                <w:sz w:val="23"/>
                <w:szCs w:val="23"/>
              </w:rPr>
              <w:t>e</w:t>
            </w:r>
            <w:r>
              <w:rPr>
                <w:b/>
                <w:sz w:val="23"/>
                <w:szCs w:val="23"/>
              </w:rPr>
              <w:t>r</w:t>
            </w:r>
          </w:p>
        </w:tc>
        <w:tc>
          <w:tcPr>
            <w:tcW w:w="293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721794BC" w14:textId="77777777" w:rsidR="00E611EE" w:rsidRDefault="00000000">
            <w:pPr>
              <w:spacing w:before="83"/>
              <w:ind w:left="229"/>
              <w:rPr>
                <w:sz w:val="23"/>
                <w:szCs w:val="23"/>
              </w:rPr>
            </w:pPr>
            <w:r>
              <w:rPr>
                <w:b/>
                <w:spacing w:val="-12"/>
                <w:sz w:val="23"/>
                <w:szCs w:val="23"/>
              </w:rPr>
              <w:t>V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3"/>
                <w:sz w:val="23"/>
                <w:szCs w:val="23"/>
              </w:rPr>
              <w:t>r</w:t>
            </w:r>
            <w:r>
              <w:rPr>
                <w:b/>
                <w:spacing w:val="6"/>
                <w:sz w:val="23"/>
                <w:szCs w:val="23"/>
              </w:rPr>
              <w:t>s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5"/>
                <w:sz w:val="23"/>
                <w:szCs w:val="23"/>
              </w:rPr>
              <w:t>o</w:t>
            </w:r>
            <w:r>
              <w:rPr>
                <w:b/>
                <w:sz w:val="23"/>
                <w:szCs w:val="23"/>
              </w:rPr>
              <w:t>n</w:t>
            </w:r>
            <w:r>
              <w:rPr>
                <w:b/>
                <w:spacing w:val="36"/>
                <w:sz w:val="23"/>
                <w:szCs w:val="23"/>
              </w:rPr>
              <w:t xml:space="preserve"> </w:t>
            </w:r>
            <w:r>
              <w:rPr>
                <w:b/>
                <w:spacing w:val="5"/>
                <w:sz w:val="23"/>
                <w:szCs w:val="23"/>
              </w:rPr>
              <w:t>o</w:t>
            </w:r>
            <w:r>
              <w:rPr>
                <w:b/>
                <w:sz w:val="23"/>
                <w:szCs w:val="23"/>
              </w:rPr>
              <w:t>f</w:t>
            </w:r>
            <w:r>
              <w:rPr>
                <w:b/>
                <w:spacing w:val="44"/>
                <w:sz w:val="23"/>
                <w:szCs w:val="23"/>
              </w:rPr>
              <w:t xml:space="preserve"> </w:t>
            </w:r>
            <w:r>
              <w:rPr>
                <w:b/>
                <w:spacing w:val="10"/>
                <w:sz w:val="23"/>
                <w:szCs w:val="23"/>
              </w:rPr>
              <w:t>m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pacing w:val="3"/>
                <w:sz w:val="23"/>
                <w:szCs w:val="23"/>
              </w:rPr>
              <w:t>l</w:t>
            </w:r>
            <w:r>
              <w:rPr>
                <w:b/>
                <w:spacing w:val="5"/>
                <w:sz w:val="23"/>
                <w:szCs w:val="23"/>
              </w:rPr>
              <w:t>t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6"/>
                <w:sz w:val="23"/>
                <w:szCs w:val="23"/>
              </w:rPr>
              <w:t>p</w:t>
            </w:r>
            <w:r>
              <w:rPr>
                <w:b/>
                <w:spacing w:val="-2"/>
                <w:sz w:val="23"/>
                <w:szCs w:val="23"/>
              </w:rPr>
              <w:t>l</w:t>
            </w:r>
            <w:r>
              <w:rPr>
                <w:b/>
                <w:spacing w:val="3"/>
                <w:sz w:val="23"/>
                <w:szCs w:val="23"/>
              </w:rPr>
              <w:t>ic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2"/>
                <w:sz w:val="23"/>
                <w:szCs w:val="23"/>
              </w:rPr>
              <w:t>n</w:t>
            </w:r>
            <w:r>
              <w:rPr>
                <w:b/>
                <w:sz w:val="23"/>
                <w:szCs w:val="23"/>
              </w:rPr>
              <w:t>d</w:t>
            </w:r>
          </w:p>
        </w:tc>
      </w:tr>
      <w:tr w:rsidR="00E611EE" w14:paraId="4543CE44" w14:textId="77777777">
        <w:trPr>
          <w:trHeight w:hRule="exact" w:val="446"/>
        </w:trPr>
        <w:tc>
          <w:tcPr>
            <w:tcW w:w="104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D8C99DE" w14:textId="77777777" w:rsidR="00E611EE" w:rsidRDefault="00000000">
            <w:pPr>
              <w:spacing w:before="82"/>
              <w:ind w:left="192"/>
              <w:rPr>
                <w:sz w:val="23"/>
                <w:szCs w:val="23"/>
              </w:rPr>
            </w:pPr>
            <w:r>
              <w:rPr>
                <w:b/>
                <w:spacing w:val="5"/>
                <w:sz w:val="23"/>
                <w:szCs w:val="23"/>
              </w:rPr>
              <w:t>B</w:t>
            </w:r>
            <w:r>
              <w:rPr>
                <w:b/>
                <w:spacing w:val="3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t</w:t>
            </w:r>
            <w:r>
              <w:rPr>
                <w:b/>
                <w:spacing w:val="39"/>
                <w:sz w:val="23"/>
                <w:szCs w:val="23"/>
              </w:rPr>
              <w:t xml:space="preserve"> </w:t>
            </w:r>
            <w:proofErr w:type="spellStart"/>
            <w:r>
              <w:rPr>
                <w:b/>
                <w:sz w:val="23"/>
                <w:szCs w:val="23"/>
              </w:rPr>
              <w:t>i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7DB94" w14:textId="77777777" w:rsidR="00E611EE" w:rsidRDefault="00000000">
            <w:pPr>
              <w:spacing w:before="82"/>
              <w:ind w:left="412"/>
              <w:rPr>
                <w:sz w:val="23"/>
                <w:szCs w:val="23"/>
              </w:rPr>
            </w:pPr>
            <w:r>
              <w:rPr>
                <w:b/>
                <w:spacing w:val="9"/>
                <w:sz w:val="23"/>
                <w:szCs w:val="23"/>
              </w:rPr>
              <w:t>B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t</w:t>
            </w:r>
            <w:r>
              <w:rPr>
                <w:b/>
                <w:spacing w:val="39"/>
                <w:sz w:val="23"/>
                <w:szCs w:val="23"/>
              </w:rPr>
              <w:t xml:space="preserve"> 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5"/>
                <w:sz w:val="23"/>
                <w:szCs w:val="23"/>
              </w:rPr>
              <w:t>-</w:t>
            </w: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2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0AF6F0A" w14:textId="77777777" w:rsidR="00E611EE" w:rsidRDefault="00000000">
            <w:pPr>
              <w:spacing w:before="82"/>
              <w:ind w:left="229"/>
              <w:rPr>
                <w:sz w:val="23"/>
                <w:szCs w:val="23"/>
              </w:rPr>
            </w:pPr>
            <w:r>
              <w:rPr>
                <w:b/>
                <w:spacing w:val="6"/>
                <w:sz w:val="23"/>
                <w:szCs w:val="23"/>
              </w:rPr>
              <w:t>s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3"/>
                <w:sz w:val="23"/>
                <w:szCs w:val="23"/>
              </w:rPr>
              <w:t>le</w:t>
            </w:r>
            <w:r>
              <w:rPr>
                <w:b/>
                <w:spacing w:val="-1"/>
                <w:sz w:val="23"/>
                <w:szCs w:val="23"/>
              </w:rPr>
              <w:t>c</w:t>
            </w:r>
            <w:r>
              <w:rPr>
                <w:b/>
                <w:spacing w:val="5"/>
                <w:sz w:val="23"/>
                <w:szCs w:val="23"/>
              </w:rPr>
              <w:t>t</w:t>
            </w:r>
            <w:r>
              <w:rPr>
                <w:b/>
                <w:spacing w:val="3"/>
                <w:sz w:val="23"/>
                <w:szCs w:val="23"/>
              </w:rPr>
              <w:t>e</w:t>
            </w:r>
            <w:r>
              <w:rPr>
                <w:b/>
                <w:sz w:val="23"/>
                <w:szCs w:val="23"/>
              </w:rPr>
              <w:t>d</w:t>
            </w:r>
            <w:r>
              <w:rPr>
                <w:b/>
                <w:spacing w:val="35"/>
                <w:sz w:val="23"/>
                <w:szCs w:val="23"/>
              </w:rPr>
              <w:t xml:space="preserve"> </w:t>
            </w:r>
            <w:r>
              <w:rPr>
                <w:b/>
                <w:spacing w:val="6"/>
                <w:sz w:val="23"/>
                <w:szCs w:val="23"/>
              </w:rPr>
              <w:t>b</w:t>
            </w:r>
            <w:r>
              <w:rPr>
                <w:b/>
                <w:sz w:val="23"/>
                <w:szCs w:val="23"/>
              </w:rPr>
              <w:t>y</w:t>
            </w:r>
            <w:r>
              <w:rPr>
                <w:b/>
                <w:spacing w:val="39"/>
                <w:sz w:val="23"/>
                <w:szCs w:val="23"/>
              </w:rPr>
              <w:t xml:space="preserve"> </w:t>
            </w:r>
            <w:r>
              <w:rPr>
                <w:b/>
                <w:spacing w:val="6"/>
                <w:sz w:val="23"/>
                <w:szCs w:val="23"/>
              </w:rPr>
              <w:t>b</w:t>
            </w:r>
            <w:r>
              <w:rPr>
                <w:b/>
                <w:spacing w:val="3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t</w:t>
            </w:r>
            <w:r>
              <w:rPr>
                <w:b/>
                <w:spacing w:val="34"/>
                <w:sz w:val="23"/>
                <w:szCs w:val="23"/>
              </w:rPr>
              <w:t xml:space="preserve"> </w:t>
            </w:r>
            <w:proofErr w:type="spellStart"/>
            <w:r>
              <w:rPr>
                <w:b/>
                <w:sz w:val="23"/>
                <w:szCs w:val="23"/>
              </w:rPr>
              <w:t>i</w:t>
            </w:r>
            <w:proofErr w:type="spellEnd"/>
          </w:p>
        </w:tc>
      </w:tr>
      <w:tr w:rsidR="00E611EE" w14:paraId="37F437FA" w14:textId="77777777">
        <w:trPr>
          <w:trHeight w:hRule="exact" w:val="418"/>
        </w:trPr>
        <w:tc>
          <w:tcPr>
            <w:tcW w:w="104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54CD54D" w14:textId="77777777" w:rsidR="00E611EE" w:rsidRDefault="00000000">
            <w:pPr>
              <w:spacing w:before="53"/>
              <w:ind w:left="19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FD990" w14:textId="77777777" w:rsidR="00E611EE" w:rsidRDefault="00000000">
            <w:pPr>
              <w:spacing w:before="53"/>
              <w:ind w:left="4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26A6D6A" w14:textId="77777777" w:rsidR="00E611EE" w:rsidRDefault="00000000">
            <w:pPr>
              <w:spacing w:before="53"/>
              <w:ind w:left="22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267B02B7" w14:textId="77777777">
        <w:trPr>
          <w:trHeight w:hRule="exact" w:val="386"/>
        </w:trPr>
        <w:tc>
          <w:tcPr>
            <w:tcW w:w="1046" w:type="dxa"/>
            <w:tcBorders>
              <w:top w:val="single" w:sz="8" w:space="0" w:color="000000"/>
              <w:left w:val="nil"/>
              <w:bottom w:val="single" w:sz="10" w:space="0" w:color="000000"/>
              <w:right w:val="single" w:sz="8" w:space="0" w:color="000000"/>
            </w:tcBorders>
          </w:tcPr>
          <w:p w14:paraId="2F143BB3" w14:textId="77777777" w:rsidR="00E611EE" w:rsidRDefault="00000000">
            <w:pPr>
              <w:spacing w:before="53"/>
              <w:ind w:left="19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36431F9D" w14:textId="77777777" w:rsidR="00E611EE" w:rsidRDefault="00000000">
            <w:pPr>
              <w:spacing w:before="53"/>
              <w:ind w:left="4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938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nil"/>
            </w:tcBorders>
          </w:tcPr>
          <w:p w14:paraId="48209EDB" w14:textId="77777777" w:rsidR="00E611EE" w:rsidRDefault="00000000">
            <w:pPr>
              <w:spacing w:before="53"/>
              <w:ind w:left="229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>1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6B68A8A5" w14:textId="77777777">
        <w:trPr>
          <w:trHeight w:hRule="exact" w:val="439"/>
        </w:trPr>
        <w:tc>
          <w:tcPr>
            <w:tcW w:w="1046" w:type="dxa"/>
            <w:tcBorders>
              <w:top w:val="single" w:sz="10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823E113" w14:textId="77777777" w:rsidR="00E611EE" w:rsidRDefault="00000000">
            <w:pPr>
              <w:spacing w:before="82"/>
              <w:ind w:left="19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40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7163" w14:textId="77777777" w:rsidR="00E611EE" w:rsidRDefault="00000000">
            <w:pPr>
              <w:spacing w:before="82"/>
              <w:ind w:left="4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938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4D0DAD9" w14:textId="77777777" w:rsidR="00E611EE" w:rsidRDefault="00000000">
            <w:pPr>
              <w:spacing w:before="82"/>
              <w:ind w:left="229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1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1401A8FC" w14:textId="77777777">
        <w:trPr>
          <w:trHeight w:hRule="exact" w:val="403"/>
        </w:trPr>
        <w:tc>
          <w:tcPr>
            <w:tcW w:w="1046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291ABEC6" w14:textId="77777777" w:rsidR="00E611EE" w:rsidRDefault="00000000">
            <w:pPr>
              <w:spacing w:before="62"/>
              <w:ind w:left="19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2157D16" w14:textId="77777777" w:rsidR="00E611EE" w:rsidRDefault="00000000">
            <w:pPr>
              <w:spacing w:before="62"/>
              <w:ind w:left="4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938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0D6C6F97" w14:textId="77777777" w:rsidR="00E611EE" w:rsidRDefault="00000000">
            <w:pPr>
              <w:spacing w:before="62"/>
              <w:ind w:left="22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</w:tbl>
    <w:p w14:paraId="1EBC8DB6" w14:textId="77777777" w:rsidR="00E611EE" w:rsidRDefault="00000000">
      <w:pPr>
        <w:spacing w:before="87"/>
        <w:ind w:left="108"/>
        <w:rPr>
          <w:sz w:val="23"/>
          <w:szCs w:val="23"/>
        </w:rPr>
      </w:pP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6</w:t>
      </w:r>
      <w:r>
        <w:rPr>
          <w:spacing w:val="5"/>
          <w:sz w:val="23"/>
          <w:szCs w:val="23"/>
        </w:rPr>
        <w:t>-b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6"/>
          <w:sz w:val="23"/>
          <w:szCs w:val="23"/>
        </w:rPr>
        <w:t xml:space="preserve"> </w:t>
      </w:r>
      <w:proofErr w:type="gramStart"/>
      <w:r>
        <w:rPr>
          <w:spacing w:val="6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r  </w:t>
      </w:r>
      <w:r>
        <w:rPr>
          <w:spacing w:val="-11"/>
          <w:sz w:val="23"/>
          <w:szCs w:val="23"/>
        </w:rPr>
        <w:t>T</w:t>
      </w:r>
      <w:r>
        <w:rPr>
          <w:spacing w:val="-5"/>
          <w:sz w:val="23"/>
          <w:szCs w:val="23"/>
        </w:rPr>
        <w:t>y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proofErr w:type="gramEnd"/>
    </w:p>
    <w:p w14:paraId="42954181" w14:textId="77777777" w:rsidR="00E611EE" w:rsidRDefault="00000000">
      <w:pPr>
        <w:spacing w:line="260" w:lineRule="exact"/>
        <w:ind w:left="828"/>
        <w:rPr>
          <w:sz w:val="23"/>
          <w:szCs w:val="23"/>
        </w:rPr>
      </w:pPr>
      <w:r>
        <w:rPr>
          <w:rFonts w:ascii="Symbol" w:eastAsia="Symbol" w:hAnsi="Symbol" w:cs="Symbol"/>
          <w:position w:val="-1"/>
          <w:sz w:val="23"/>
          <w:szCs w:val="23"/>
        </w:rPr>
        <w:t></w:t>
      </w:r>
      <w:r>
        <w:rPr>
          <w:position w:val="-1"/>
          <w:sz w:val="23"/>
          <w:szCs w:val="23"/>
        </w:rPr>
        <w:t xml:space="preserve">  </w:t>
      </w:r>
      <w:r>
        <w:rPr>
          <w:spacing w:val="19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B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6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t</w:t>
      </w:r>
      <w:r>
        <w:rPr>
          <w:spacing w:val="42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-1"/>
          <w:position w:val="-1"/>
          <w:sz w:val="23"/>
          <w:szCs w:val="23"/>
        </w:rPr>
        <w:t>a</w:t>
      </w:r>
      <w:r>
        <w:rPr>
          <w:spacing w:val="6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e</w:t>
      </w:r>
    </w:p>
    <w:p w14:paraId="72FEC927" w14:textId="77777777" w:rsidR="00E611EE" w:rsidRDefault="00000000">
      <w:pPr>
        <w:spacing w:before="8"/>
        <w:ind w:left="1126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6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k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pp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)</w:t>
      </w:r>
    </w:p>
    <w:p w14:paraId="3377CE76" w14:textId="77777777" w:rsidR="00E611EE" w:rsidRDefault="00000000">
      <w:pPr>
        <w:spacing w:line="260" w:lineRule="exact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</w:t>
      </w:r>
      <w:r>
        <w:rPr>
          <w:spacing w:val="19"/>
          <w:sz w:val="23"/>
          <w:szCs w:val="23"/>
        </w:rPr>
        <w:t xml:space="preserve"> </w:t>
      </w:r>
      <w:r>
        <w:rPr>
          <w:spacing w:val="-16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</w:p>
    <w:p w14:paraId="163850EC" w14:textId="77777777" w:rsidR="00E611EE" w:rsidRDefault="00000000">
      <w:pPr>
        <w:spacing w:before="46"/>
        <w:ind w:left="1126"/>
        <w:rPr>
          <w:sz w:val="23"/>
          <w:szCs w:val="23"/>
        </w:rPr>
      </w:pPr>
      <w:r>
        <w:pict w14:anchorId="65A1D06D">
          <v:shape id="_x0000_s2467" type="#_x0000_t75" style="position:absolute;left:0;text-align:left;margin-left:113.05pt;margin-top:15.9pt;width:386.9pt;height:224.9pt;z-index:-5508;mso-position-horizontal-relative:page">
            <v:imagedata r:id="rId56" o:title=""/>
            <w10:wrap anchorx="page"/>
          </v:shape>
        </w:pict>
      </w: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65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</w:p>
    <w:p w14:paraId="09852F3A" w14:textId="77777777" w:rsidR="00E611EE" w:rsidRDefault="00E611EE">
      <w:pPr>
        <w:spacing w:before="1" w:line="120" w:lineRule="exact"/>
        <w:rPr>
          <w:sz w:val="12"/>
          <w:szCs w:val="12"/>
        </w:rPr>
      </w:pPr>
    </w:p>
    <w:p w14:paraId="55716E1B" w14:textId="77777777" w:rsidR="00E611EE" w:rsidRDefault="00E611EE">
      <w:pPr>
        <w:spacing w:line="200" w:lineRule="exact"/>
      </w:pPr>
    </w:p>
    <w:p w14:paraId="7B99D7D3" w14:textId="77777777" w:rsidR="00E611EE" w:rsidRDefault="00E611EE">
      <w:pPr>
        <w:spacing w:line="200" w:lineRule="exact"/>
      </w:pPr>
    </w:p>
    <w:p w14:paraId="57F9A792" w14:textId="77777777" w:rsidR="00E611EE" w:rsidRDefault="00E611EE">
      <w:pPr>
        <w:spacing w:line="200" w:lineRule="exact"/>
      </w:pPr>
    </w:p>
    <w:p w14:paraId="1F9E77DD" w14:textId="77777777" w:rsidR="00E611EE" w:rsidRDefault="00E611EE">
      <w:pPr>
        <w:spacing w:line="200" w:lineRule="exact"/>
      </w:pPr>
    </w:p>
    <w:p w14:paraId="1D691B60" w14:textId="77777777" w:rsidR="00E611EE" w:rsidRDefault="00E611EE">
      <w:pPr>
        <w:spacing w:line="200" w:lineRule="exact"/>
      </w:pPr>
    </w:p>
    <w:p w14:paraId="644BED4B" w14:textId="77777777" w:rsidR="00E611EE" w:rsidRDefault="00E611EE">
      <w:pPr>
        <w:spacing w:line="200" w:lineRule="exact"/>
      </w:pPr>
    </w:p>
    <w:p w14:paraId="4FDB31A8" w14:textId="77777777" w:rsidR="00E611EE" w:rsidRDefault="00E611EE">
      <w:pPr>
        <w:spacing w:line="200" w:lineRule="exact"/>
      </w:pPr>
    </w:p>
    <w:p w14:paraId="270CEAF3" w14:textId="77777777" w:rsidR="00E611EE" w:rsidRDefault="00E611EE">
      <w:pPr>
        <w:spacing w:line="200" w:lineRule="exact"/>
      </w:pPr>
    </w:p>
    <w:p w14:paraId="359E3BDA" w14:textId="77777777" w:rsidR="00E611EE" w:rsidRDefault="00E611EE">
      <w:pPr>
        <w:spacing w:line="200" w:lineRule="exact"/>
      </w:pPr>
    </w:p>
    <w:p w14:paraId="126AF04B" w14:textId="77777777" w:rsidR="00E611EE" w:rsidRDefault="00E611EE">
      <w:pPr>
        <w:spacing w:line="200" w:lineRule="exact"/>
      </w:pPr>
    </w:p>
    <w:p w14:paraId="2B911569" w14:textId="77777777" w:rsidR="00E611EE" w:rsidRDefault="00E611EE">
      <w:pPr>
        <w:spacing w:line="200" w:lineRule="exact"/>
      </w:pPr>
    </w:p>
    <w:p w14:paraId="77EF1E67" w14:textId="77777777" w:rsidR="00E611EE" w:rsidRDefault="00E611EE">
      <w:pPr>
        <w:spacing w:line="200" w:lineRule="exact"/>
      </w:pPr>
    </w:p>
    <w:p w14:paraId="2B6E5DA4" w14:textId="77777777" w:rsidR="00E611EE" w:rsidRDefault="00E611EE">
      <w:pPr>
        <w:spacing w:line="200" w:lineRule="exact"/>
      </w:pPr>
    </w:p>
    <w:p w14:paraId="440B18BF" w14:textId="77777777" w:rsidR="00E611EE" w:rsidRDefault="00E611EE">
      <w:pPr>
        <w:spacing w:line="200" w:lineRule="exact"/>
      </w:pPr>
    </w:p>
    <w:p w14:paraId="78C12BC1" w14:textId="77777777" w:rsidR="00E611EE" w:rsidRDefault="00E611EE">
      <w:pPr>
        <w:spacing w:line="200" w:lineRule="exact"/>
      </w:pPr>
    </w:p>
    <w:p w14:paraId="25B8792F" w14:textId="77777777" w:rsidR="00E611EE" w:rsidRDefault="00E611EE">
      <w:pPr>
        <w:spacing w:line="200" w:lineRule="exact"/>
      </w:pPr>
    </w:p>
    <w:p w14:paraId="310DD378" w14:textId="77777777" w:rsidR="00E611EE" w:rsidRDefault="00E611EE">
      <w:pPr>
        <w:spacing w:line="200" w:lineRule="exact"/>
      </w:pPr>
    </w:p>
    <w:p w14:paraId="7A7682CC" w14:textId="77777777" w:rsidR="00E611EE" w:rsidRDefault="00E611EE">
      <w:pPr>
        <w:spacing w:line="200" w:lineRule="exact"/>
      </w:pPr>
    </w:p>
    <w:p w14:paraId="2F84D501" w14:textId="77777777" w:rsidR="00E611EE" w:rsidRDefault="00E611EE">
      <w:pPr>
        <w:spacing w:line="200" w:lineRule="exact"/>
      </w:pPr>
    </w:p>
    <w:p w14:paraId="15EC5BCF" w14:textId="77777777" w:rsidR="00E611EE" w:rsidRDefault="00E611EE">
      <w:pPr>
        <w:spacing w:line="200" w:lineRule="exact"/>
      </w:pPr>
    </w:p>
    <w:p w14:paraId="278AE2E0" w14:textId="77777777" w:rsidR="00E611EE" w:rsidRDefault="00E611EE">
      <w:pPr>
        <w:spacing w:line="200" w:lineRule="exact"/>
      </w:pPr>
    </w:p>
    <w:p w14:paraId="162E7A94" w14:textId="77777777" w:rsidR="00E611EE" w:rsidRDefault="00E611EE">
      <w:pPr>
        <w:spacing w:line="200" w:lineRule="exact"/>
      </w:pPr>
    </w:p>
    <w:p w14:paraId="10213305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A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5"/>
          <w:sz w:val="23"/>
          <w:szCs w:val="23"/>
        </w:rPr>
        <w:t>v</w:t>
      </w:r>
      <w:r>
        <w:rPr>
          <w:b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g</w:t>
      </w:r>
      <w:r>
        <w:rPr>
          <w:b/>
          <w:sz w:val="23"/>
          <w:szCs w:val="23"/>
        </w:rPr>
        <w:t>e</w:t>
      </w:r>
    </w:p>
    <w:p w14:paraId="64AF0395" w14:textId="77777777" w:rsidR="00E611EE" w:rsidRDefault="00000000">
      <w:pPr>
        <w:spacing w:before="31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for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292950E2" w14:textId="77777777" w:rsidR="00E611EE" w:rsidRDefault="00000000">
      <w:pPr>
        <w:spacing w:before="49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ie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9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ic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4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r 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proofErr w:type="gramEnd"/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3110BB34" w14:textId="77777777" w:rsidR="00E611EE" w:rsidRDefault="00E611EE">
      <w:pPr>
        <w:spacing w:before="7" w:line="160" w:lineRule="exact"/>
        <w:rPr>
          <w:sz w:val="16"/>
          <w:szCs w:val="16"/>
        </w:rPr>
      </w:pPr>
    </w:p>
    <w:p w14:paraId="69EA9035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 xml:space="preserve">3   </w:t>
      </w:r>
      <w:r>
        <w:rPr>
          <w:b/>
          <w:spacing w:val="15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z w:val="23"/>
          <w:szCs w:val="23"/>
        </w:rPr>
        <w:t>a</w:t>
      </w:r>
      <w:r>
        <w:rPr>
          <w:b/>
          <w:spacing w:val="6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li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66AB24AF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4EAB28D6" w14:textId="77777777" w:rsidR="00E611EE" w:rsidRDefault="00000000">
      <w:pPr>
        <w:ind w:left="828"/>
        <w:rPr>
          <w:sz w:val="23"/>
          <w:szCs w:val="23"/>
        </w:rPr>
      </w:pP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hn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qu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p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5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</w:p>
    <w:p w14:paraId="174A7CBA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1F9F9D06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-</w:t>
      </w:r>
      <w:proofErr w:type="gramStart"/>
      <w:r>
        <w:rPr>
          <w:spacing w:val="1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r  R</w:t>
      </w:r>
      <w:r>
        <w:rPr>
          <w:spacing w:val="3"/>
          <w:sz w:val="23"/>
          <w:szCs w:val="23"/>
        </w:rPr>
        <w:t>ec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proofErr w:type="gramEnd"/>
      <w:r>
        <w:rPr>
          <w:sz w:val="23"/>
          <w:szCs w:val="23"/>
        </w:rPr>
        <w:t xml:space="preserve"> 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f  </w:t>
      </w:r>
      <w:r>
        <w:rPr>
          <w:spacing w:val="2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4957C486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471B1E3F" w14:textId="77777777" w:rsidR="00E611EE" w:rsidRDefault="00000000">
      <w:pPr>
        <w:ind w:left="1548"/>
        <w:rPr>
          <w:sz w:val="23"/>
          <w:szCs w:val="23"/>
        </w:rPr>
        <w:sectPr w:rsidR="00E611EE">
          <w:pgSz w:w="12240" w:h="15840"/>
          <w:pgMar w:top="2120" w:right="1620" w:bottom="280" w:left="1620" w:header="1764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-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ve</w:t>
      </w:r>
      <w:r>
        <w:rPr>
          <w:spacing w:val="38"/>
          <w:sz w:val="23"/>
          <w:szCs w:val="23"/>
        </w:rPr>
        <w:t xml:space="preserve"> </w:t>
      </w:r>
      <w:proofErr w:type="gramStart"/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n 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proofErr w:type="gramEnd"/>
      <w:r>
        <w:rPr>
          <w:spacing w:val="54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ma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</w:p>
    <w:p w14:paraId="7664415B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7F2C4487" w14:textId="77777777" w:rsidR="00E611EE" w:rsidRDefault="00E611EE">
      <w:pPr>
        <w:spacing w:line="200" w:lineRule="exact"/>
      </w:pPr>
    </w:p>
    <w:p w14:paraId="604DF4A3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0BC5C416">
          <v:group id="_x0000_s2465" style="position:absolute;left:0;text-align:left;margin-left:87.1pt;margin-top:-4.8pt;width:438.5pt;height:0;z-index:-5506;mso-position-horizontal-relative:page" coordorigin="1742,-96" coordsize="8770,0">
            <v:shape id="_x0000_s2466" style="position:absolute;left:1742;top:-96;width:8770;height:0" coordorigin="1742,-96" coordsize="8770,0" path="m1742,-96r8770,e" filled="f" strokeweight="1.06pt">
              <v:path arrowok="t"/>
            </v:shape>
            <w10:wrap anchorx="page"/>
          </v:group>
        </w:pict>
      </w: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3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>1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9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t-</w:t>
      </w:r>
      <w:r>
        <w:rPr>
          <w:b/>
          <w:spacing w:val="-1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r</w:t>
      </w:r>
      <w:r>
        <w:rPr>
          <w:b/>
          <w:spacing w:val="42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o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z w:val="23"/>
          <w:szCs w:val="23"/>
        </w:rPr>
        <w:t>of</w:t>
      </w:r>
      <w:r>
        <w:rPr>
          <w:b/>
          <w:spacing w:val="49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li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s</w:t>
      </w:r>
    </w:p>
    <w:p w14:paraId="29AF0C53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3B789056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x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m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4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4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ons</w:t>
      </w:r>
      <w:r>
        <w:rPr>
          <w:spacing w:val="5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)</w:t>
      </w:r>
    </w:p>
    <w:p w14:paraId="1B461853" w14:textId="77777777" w:rsidR="00E611EE" w:rsidRDefault="00000000">
      <w:pPr>
        <w:spacing w:before="97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hm</w:t>
      </w:r>
    </w:p>
    <w:p w14:paraId="6B1FDCE6" w14:textId="77777777" w:rsidR="00E611EE" w:rsidRDefault="00E611EE">
      <w:pPr>
        <w:spacing w:before="1" w:line="100" w:lineRule="exact"/>
        <w:rPr>
          <w:sz w:val="11"/>
          <w:szCs w:val="11"/>
        </w:rPr>
      </w:pPr>
    </w:p>
    <w:p w14:paraId="406A5EF6" w14:textId="77777777" w:rsidR="00E611EE" w:rsidRDefault="00E611EE">
      <w:pPr>
        <w:spacing w:line="200" w:lineRule="exact"/>
      </w:pPr>
    </w:p>
    <w:p w14:paraId="4BC9E380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pict w14:anchorId="3D003557">
          <v:group id="_x0000_s2460" style="position:absolute;left:0;text-align:left;margin-left:110.4pt;margin-top:17.9pt;width:359.55pt;height:200.45pt;z-index:-5505;mso-position-horizontal-relative:page" coordorigin="2208,358" coordsize="7191,4009">
            <v:group id="_x0000_s2461" style="position:absolute;left:2218;top:368;width:7171;height:3989" coordorigin="2218,368" coordsize="7171,3989">
              <v:shape id="_x0000_s2464" style="position:absolute;left:2218;top:368;width:7171;height:3989" coordorigin="2218,368" coordsize="7171,3989" path="m2218,4357r19,-19l2237,388r7133,l9370,4338r-7133,l9389,4357r,-3989l2218,368r,3989xe" fillcolor="black" stroked="f">
                <v:path arrowok="t"/>
              </v:shape>
              <v:group id="_x0000_s2462" style="position:absolute;left:2218;top:4338;width:7171;height:19" coordorigin="2218,4338" coordsize="7171,19">
                <v:shape id="_x0000_s2463" style="position:absolute;left:2218;top:4338;width:7171;height:19" coordorigin="2218,4338" coordsize="7171,19" path="m2237,4338r-19,19l9389,4357,2237,4338xe" fillcolor="black" stroked="f">
                  <v:path arrowok="t"/>
                </v:shape>
              </v:group>
            </v:group>
            <w10:wrap anchorx="page"/>
          </v:group>
        </w:pict>
      </w:r>
      <w:r>
        <w:rPr>
          <w:b/>
          <w:spacing w:val="3"/>
          <w:position w:val="-1"/>
          <w:sz w:val="23"/>
          <w:szCs w:val="23"/>
        </w:rPr>
        <w:t>M</w:t>
      </w:r>
      <w:r>
        <w:rPr>
          <w:b/>
          <w:spacing w:val="-3"/>
          <w:position w:val="-1"/>
          <w:sz w:val="23"/>
          <w:szCs w:val="23"/>
        </w:rPr>
        <w:t>u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spacing w:val="5"/>
          <w:position w:val="-1"/>
          <w:sz w:val="23"/>
          <w:szCs w:val="23"/>
        </w:rPr>
        <w:t>t</w:t>
      </w:r>
      <w:r>
        <w:rPr>
          <w:b/>
          <w:spacing w:val="-2"/>
          <w:position w:val="-1"/>
          <w:sz w:val="23"/>
          <w:szCs w:val="23"/>
        </w:rPr>
        <w:t>i</w:t>
      </w:r>
      <w:r>
        <w:rPr>
          <w:b/>
          <w:spacing w:val="6"/>
          <w:position w:val="-1"/>
          <w:sz w:val="23"/>
          <w:szCs w:val="23"/>
        </w:rPr>
        <w:t>p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spacing w:val="-2"/>
          <w:position w:val="-1"/>
          <w:sz w:val="23"/>
          <w:szCs w:val="23"/>
        </w:rPr>
        <w:t>i</w:t>
      </w:r>
      <w:r>
        <w:rPr>
          <w:b/>
          <w:spacing w:val="3"/>
          <w:position w:val="-1"/>
          <w:sz w:val="23"/>
          <w:szCs w:val="23"/>
        </w:rPr>
        <w:t>c</w:t>
      </w:r>
      <w:r>
        <w:rPr>
          <w:b/>
          <w:position w:val="-1"/>
          <w:sz w:val="23"/>
          <w:szCs w:val="23"/>
        </w:rPr>
        <w:t>a</w:t>
      </w:r>
      <w:r>
        <w:rPr>
          <w:b/>
          <w:spacing w:val="2"/>
          <w:position w:val="-1"/>
          <w:sz w:val="23"/>
          <w:szCs w:val="23"/>
        </w:rPr>
        <w:t>n</w:t>
      </w:r>
      <w:r>
        <w:rPr>
          <w:b/>
          <w:position w:val="-1"/>
          <w:sz w:val="23"/>
          <w:szCs w:val="23"/>
        </w:rPr>
        <w:t>d</w:t>
      </w:r>
      <w:r>
        <w:rPr>
          <w:b/>
          <w:spacing w:val="45"/>
          <w:position w:val="-1"/>
          <w:sz w:val="23"/>
          <w:szCs w:val="23"/>
        </w:rPr>
        <w:t xml:space="preserve"> </w:t>
      </w:r>
      <w:r>
        <w:rPr>
          <w:b/>
          <w:spacing w:val="6"/>
          <w:position w:val="-1"/>
          <w:sz w:val="23"/>
          <w:szCs w:val="23"/>
        </w:rPr>
        <w:t>s</w:t>
      </w:r>
      <w:r>
        <w:rPr>
          <w:b/>
          <w:spacing w:val="3"/>
          <w:position w:val="-1"/>
          <w:sz w:val="23"/>
          <w:szCs w:val="23"/>
        </w:rPr>
        <w:t>e</w:t>
      </w:r>
      <w:r>
        <w:rPr>
          <w:b/>
          <w:spacing w:val="-2"/>
          <w:position w:val="-1"/>
          <w:sz w:val="23"/>
          <w:szCs w:val="23"/>
        </w:rPr>
        <w:t>l</w:t>
      </w:r>
      <w:r>
        <w:rPr>
          <w:b/>
          <w:spacing w:val="3"/>
          <w:position w:val="-1"/>
          <w:sz w:val="23"/>
          <w:szCs w:val="23"/>
        </w:rPr>
        <w:t>ec</w:t>
      </w:r>
      <w:r>
        <w:rPr>
          <w:b/>
          <w:position w:val="-1"/>
          <w:sz w:val="23"/>
          <w:szCs w:val="23"/>
        </w:rPr>
        <w:t>t</w:t>
      </w:r>
      <w:r>
        <w:rPr>
          <w:b/>
          <w:spacing w:val="3"/>
          <w:position w:val="-1"/>
          <w:sz w:val="23"/>
          <w:szCs w:val="23"/>
        </w:rPr>
        <w:t>i</w:t>
      </w:r>
      <w:r>
        <w:rPr>
          <w:b/>
          <w:spacing w:val="5"/>
          <w:position w:val="-1"/>
          <w:sz w:val="23"/>
          <w:szCs w:val="23"/>
        </w:rPr>
        <w:t>o</w:t>
      </w:r>
      <w:r>
        <w:rPr>
          <w:b/>
          <w:position w:val="-1"/>
          <w:sz w:val="23"/>
          <w:szCs w:val="23"/>
        </w:rPr>
        <w:t>n</w:t>
      </w:r>
      <w:r>
        <w:rPr>
          <w:b/>
          <w:spacing w:val="45"/>
          <w:position w:val="-1"/>
          <w:sz w:val="23"/>
          <w:szCs w:val="23"/>
        </w:rPr>
        <w:t xml:space="preserve"> </w:t>
      </w:r>
      <w:r>
        <w:rPr>
          <w:b/>
          <w:spacing w:val="6"/>
          <w:position w:val="-1"/>
          <w:sz w:val="23"/>
          <w:szCs w:val="23"/>
        </w:rPr>
        <w:t>d</w:t>
      </w:r>
      <w:r>
        <w:rPr>
          <w:b/>
          <w:spacing w:val="-1"/>
          <w:position w:val="-1"/>
          <w:sz w:val="23"/>
          <w:szCs w:val="23"/>
        </w:rPr>
        <w:t>e</w:t>
      </w:r>
      <w:r>
        <w:rPr>
          <w:b/>
          <w:spacing w:val="3"/>
          <w:position w:val="-1"/>
          <w:sz w:val="23"/>
          <w:szCs w:val="23"/>
        </w:rPr>
        <w:t>ci</w:t>
      </w:r>
      <w:r>
        <w:rPr>
          <w:b/>
          <w:spacing w:val="1"/>
          <w:position w:val="-1"/>
          <w:sz w:val="23"/>
          <w:szCs w:val="23"/>
        </w:rPr>
        <w:t>s</w:t>
      </w:r>
      <w:r>
        <w:rPr>
          <w:b/>
          <w:spacing w:val="3"/>
          <w:position w:val="-1"/>
          <w:sz w:val="23"/>
          <w:szCs w:val="23"/>
        </w:rPr>
        <w:t>i</w:t>
      </w:r>
      <w:r>
        <w:rPr>
          <w:b/>
          <w:position w:val="-1"/>
          <w:sz w:val="23"/>
          <w:szCs w:val="23"/>
        </w:rPr>
        <w:t>o</w:t>
      </w:r>
      <w:r>
        <w:rPr>
          <w:b/>
          <w:spacing w:val="2"/>
          <w:position w:val="-1"/>
          <w:sz w:val="23"/>
          <w:szCs w:val="23"/>
        </w:rPr>
        <w:t>n</w:t>
      </w:r>
      <w:r>
        <w:rPr>
          <w:b/>
          <w:position w:val="-1"/>
          <w:sz w:val="23"/>
          <w:szCs w:val="23"/>
        </w:rPr>
        <w:t>s</w:t>
      </w:r>
      <w:r>
        <w:rPr>
          <w:b/>
          <w:spacing w:val="45"/>
          <w:position w:val="-1"/>
          <w:sz w:val="23"/>
          <w:szCs w:val="23"/>
        </w:rPr>
        <w:t xml:space="preserve"> </w:t>
      </w:r>
      <w:r>
        <w:rPr>
          <w:b/>
          <w:spacing w:val="5"/>
          <w:position w:val="-1"/>
          <w:sz w:val="23"/>
          <w:szCs w:val="23"/>
        </w:rPr>
        <w:t>ta</w:t>
      </w:r>
      <w:r>
        <w:rPr>
          <w:b/>
          <w:spacing w:val="1"/>
          <w:position w:val="-1"/>
          <w:sz w:val="23"/>
          <w:szCs w:val="23"/>
        </w:rPr>
        <w:t>b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e</w:t>
      </w:r>
    </w:p>
    <w:p w14:paraId="1B298111" w14:textId="77777777" w:rsidR="00E611EE" w:rsidRDefault="00E611EE">
      <w:pPr>
        <w:spacing w:before="4" w:line="100" w:lineRule="exact"/>
        <w:rPr>
          <w:sz w:val="10"/>
          <w:szCs w:val="10"/>
        </w:rPr>
      </w:pPr>
    </w:p>
    <w:tbl>
      <w:tblPr>
        <w:tblW w:w="0" w:type="auto"/>
        <w:tblInd w:w="5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1008"/>
        <w:gridCol w:w="2609"/>
        <w:gridCol w:w="2762"/>
      </w:tblGrid>
      <w:tr w:rsidR="00E611EE" w14:paraId="219CBF66" w14:textId="77777777">
        <w:trPr>
          <w:trHeight w:hRule="exact" w:val="614"/>
        </w:trPr>
        <w:tc>
          <w:tcPr>
            <w:tcW w:w="179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2491B4E" w14:textId="77777777" w:rsidR="00E611EE" w:rsidRDefault="00000000">
            <w:pPr>
              <w:spacing w:before="44" w:line="252" w:lineRule="auto"/>
              <w:ind w:left="245" w:right="453"/>
              <w:rPr>
                <w:sz w:val="23"/>
                <w:szCs w:val="23"/>
              </w:rPr>
            </w:pPr>
            <w:r>
              <w:rPr>
                <w:b/>
                <w:spacing w:val="3"/>
                <w:sz w:val="23"/>
                <w:szCs w:val="23"/>
              </w:rPr>
              <w:t>M</w:t>
            </w:r>
            <w:r>
              <w:rPr>
                <w:b/>
                <w:spacing w:val="1"/>
                <w:sz w:val="23"/>
                <w:szCs w:val="23"/>
              </w:rPr>
              <w:t>u</w:t>
            </w:r>
            <w:r>
              <w:rPr>
                <w:b/>
                <w:spacing w:val="3"/>
                <w:sz w:val="23"/>
                <w:szCs w:val="23"/>
              </w:rPr>
              <w:t>l</w:t>
            </w:r>
            <w:r>
              <w:rPr>
                <w:b/>
                <w:spacing w:val="5"/>
                <w:sz w:val="23"/>
                <w:szCs w:val="23"/>
              </w:rPr>
              <w:t>t</w:t>
            </w:r>
            <w:r>
              <w:rPr>
                <w:b/>
                <w:spacing w:val="3"/>
                <w:sz w:val="23"/>
                <w:szCs w:val="23"/>
              </w:rPr>
              <w:t>i</w:t>
            </w:r>
            <w:r>
              <w:rPr>
                <w:b/>
                <w:spacing w:val="6"/>
                <w:sz w:val="23"/>
                <w:szCs w:val="23"/>
              </w:rPr>
              <w:t>p</w:t>
            </w:r>
            <w:r>
              <w:rPr>
                <w:b/>
                <w:spacing w:val="3"/>
                <w:sz w:val="23"/>
                <w:szCs w:val="23"/>
              </w:rPr>
              <w:t>lie</w:t>
            </w:r>
            <w:r>
              <w:rPr>
                <w:b/>
                <w:sz w:val="23"/>
                <w:szCs w:val="23"/>
              </w:rPr>
              <w:t xml:space="preserve">r </w:t>
            </w:r>
            <w:r>
              <w:rPr>
                <w:b/>
                <w:spacing w:val="6"/>
                <w:sz w:val="23"/>
                <w:szCs w:val="23"/>
              </w:rPr>
              <w:t>b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5"/>
                <w:sz w:val="23"/>
                <w:szCs w:val="23"/>
              </w:rPr>
              <w:t>t-</w:t>
            </w:r>
            <w:r>
              <w:rPr>
                <w:b/>
                <w:spacing w:val="6"/>
                <w:sz w:val="23"/>
                <w:szCs w:val="23"/>
              </w:rPr>
              <w:t>p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3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r</w:t>
            </w:r>
          </w:p>
        </w:tc>
        <w:tc>
          <w:tcPr>
            <w:tcW w:w="2609" w:type="dxa"/>
            <w:vMerge w:val="restart"/>
            <w:tcBorders>
              <w:top w:val="nil"/>
              <w:left w:val="single" w:sz="8" w:space="0" w:color="000000"/>
              <w:right w:val="single" w:sz="10" w:space="0" w:color="000000"/>
            </w:tcBorders>
          </w:tcPr>
          <w:p w14:paraId="69A946AA" w14:textId="77777777" w:rsidR="00E611EE" w:rsidRDefault="00000000">
            <w:pPr>
              <w:spacing w:before="44" w:line="252" w:lineRule="auto"/>
              <w:ind w:left="541" w:right="255"/>
              <w:rPr>
                <w:sz w:val="23"/>
                <w:szCs w:val="23"/>
              </w:rPr>
            </w:pPr>
            <w:r>
              <w:rPr>
                <w:b/>
                <w:spacing w:val="3"/>
                <w:sz w:val="23"/>
                <w:szCs w:val="23"/>
              </w:rPr>
              <w:t>M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pacing w:val="3"/>
                <w:sz w:val="23"/>
                <w:szCs w:val="23"/>
              </w:rPr>
              <w:t>l</w:t>
            </w:r>
            <w:r>
              <w:rPr>
                <w:b/>
                <w:spacing w:val="5"/>
                <w:sz w:val="23"/>
                <w:szCs w:val="23"/>
              </w:rPr>
              <w:t>t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6"/>
                <w:sz w:val="23"/>
                <w:szCs w:val="23"/>
              </w:rPr>
              <w:t>p</w:t>
            </w:r>
            <w:r>
              <w:rPr>
                <w:b/>
                <w:spacing w:val="3"/>
                <w:sz w:val="23"/>
                <w:szCs w:val="23"/>
              </w:rPr>
              <w:t>l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3"/>
                <w:sz w:val="23"/>
                <w:szCs w:val="23"/>
              </w:rPr>
              <w:t>e</w:t>
            </w:r>
            <w:r>
              <w:rPr>
                <w:b/>
                <w:sz w:val="23"/>
                <w:szCs w:val="23"/>
              </w:rPr>
              <w:t>r</w:t>
            </w:r>
            <w:r>
              <w:rPr>
                <w:b/>
                <w:spacing w:val="42"/>
                <w:sz w:val="23"/>
                <w:szCs w:val="23"/>
              </w:rPr>
              <w:t xml:space="preserve"> </w:t>
            </w:r>
            <w:r>
              <w:rPr>
                <w:b/>
                <w:spacing w:val="1"/>
                <w:sz w:val="23"/>
                <w:szCs w:val="23"/>
              </w:rPr>
              <w:t>b</w:t>
            </w:r>
            <w:r>
              <w:rPr>
                <w:b/>
                <w:spacing w:val="3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t</w:t>
            </w:r>
            <w:r>
              <w:rPr>
                <w:b/>
                <w:spacing w:val="43"/>
                <w:sz w:val="23"/>
                <w:szCs w:val="23"/>
              </w:rPr>
              <w:t xml:space="preserve"> </w:t>
            </w:r>
            <w:r>
              <w:rPr>
                <w:b/>
                <w:spacing w:val="5"/>
                <w:sz w:val="23"/>
                <w:szCs w:val="23"/>
              </w:rPr>
              <w:t>o</w:t>
            </w:r>
            <w:r>
              <w:rPr>
                <w:b/>
                <w:sz w:val="23"/>
                <w:szCs w:val="23"/>
              </w:rPr>
              <w:t xml:space="preserve">n </w:t>
            </w:r>
            <w:r>
              <w:rPr>
                <w:b/>
                <w:spacing w:val="5"/>
                <w:sz w:val="23"/>
                <w:szCs w:val="23"/>
              </w:rPr>
              <w:t>t</w:t>
            </w:r>
            <w:r>
              <w:rPr>
                <w:b/>
                <w:spacing w:val="-3"/>
                <w:sz w:val="23"/>
                <w:szCs w:val="23"/>
              </w:rPr>
              <w:t>h</w:t>
            </w:r>
            <w:r>
              <w:rPr>
                <w:b/>
                <w:sz w:val="23"/>
                <w:szCs w:val="23"/>
              </w:rPr>
              <w:t>e</w:t>
            </w:r>
            <w:r>
              <w:rPr>
                <w:b/>
                <w:spacing w:val="47"/>
                <w:sz w:val="23"/>
                <w:szCs w:val="23"/>
              </w:rPr>
              <w:t xml:space="preserve"> </w:t>
            </w:r>
            <w:r>
              <w:rPr>
                <w:b/>
                <w:spacing w:val="3"/>
                <w:sz w:val="23"/>
                <w:szCs w:val="23"/>
              </w:rPr>
              <w:t>ri</w:t>
            </w:r>
            <w:r>
              <w:rPr>
                <w:b/>
                <w:sz w:val="23"/>
                <w:szCs w:val="23"/>
              </w:rPr>
              <w:t>g</w:t>
            </w:r>
            <w:r>
              <w:rPr>
                <w:b/>
                <w:spacing w:val="2"/>
                <w:sz w:val="23"/>
                <w:szCs w:val="23"/>
              </w:rPr>
              <w:t>h</w:t>
            </w:r>
            <w:r>
              <w:rPr>
                <w:b/>
                <w:sz w:val="23"/>
                <w:szCs w:val="23"/>
              </w:rPr>
              <w:t>t</w:t>
            </w:r>
          </w:p>
          <w:p w14:paraId="1E08E4F7" w14:textId="77777777" w:rsidR="00E611EE" w:rsidRDefault="00000000">
            <w:pPr>
              <w:spacing w:before="82"/>
              <w:ind w:left="541"/>
              <w:rPr>
                <w:sz w:val="23"/>
                <w:szCs w:val="23"/>
              </w:rPr>
            </w:pPr>
            <w:r>
              <w:rPr>
                <w:b/>
                <w:spacing w:val="3"/>
                <w:sz w:val="23"/>
                <w:szCs w:val="23"/>
              </w:rPr>
              <w:t>i</w:t>
            </w:r>
            <w:r>
              <w:rPr>
                <w:b/>
                <w:spacing w:val="5"/>
                <w:sz w:val="23"/>
                <w:szCs w:val="23"/>
              </w:rPr>
              <w:t>-</w:t>
            </w: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2762" w:type="dxa"/>
            <w:vMerge w:val="restart"/>
            <w:tcBorders>
              <w:top w:val="nil"/>
              <w:left w:val="single" w:sz="10" w:space="0" w:color="000000"/>
              <w:right w:val="nil"/>
            </w:tcBorders>
          </w:tcPr>
          <w:p w14:paraId="56449F36" w14:textId="77777777" w:rsidR="00E611EE" w:rsidRDefault="00000000">
            <w:pPr>
              <w:spacing w:before="44" w:line="252" w:lineRule="auto"/>
              <w:ind w:left="311" w:right="197"/>
              <w:rPr>
                <w:sz w:val="23"/>
                <w:szCs w:val="23"/>
              </w:rPr>
            </w:pPr>
            <w:proofErr w:type="gramStart"/>
            <w:r>
              <w:rPr>
                <w:b/>
                <w:spacing w:val="3"/>
                <w:sz w:val="23"/>
                <w:szCs w:val="23"/>
              </w:rPr>
              <w:t>M</w:t>
            </w:r>
            <w:r>
              <w:rPr>
                <w:b/>
                <w:spacing w:val="-3"/>
                <w:sz w:val="23"/>
                <w:szCs w:val="23"/>
              </w:rPr>
              <w:t>u</w:t>
            </w:r>
            <w:r>
              <w:rPr>
                <w:b/>
                <w:spacing w:val="3"/>
                <w:sz w:val="23"/>
                <w:szCs w:val="23"/>
              </w:rPr>
              <w:t>l</w:t>
            </w:r>
            <w:r>
              <w:rPr>
                <w:b/>
                <w:spacing w:val="5"/>
                <w:sz w:val="23"/>
                <w:szCs w:val="23"/>
              </w:rPr>
              <w:t>t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6"/>
                <w:sz w:val="23"/>
                <w:szCs w:val="23"/>
              </w:rPr>
              <w:t>p</w:t>
            </w:r>
            <w:r>
              <w:rPr>
                <w:b/>
                <w:spacing w:val="3"/>
                <w:sz w:val="23"/>
                <w:szCs w:val="23"/>
              </w:rPr>
              <w:t>l</w:t>
            </w:r>
            <w:r>
              <w:rPr>
                <w:b/>
                <w:spacing w:val="-2"/>
                <w:sz w:val="23"/>
                <w:szCs w:val="23"/>
              </w:rPr>
              <w:t>i</w:t>
            </w:r>
            <w:r>
              <w:rPr>
                <w:b/>
                <w:spacing w:val="3"/>
                <w:sz w:val="23"/>
                <w:szCs w:val="23"/>
              </w:rPr>
              <w:t>c</w:t>
            </w:r>
            <w:r>
              <w:rPr>
                <w:b/>
                <w:sz w:val="23"/>
                <w:szCs w:val="23"/>
              </w:rPr>
              <w:t>a</w:t>
            </w:r>
            <w:r>
              <w:rPr>
                <w:b/>
                <w:spacing w:val="2"/>
                <w:sz w:val="23"/>
                <w:szCs w:val="23"/>
              </w:rPr>
              <w:t>n</w:t>
            </w:r>
            <w:r>
              <w:rPr>
                <w:b/>
                <w:sz w:val="23"/>
                <w:szCs w:val="23"/>
              </w:rPr>
              <w:t xml:space="preserve">d </w:t>
            </w:r>
            <w:r>
              <w:rPr>
                <w:b/>
                <w:spacing w:val="2"/>
                <w:sz w:val="23"/>
                <w:szCs w:val="23"/>
              </w:rPr>
              <w:t xml:space="preserve"> </w:t>
            </w:r>
            <w:r>
              <w:rPr>
                <w:b/>
                <w:spacing w:val="6"/>
                <w:sz w:val="23"/>
                <w:szCs w:val="23"/>
              </w:rPr>
              <w:t>s</w:t>
            </w:r>
            <w:r>
              <w:rPr>
                <w:b/>
                <w:spacing w:val="3"/>
                <w:sz w:val="23"/>
                <w:szCs w:val="23"/>
              </w:rPr>
              <w:t>e</w:t>
            </w:r>
            <w:r>
              <w:rPr>
                <w:b/>
                <w:spacing w:val="-2"/>
                <w:sz w:val="23"/>
                <w:szCs w:val="23"/>
              </w:rPr>
              <w:t>l</w:t>
            </w:r>
            <w:r>
              <w:rPr>
                <w:b/>
                <w:spacing w:val="3"/>
                <w:sz w:val="23"/>
                <w:szCs w:val="23"/>
              </w:rPr>
              <w:t>ec</w:t>
            </w:r>
            <w:r>
              <w:rPr>
                <w:b/>
                <w:sz w:val="23"/>
                <w:szCs w:val="23"/>
              </w:rPr>
              <w:t>t</w:t>
            </w:r>
            <w:r>
              <w:rPr>
                <w:b/>
                <w:spacing w:val="3"/>
                <w:sz w:val="23"/>
                <w:szCs w:val="23"/>
              </w:rPr>
              <w:t>e</w:t>
            </w:r>
            <w:r>
              <w:rPr>
                <w:b/>
                <w:sz w:val="23"/>
                <w:szCs w:val="23"/>
              </w:rPr>
              <w:t>d</w:t>
            </w:r>
            <w:proofErr w:type="gramEnd"/>
            <w:r>
              <w:rPr>
                <w:b/>
                <w:sz w:val="23"/>
                <w:szCs w:val="23"/>
              </w:rPr>
              <w:t xml:space="preserve"> </w:t>
            </w:r>
            <w:r>
              <w:rPr>
                <w:b/>
                <w:spacing w:val="5"/>
                <w:sz w:val="23"/>
                <w:szCs w:val="23"/>
              </w:rPr>
              <w:t>a</w:t>
            </w:r>
            <w:r>
              <w:rPr>
                <w:b/>
                <w:sz w:val="23"/>
                <w:szCs w:val="23"/>
              </w:rPr>
              <w:t>t</w:t>
            </w:r>
            <w:r>
              <w:rPr>
                <w:b/>
                <w:spacing w:val="34"/>
                <w:sz w:val="23"/>
                <w:szCs w:val="23"/>
              </w:rPr>
              <w:t xml:space="preserve"> </w:t>
            </w:r>
            <w:r>
              <w:rPr>
                <w:b/>
                <w:spacing w:val="6"/>
                <w:sz w:val="23"/>
                <w:szCs w:val="23"/>
              </w:rPr>
              <w:t>p</w:t>
            </w:r>
            <w:r>
              <w:rPr>
                <w:b/>
                <w:sz w:val="23"/>
                <w:szCs w:val="23"/>
              </w:rPr>
              <w:t>o</w:t>
            </w:r>
            <w:r>
              <w:rPr>
                <w:b/>
                <w:spacing w:val="6"/>
                <w:sz w:val="23"/>
                <w:szCs w:val="23"/>
              </w:rPr>
              <w:t>s</w:t>
            </w:r>
            <w:r>
              <w:rPr>
                <w:b/>
                <w:spacing w:val="3"/>
                <w:sz w:val="23"/>
                <w:szCs w:val="23"/>
              </w:rPr>
              <w:t>i</w:t>
            </w:r>
            <w:r>
              <w:rPr>
                <w:b/>
                <w:sz w:val="23"/>
                <w:szCs w:val="23"/>
              </w:rPr>
              <w:t>t</w:t>
            </w:r>
            <w:r>
              <w:rPr>
                <w:b/>
                <w:spacing w:val="3"/>
                <w:sz w:val="23"/>
                <w:szCs w:val="23"/>
              </w:rPr>
              <w:t>i</w:t>
            </w:r>
            <w:r>
              <w:rPr>
                <w:b/>
                <w:spacing w:val="5"/>
                <w:sz w:val="23"/>
                <w:szCs w:val="23"/>
              </w:rPr>
              <w:t>o</w:t>
            </w:r>
            <w:r>
              <w:rPr>
                <w:b/>
                <w:sz w:val="23"/>
                <w:szCs w:val="23"/>
              </w:rPr>
              <w:t>n</w:t>
            </w:r>
            <w:r>
              <w:rPr>
                <w:b/>
                <w:spacing w:val="36"/>
                <w:sz w:val="23"/>
                <w:szCs w:val="23"/>
              </w:rPr>
              <w:t xml:space="preserve"> </w:t>
            </w:r>
            <w:proofErr w:type="spellStart"/>
            <w:r>
              <w:rPr>
                <w:b/>
                <w:sz w:val="23"/>
                <w:szCs w:val="23"/>
              </w:rPr>
              <w:t>i</w:t>
            </w:r>
            <w:proofErr w:type="spellEnd"/>
          </w:p>
        </w:tc>
      </w:tr>
      <w:tr w:rsidR="00E611EE" w14:paraId="36CD19AA" w14:textId="77777777">
        <w:trPr>
          <w:trHeight w:hRule="exact" w:val="370"/>
        </w:trPr>
        <w:tc>
          <w:tcPr>
            <w:tcW w:w="7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5676B4C" w14:textId="77777777" w:rsidR="00E611EE" w:rsidRDefault="00000000">
            <w:pPr>
              <w:spacing w:before="58"/>
              <w:ind w:left="245"/>
              <w:rPr>
                <w:sz w:val="23"/>
                <w:szCs w:val="23"/>
              </w:rPr>
            </w:pPr>
            <w:r>
              <w:rPr>
                <w:b/>
                <w:spacing w:val="3"/>
                <w:sz w:val="23"/>
                <w:szCs w:val="23"/>
              </w:rPr>
              <w:t>i+</w:t>
            </w: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8C01C6" w14:textId="77777777" w:rsidR="00E611EE" w:rsidRDefault="00000000">
            <w:pPr>
              <w:spacing w:before="58"/>
              <w:ind w:left="249"/>
              <w:rPr>
                <w:sz w:val="23"/>
                <w:szCs w:val="23"/>
              </w:rPr>
            </w:pPr>
            <w:proofErr w:type="spellStart"/>
            <w:r>
              <w:rPr>
                <w:b/>
                <w:sz w:val="23"/>
                <w:szCs w:val="23"/>
              </w:rPr>
              <w:t>i</w:t>
            </w:r>
            <w:proofErr w:type="spellEnd"/>
          </w:p>
        </w:tc>
        <w:tc>
          <w:tcPr>
            <w:tcW w:w="2609" w:type="dxa"/>
            <w:vMerge/>
            <w:tcBorders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052CE77E" w14:textId="77777777" w:rsidR="00E611EE" w:rsidRDefault="00E611EE"/>
        </w:tc>
        <w:tc>
          <w:tcPr>
            <w:tcW w:w="2762" w:type="dxa"/>
            <w:vMerge/>
            <w:tcBorders>
              <w:left w:val="single" w:sz="10" w:space="0" w:color="000000"/>
              <w:bottom w:val="single" w:sz="8" w:space="0" w:color="000000"/>
              <w:right w:val="nil"/>
            </w:tcBorders>
          </w:tcPr>
          <w:p w14:paraId="26B98918" w14:textId="77777777" w:rsidR="00E611EE" w:rsidRDefault="00E611EE"/>
        </w:tc>
      </w:tr>
      <w:tr w:rsidR="00E611EE" w14:paraId="6581F480" w14:textId="77777777">
        <w:trPr>
          <w:trHeight w:hRule="exact" w:val="360"/>
        </w:trPr>
        <w:tc>
          <w:tcPr>
            <w:tcW w:w="7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55E4E38" w14:textId="77777777" w:rsidR="00E611EE" w:rsidRDefault="00000000">
            <w:pPr>
              <w:spacing w:before="48"/>
              <w:ind w:left="24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BB4C7" w14:textId="77777777" w:rsidR="00E611EE" w:rsidRDefault="00000000">
            <w:pPr>
              <w:spacing w:before="48"/>
              <w:ind w:left="24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168308A4" w14:textId="77777777" w:rsidR="00E611EE" w:rsidRDefault="00000000">
            <w:pPr>
              <w:spacing w:before="48"/>
              <w:ind w:left="54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10" w:space="0" w:color="000000"/>
              <w:bottom w:val="single" w:sz="8" w:space="0" w:color="000000"/>
              <w:right w:val="nil"/>
            </w:tcBorders>
          </w:tcPr>
          <w:p w14:paraId="3BEF46F5" w14:textId="77777777" w:rsidR="00E611EE" w:rsidRDefault="00000000">
            <w:pPr>
              <w:spacing w:before="48"/>
              <w:ind w:left="31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559131A0" w14:textId="77777777">
        <w:trPr>
          <w:trHeight w:hRule="exact" w:val="367"/>
        </w:trPr>
        <w:tc>
          <w:tcPr>
            <w:tcW w:w="782" w:type="dxa"/>
            <w:tcBorders>
              <w:top w:val="single" w:sz="8" w:space="0" w:color="000000"/>
              <w:left w:val="nil"/>
              <w:bottom w:val="single" w:sz="10" w:space="0" w:color="000000"/>
              <w:right w:val="single" w:sz="8" w:space="0" w:color="000000"/>
            </w:tcBorders>
          </w:tcPr>
          <w:p w14:paraId="458DC7FD" w14:textId="77777777" w:rsidR="00E611EE" w:rsidRDefault="00000000">
            <w:pPr>
              <w:spacing w:before="53"/>
              <w:ind w:left="24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6B3E078E" w14:textId="77777777" w:rsidR="00E611EE" w:rsidRDefault="00000000">
            <w:pPr>
              <w:spacing w:before="53"/>
              <w:ind w:left="24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10" w:space="0" w:color="000000"/>
            </w:tcBorders>
          </w:tcPr>
          <w:p w14:paraId="45B4B9D6" w14:textId="77777777" w:rsidR="00E611EE" w:rsidRDefault="00000000">
            <w:pPr>
              <w:spacing w:before="53"/>
              <w:ind w:left="54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10" w:space="0" w:color="000000"/>
              <w:bottom w:val="single" w:sz="10" w:space="0" w:color="000000"/>
              <w:right w:val="nil"/>
            </w:tcBorders>
          </w:tcPr>
          <w:p w14:paraId="414A2C45" w14:textId="77777777" w:rsidR="00E611EE" w:rsidRDefault="00000000">
            <w:pPr>
              <w:spacing w:before="53"/>
              <w:ind w:left="311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>1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70975EE4" w14:textId="77777777">
        <w:trPr>
          <w:trHeight w:hRule="exact" w:val="372"/>
        </w:trPr>
        <w:tc>
          <w:tcPr>
            <w:tcW w:w="782" w:type="dxa"/>
            <w:tcBorders>
              <w:top w:val="single" w:sz="10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E29A9CE" w14:textId="77777777" w:rsidR="00E611EE" w:rsidRDefault="00000000">
            <w:pPr>
              <w:spacing w:before="43"/>
              <w:ind w:left="24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008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2624" w14:textId="77777777" w:rsidR="00E611EE" w:rsidRDefault="00000000">
            <w:pPr>
              <w:spacing w:before="43"/>
              <w:ind w:left="24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609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201818E8" w14:textId="77777777" w:rsidR="00E611EE" w:rsidRDefault="00000000">
            <w:pPr>
              <w:spacing w:before="43"/>
              <w:ind w:left="54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762" w:type="dxa"/>
            <w:tcBorders>
              <w:top w:val="single" w:sz="10" w:space="0" w:color="000000"/>
              <w:left w:val="single" w:sz="10" w:space="0" w:color="000000"/>
              <w:bottom w:val="single" w:sz="8" w:space="0" w:color="000000"/>
              <w:right w:val="nil"/>
            </w:tcBorders>
          </w:tcPr>
          <w:p w14:paraId="5780505A" w14:textId="77777777" w:rsidR="00E611EE" w:rsidRDefault="00000000">
            <w:pPr>
              <w:spacing w:before="43"/>
              <w:ind w:left="311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>1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58783F6B" w14:textId="77777777">
        <w:trPr>
          <w:trHeight w:hRule="exact" w:val="355"/>
        </w:trPr>
        <w:tc>
          <w:tcPr>
            <w:tcW w:w="7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A2034A1" w14:textId="77777777" w:rsidR="00E611EE" w:rsidRDefault="00000000">
            <w:pPr>
              <w:spacing w:before="34"/>
              <w:ind w:left="24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00298" w14:textId="77777777" w:rsidR="00E611EE" w:rsidRDefault="00000000">
            <w:pPr>
              <w:spacing w:before="34"/>
              <w:ind w:left="24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6FC04FAB" w14:textId="77777777" w:rsidR="00E611EE" w:rsidRDefault="00000000">
            <w:pPr>
              <w:spacing w:before="34"/>
              <w:ind w:left="54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10" w:space="0" w:color="000000"/>
              <w:bottom w:val="single" w:sz="8" w:space="0" w:color="000000"/>
              <w:right w:val="nil"/>
            </w:tcBorders>
          </w:tcPr>
          <w:p w14:paraId="3FBD33C7" w14:textId="77777777" w:rsidR="00E611EE" w:rsidRDefault="00000000">
            <w:pPr>
              <w:spacing w:before="34"/>
              <w:ind w:left="311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>2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4ECF2023" w14:textId="77777777">
        <w:trPr>
          <w:trHeight w:hRule="exact" w:val="360"/>
        </w:trPr>
        <w:tc>
          <w:tcPr>
            <w:tcW w:w="7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825DBD1" w14:textId="77777777" w:rsidR="00E611EE" w:rsidRDefault="00000000">
            <w:pPr>
              <w:spacing w:before="38"/>
              <w:ind w:left="24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EA2A2" w14:textId="77777777" w:rsidR="00E611EE" w:rsidRDefault="00000000">
            <w:pPr>
              <w:spacing w:before="38"/>
              <w:ind w:left="24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52622C84" w14:textId="77777777" w:rsidR="00E611EE" w:rsidRDefault="00000000">
            <w:pPr>
              <w:spacing w:before="38"/>
              <w:ind w:left="54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10" w:space="0" w:color="000000"/>
              <w:bottom w:val="single" w:sz="8" w:space="0" w:color="000000"/>
              <w:right w:val="nil"/>
            </w:tcBorders>
          </w:tcPr>
          <w:p w14:paraId="1B52B3F9" w14:textId="77777777" w:rsidR="00E611EE" w:rsidRDefault="00000000">
            <w:pPr>
              <w:spacing w:before="38"/>
              <w:ind w:left="311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2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058E8EF1" w14:textId="77777777">
        <w:trPr>
          <w:trHeight w:hRule="exact" w:val="379"/>
        </w:trPr>
        <w:tc>
          <w:tcPr>
            <w:tcW w:w="7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B10BFE5" w14:textId="77777777" w:rsidR="00E611EE" w:rsidRDefault="00000000">
            <w:pPr>
              <w:spacing w:before="38"/>
              <w:ind w:left="24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EA495" w14:textId="77777777" w:rsidR="00E611EE" w:rsidRDefault="00000000">
            <w:pPr>
              <w:spacing w:before="38"/>
              <w:ind w:left="24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7D1CD3A6" w14:textId="77777777" w:rsidR="00E611EE" w:rsidRDefault="00000000">
            <w:pPr>
              <w:spacing w:before="38"/>
              <w:ind w:left="54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10" w:space="0" w:color="000000"/>
              <w:bottom w:val="single" w:sz="8" w:space="0" w:color="000000"/>
              <w:right w:val="nil"/>
            </w:tcBorders>
          </w:tcPr>
          <w:p w14:paraId="55F07A3E" w14:textId="77777777" w:rsidR="00E611EE" w:rsidRDefault="00000000">
            <w:pPr>
              <w:spacing w:before="38"/>
              <w:ind w:left="311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1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74678E69" w14:textId="77777777">
        <w:trPr>
          <w:trHeight w:hRule="exact" w:val="379"/>
        </w:trPr>
        <w:tc>
          <w:tcPr>
            <w:tcW w:w="7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90E750A" w14:textId="77777777" w:rsidR="00E611EE" w:rsidRDefault="00000000">
            <w:pPr>
              <w:spacing w:before="24"/>
              <w:ind w:left="24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CD108" w14:textId="77777777" w:rsidR="00E611EE" w:rsidRDefault="00000000">
            <w:pPr>
              <w:spacing w:before="24"/>
              <w:ind w:left="24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0" w:space="0" w:color="000000"/>
            </w:tcBorders>
          </w:tcPr>
          <w:p w14:paraId="62DBF5EC" w14:textId="77777777" w:rsidR="00E611EE" w:rsidRDefault="00000000">
            <w:pPr>
              <w:spacing w:before="24"/>
              <w:ind w:left="54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10" w:space="0" w:color="000000"/>
              <w:bottom w:val="single" w:sz="8" w:space="0" w:color="000000"/>
              <w:right w:val="nil"/>
            </w:tcBorders>
          </w:tcPr>
          <w:p w14:paraId="2B764CA8" w14:textId="77777777" w:rsidR="00E611EE" w:rsidRDefault="00000000">
            <w:pPr>
              <w:spacing w:before="24"/>
              <w:ind w:left="311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1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  <w:tr w:rsidR="00E611EE" w14:paraId="5DBA7832" w14:textId="77777777">
        <w:trPr>
          <w:trHeight w:hRule="exact" w:val="422"/>
        </w:trPr>
        <w:tc>
          <w:tcPr>
            <w:tcW w:w="782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43CF59FD" w14:textId="77777777" w:rsidR="00E611EE" w:rsidRDefault="00000000">
            <w:pPr>
              <w:spacing w:before="5"/>
              <w:ind w:left="24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4BC24E4" w14:textId="77777777" w:rsidR="00E611EE" w:rsidRDefault="00000000">
            <w:pPr>
              <w:spacing w:before="5"/>
              <w:ind w:left="24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nil"/>
              <w:right w:val="single" w:sz="10" w:space="0" w:color="000000"/>
            </w:tcBorders>
          </w:tcPr>
          <w:p w14:paraId="40DFFA79" w14:textId="77777777" w:rsidR="00E611EE" w:rsidRDefault="00000000">
            <w:pPr>
              <w:spacing w:before="5"/>
              <w:ind w:left="54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762" w:type="dxa"/>
            <w:tcBorders>
              <w:top w:val="single" w:sz="8" w:space="0" w:color="000000"/>
              <w:left w:val="single" w:sz="10" w:space="0" w:color="000000"/>
              <w:bottom w:val="nil"/>
              <w:right w:val="nil"/>
            </w:tcBorders>
          </w:tcPr>
          <w:p w14:paraId="6B98BDE9" w14:textId="77777777" w:rsidR="00E611EE" w:rsidRDefault="00000000">
            <w:pPr>
              <w:spacing w:before="5"/>
              <w:ind w:left="31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×</w:t>
            </w:r>
            <w:r>
              <w:rPr>
                <w:spacing w:val="3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</w:t>
            </w:r>
          </w:p>
        </w:tc>
      </w:tr>
    </w:tbl>
    <w:p w14:paraId="55A20D60" w14:textId="77777777" w:rsidR="00E611EE" w:rsidRDefault="00E611EE">
      <w:pPr>
        <w:spacing w:before="8" w:line="180" w:lineRule="exact"/>
        <w:rPr>
          <w:sz w:val="19"/>
          <w:szCs w:val="19"/>
        </w:rPr>
      </w:pPr>
    </w:p>
    <w:p w14:paraId="44E7F557" w14:textId="77777777" w:rsidR="00E611EE" w:rsidRDefault="00E611EE">
      <w:pPr>
        <w:spacing w:line="200" w:lineRule="exact"/>
      </w:pPr>
    </w:p>
    <w:p w14:paraId="11BBDFCD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6F85831A" w14:textId="77777777" w:rsidR="00E611EE" w:rsidRDefault="00E611EE">
      <w:pPr>
        <w:spacing w:before="11" w:line="280" w:lineRule="exact"/>
        <w:rPr>
          <w:sz w:val="28"/>
          <w:szCs w:val="28"/>
        </w:rPr>
      </w:pPr>
    </w:p>
    <w:p w14:paraId="70036F28" w14:textId="77777777" w:rsidR="00E611EE" w:rsidRDefault="002D1374">
      <w:pPr>
        <w:ind w:left="2532"/>
      </w:pPr>
      <w:r>
        <w:pict w14:anchorId="4C0B3108">
          <v:shape id="_x0000_i1056" type="#_x0000_t75" style="width:196.8pt;height:52.2pt">
            <v:imagedata r:id="rId57" o:title=""/>
          </v:shape>
        </w:pict>
      </w:r>
    </w:p>
    <w:p w14:paraId="4ECC5554" w14:textId="77777777" w:rsidR="00E611EE" w:rsidRDefault="00E611EE">
      <w:pPr>
        <w:spacing w:before="12" w:line="200" w:lineRule="exact"/>
      </w:pPr>
    </w:p>
    <w:p w14:paraId="0FF264D7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U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Boo</w:t>
      </w:r>
      <w:r>
        <w:rPr>
          <w:b/>
          <w:sz w:val="23"/>
          <w:szCs w:val="23"/>
        </w:rPr>
        <w:t>th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g</w:t>
      </w:r>
    </w:p>
    <w:p w14:paraId="6113401B" w14:textId="77777777" w:rsidR="00E611EE" w:rsidRDefault="00E611EE">
      <w:pPr>
        <w:spacing w:before="1" w:line="100" w:lineRule="exact"/>
        <w:rPr>
          <w:sz w:val="10"/>
          <w:szCs w:val="10"/>
        </w:rPr>
      </w:pPr>
    </w:p>
    <w:p w14:paraId="3A8F27E5" w14:textId="77777777" w:rsidR="00E611EE" w:rsidRDefault="00E611EE">
      <w:pPr>
        <w:spacing w:line="200" w:lineRule="exact"/>
      </w:pPr>
    </w:p>
    <w:p w14:paraId="20FA5F19" w14:textId="77777777" w:rsidR="00E611EE" w:rsidRDefault="002D1374">
      <w:pPr>
        <w:ind w:left="1183"/>
        <w:sectPr w:rsidR="00E611EE">
          <w:headerReference w:type="default" r:id="rId58"/>
          <w:pgSz w:w="12240" w:h="15840"/>
          <w:pgMar w:top="1920" w:right="1560" w:bottom="280" w:left="1620" w:header="1984" w:footer="0" w:gutter="0"/>
          <w:pgNumType w:start="40"/>
          <w:cols w:space="720"/>
        </w:sectPr>
      </w:pPr>
      <w:r>
        <w:pict w14:anchorId="6464E55B">
          <v:shape id="_x0000_i1057" type="#_x0000_t75" style="width:331.8pt;height:128.4pt">
            <v:imagedata r:id="rId55" o:title=""/>
          </v:shape>
        </w:pict>
      </w:r>
    </w:p>
    <w:p w14:paraId="401F12EE" w14:textId="77777777" w:rsidR="00E611EE" w:rsidRDefault="00000000">
      <w:pPr>
        <w:spacing w:before="5" w:line="180" w:lineRule="exact"/>
        <w:rPr>
          <w:sz w:val="18"/>
          <w:szCs w:val="18"/>
        </w:rPr>
      </w:pPr>
      <w:r>
        <w:lastRenderedPageBreak/>
        <w:pict w14:anchorId="0DBFD204">
          <v:shape id="_x0000_s2457" type="#_x0000_t202" style="position:absolute;margin-left:0;margin-top:168.5pt;width:612pt;height:522.5pt;z-index:-5504;mso-position-horizontal-relative:page;mso-position-vertical-relative:page" filled="f" stroked="f">
            <v:textbox inset="0,0,0,0">
              <w:txbxContent>
                <w:p w14:paraId="7988F887" w14:textId="77777777" w:rsidR="00E611EE" w:rsidRDefault="00E611EE">
                  <w:pPr>
                    <w:spacing w:line="200" w:lineRule="exact"/>
                  </w:pPr>
                </w:p>
                <w:p w14:paraId="16B33FC4" w14:textId="77777777" w:rsidR="00E611EE" w:rsidRDefault="00E611EE">
                  <w:pPr>
                    <w:spacing w:line="200" w:lineRule="exact"/>
                  </w:pPr>
                </w:p>
                <w:p w14:paraId="75A20B41" w14:textId="77777777" w:rsidR="00E611EE" w:rsidRDefault="00E611EE">
                  <w:pPr>
                    <w:spacing w:line="200" w:lineRule="exact"/>
                  </w:pPr>
                </w:p>
                <w:p w14:paraId="6496C0A3" w14:textId="77777777" w:rsidR="00E611EE" w:rsidRDefault="00E611EE">
                  <w:pPr>
                    <w:spacing w:line="200" w:lineRule="exact"/>
                  </w:pPr>
                </w:p>
                <w:p w14:paraId="06690928" w14:textId="77777777" w:rsidR="00E611EE" w:rsidRDefault="00E611EE">
                  <w:pPr>
                    <w:spacing w:line="200" w:lineRule="exact"/>
                  </w:pPr>
                </w:p>
                <w:p w14:paraId="0690F224" w14:textId="77777777" w:rsidR="00E611EE" w:rsidRDefault="00E611EE">
                  <w:pPr>
                    <w:spacing w:before="6" w:line="200" w:lineRule="exact"/>
                  </w:pPr>
                </w:p>
                <w:p w14:paraId="01A601CF" w14:textId="77777777" w:rsidR="00E611EE" w:rsidRDefault="00000000">
                  <w:pPr>
                    <w:ind w:left="1728"/>
                    <w:rPr>
                      <w:sz w:val="23"/>
                      <w:szCs w:val="23"/>
                    </w:rPr>
                  </w:pPr>
                  <w:proofErr w:type="spellStart"/>
                  <w:r>
                    <w:rPr>
                      <w:b/>
                      <w:spacing w:val="3"/>
                      <w:sz w:val="23"/>
                      <w:szCs w:val="23"/>
                    </w:rPr>
                    <w:t>F</w:t>
                  </w:r>
                  <w:r>
                    <w:rPr>
                      <w:b/>
                      <w:sz w:val="23"/>
                      <w:szCs w:val="23"/>
                    </w:rPr>
                    <w:t>as</w:t>
                  </w:r>
                  <w:proofErr w:type="spellEnd"/>
                  <w:r>
                    <w:rPr>
                      <w:b/>
                      <w:sz w:val="23"/>
                      <w:szCs w:val="23"/>
                    </w:rPr>
                    <w:t xml:space="preserve">  </w:t>
                  </w:r>
                  <w:r>
                    <w:rPr>
                      <w:b/>
                      <w:spacing w:val="16"/>
                      <w:sz w:val="23"/>
                      <w:szCs w:val="23"/>
                    </w:rPr>
                    <w:t xml:space="preserve"> </w:t>
                  </w:r>
                  <w:r>
                    <w:rPr>
                      <w:b/>
                      <w:spacing w:val="3"/>
                      <w:sz w:val="23"/>
                      <w:szCs w:val="23"/>
                    </w:rPr>
                    <w:t>M</w:t>
                  </w:r>
                  <w:r>
                    <w:rPr>
                      <w:b/>
                      <w:sz w:val="23"/>
                      <w:szCs w:val="23"/>
                    </w:rPr>
                    <w:t xml:space="preserve">u  </w:t>
                  </w:r>
                  <w:r>
                    <w:rPr>
                      <w:b/>
                      <w:spacing w:val="36"/>
                      <w:sz w:val="23"/>
                      <w:szCs w:val="23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3"/>
                      <w:szCs w:val="23"/>
                    </w:rPr>
                    <w:t xml:space="preserve">p </w:t>
                  </w:r>
                  <w:r>
                    <w:rPr>
                      <w:b/>
                      <w:spacing w:val="21"/>
                      <w:sz w:val="23"/>
                      <w:szCs w:val="23"/>
                    </w:rPr>
                    <w:t xml:space="preserve"> </w:t>
                  </w:r>
                  <w:r>
                    <w:rPr>
                      <w:b/>
                      <w:spacing w:val="3"/>
                      <w:sz w:val="23"/>
                      <w:szCs w:val="23"/>
                    </w:rPr>
                    <w:t>c</w:t>
                  </w:r>
                  <w:r>
                    <w:rPr>
                      <w:b/>
                      <w:sz w:val="23"/>
                      <w:szCs w:val="23"/>
                    </w:rPr>
                    <w:t>at</w:t>
                  </w:r>
                  <w:proofErr w:type="gramEnd"/>
                  <w:r>
                    <w:rPr>
                      <w:b/>
                      <w:spacing w:val="15"/>
                      <w:sz w:val="23"/>
                      <w:szCs w:val="23"/>
                    </w:rPr>
                    <w:t xml:space="preserve"> </w:t>
                  </w:r>
                  <w:r>
                    <w:rPr>
                      <w:b/>
                      <w:sz w:val="23"/>
                      <w:szCs w:val="23"/>
                    </w:rPr>
                    <w:t>on</w:t>
                  </w:r>
                  <w:r>
                    <w:rPr>
                      <w:b/>
                      <w:spacing w:val="55"/>
                      <w:sz w:val="23"/>
                      <w:szCs w:val="23"/>
                    </w:rPr>
                    <w:t xml:space="preserve"> </w:t>
                  </w:r>
                  <w:r>
                    <w:rPr>
                      <w:b/>
                      <w:spacing w:val="-3"/>
                      <w:sz w:val="23"/>
                      <w:szCs w:val="23"/>
                    </w:rPr>
                    <w:t>h</w:t>
                  </w:r>
                  <w:r>
                    <w:rPr>
                      <w:b/>
                      <w:spacing w:val="5"/>
                      <w:sz w:val="23"/>
                      <w:szCs w:val="23"/>
                    </w:rPr>
                    <w:t>a</w:t>
                  </w:r>
                  <w:r>
                    <w:rPr>
                      <w:b/>
                      <w:spacing w:val="-1"/>
                      <w:sz w:val="23"/>
                      <w:szCs w:val="23"/>
                    </w:rPr>
                    <w:t>r</w:t>
                  </w:r>
                  <w:r>
                    <w:rPr>
                      <w:b/>
                      <w:spacing w:val="6"/>
                      <w:sz w:val="23"/>
                      <w:szCs w:val="23"/>
                    </w:rPr>
                    <w:t>d</w:t>
                  </w:r>
                  <w:r>
                    <w:rPr>
                      <w:b/>
                      <w:spacing w:val="2"/>
                      <w:sz w:val="23"/>
                      <w:szCs w:val="23"/>
                    </w:rPr>
                    <w:t>w</w:t>
                  </w:r>
                  <w:r>
                    <w:rPr>
                      <w:b/>
                      <w:sz w:val="23"/>
                      <w:szCs w:val="23"/>
                    </w:rPr>
                    <w:t>a</w:t>
                  </w:r>
                  <w:r>
                    <w:rPr>
                      <w:b/>
                      <w:spacing w:val="-1"/>
                      <w:sz w:val="23"/>
                      <w:szCs w:val="23"/>
                    </w:rPr>
                    <w:t>r</w:t>
                  </w:r>
                  <w:r>
                    <w:rPr>
                      <w:b/>
                      <w:sz w:val="23"/>
                      <w:szCs w:val="23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</w:p>
    <w:p w14:paraId="03260DEE" w14:textId="77777777" w:rsidR="00E611EE" w:rsidRDefault="00E611EE">
      <w:pPr>
        <w:spacing w:line="200" w:lineRule="exact"/>
      </w:pPr>
    </w:p>
    <w:p w14:paraId="65F1124A" w14:textId="77777777" w:rsidR="00E611EE" w:rsidRDefault="00E611EE">
      <w:pPr>
        <w:spacing w:line="200" w:lineRule="exact"/>
      </w:pPr>
    </w:p>
    <w:p w14:paraId="6C578EE1" w14:textId="77777777" w:rsidR="00E611EE" w:rsidRDefault="00E611EE">
      <w:pPr>
        <w:spacing w:line="200" w:lineRule="exact"/>
      </w:pPr>
    </w:p>
    <w:p w14:paraId="76113117" w14:textId="77777777" w:rsidR="00E611EE" w:rsidRDefault="00E611EE">
      <w:pPr>
        <w:spacing w:line="200" w:lineRule="exact"/>
      </w:pPr>
    </w:p>
    <w:p w14:paraId="0C953A2B" w14:textId="77777777" w:rsidR="00E611EE" w:rsidRDefault="00E611EE">
      <w:pPr>
        <w:spacing w:line="200" w:lineRule="exact"/>
      </w:pPr>
    </w:p>
    <w:p w14:paraId="53E52C02" w14:textId="77777777" w:rsidR="00E611EE" w:rsidRDefault="00E611EE">
      <w:pPr>
        <w:spacing w:line="200" w:lineRule="exact"/>
      </w:pPr>
    </w:p>
    <w:p w14:paraId="19D61EE6" w14:textId="77777777" w:rsidR="00E611EE" w:rsidRDefault="00E611EE">
      <w:pPr>
        <w:spacing w:line="200" w:lineRule="exact"/>
      </w:pPr>
    </w:p>
    <w:p w14:paraId="466C0CAF" w14:textId="77777777" w:rsidR="00E611EE" w:rsidRDefault="00E611EE">
      <w:pPr>
        <w:spacing w:line="200" w:lineRule="exact"/>
      </w:pPr>
    </w:p>
    <w:p w14:paraId="3A2F7914" w14:textId="77777777" w:rsidR="00E611EE" w:rsidRDefault="00E611EE">
      <w:pPr>
        <w:spacing w:line="200" w:lineRule="exact"/>
      </w:pPr>
    </w:p>
    <w:p w14:paraId="4A44D67F" w14:textId="77777777" w:rsidR="00E611EE" w:rsidRDefault="00000000">
      <w:pPr>
        <w:spacing w:before="30" w:line="260" w:lineRule="exact"/>
        <w:ind w:left="463"/>
        <w:rPr>
          <w:sz w:val="23"/>
          <w:szCs w:val="23"/>
        </w:rPr>
      </w:pPr>
      <w:r>
        <w:pict w14:anchorId="12E8A3E5">
          <v:shape id="_x0000_s2456" type="#_x0000_t75" style="position:absolute;left:0;text-align:left;margin-left:222.5pt;margin-top:-98.15pt;width:167.05pt;height:102pt;z-index:-5503;mso-position-horizontal-relative:page">
            <v:imagedata r:id="rId59" o:title=""/>
            <w10:wrap anchorx="page"/>
          </v:shape>
        </w:pict>
      </w:r>
      <w:r>
        <w:pict w14:anchorId="01E443C3">
          <v:shape id="_x0000_s2455" type="#_x0000_t75" style="position:absolute;left:0;text-align:left;margin-left:-315.1pt;margin-top:-58.8pt;width:940.55pt;height:522.5pt;z-index:-5502;mso-position-horizontal-relative:page">
            <v:imagedata r:id="rId60" o:title=""/>
            <w10:wrap anchorx="page"/>
          </v:shape>
        </w:pict>
      </w:r>
      <w:r>
        <w:rPr>
          <w:b/>
          <w:position w:val="-1"/>
          <w:sz w:val="23"/>
          <w:szCs w:val="23"/>
        </w:rPr>
        <w:t xml:space="preserve">t      </w:t>
      </w:r>
      <w:r>
        <w:rPr>
          <w:b/>
          <w:spacing w:val="50"/>
          <w:position w:val="-1"/>
          <w:sz w:val="23"/>
          <w:szCs w:val="23"/>
        </w:rPr>
        <w:t xml:space="preserve"> </w:t>
      </w:r>
      <w:proofErr w:type="spellStart"/>
      <w:proofErr w:type="gramStart"/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spacing w:val="5"/>
          <w:position w:val="-1"/>
          <w:sz w:val="23"/>
          <w:szCs w:val="23"/>
        </w:rPr>
        <w:t>t</w:t>
      </w:r>
      <w:r>
        <w:rPr>
          <w:b/>
          <w:position w:val="-1"/>
          <w:sz w:val="23"/>
          <w:szCs w:val="23"/>
        </w:rPr>
        <w:t>i</w:t>
      </w:r>
      <w:proofErr w:type="spellEnd"/>
      <w:r>
        <w:rPr>
          <w:b/>
          <w:position w:val="-1"/>
          <w:sz w:val="23"/>
          <w:szCs w:val="23"/>
        </w:rPr>
        <w:t xml:space="preserve"> </w:t>
      </w:r>
      <w:r>
        <w:rPr>
          <w:b/>
          <w:spacing w:val="18"/>
          <w:position w:val="-1"/>
          <w:sz w:val="23"/>
          <w:szCs w:val="23"/>
        </w:rPr>
        <w:t xml:space="preserve"> 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i</w:t>
      </w:r>
      <w:proofErr w:type="gramEnd"/>
      <w:r>
        <w:rPr>
          <w:b/>
          <w:position w:val="-1"/>
          <w:sz w:val="23"/>
          <w:szCs w:val="23"/>
        </w:rPr>
        <w:t xml:space="preserve">    </w:t>
      </w:r>
      <w:r>
        <w:rPr>
          <w:b/>
          <w:spacing w:val="13"/>
          <w:position w:val="-1"/>
          <w:sz w:val="23"/>
          <w:szCs w:val="23"/>
        </w:rPr>
        <w:t xml:space="preserve"> </w:t>
      </w:r>
      <w:proofErr w:type="spellStart"/>
      <w:r>
        <w:rPr>
          <w:b/>
          <w:position w:val="-1"/>
          <w:sz w:val="23"/>
          <w:szCs w:val="23"/>
        </w:rPr>
        <w:t>i</w:t>
      </w:r>
      <w:proofErr w:type="spellEnd"/>
    </w:p>
    <w:p w14:paraId="4DE5A4FF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7DF7A2D3" w14:textId="77777777" w:rsidR="00E611EE" w:rsidRDefault="00E611EE">
      <w:pPr>
        <w:spacing w:line="200" w:lineRule="exact"/>
      </w:pPr>
    </w:p>
    <w:p w14:paraId="202E70D7" w14:textId="77777777" w:rsidR="00E611EE" w:rsidRDefault="00E611EE">
      <w:pPr>
        <w:spacing w:line="200" w:lineRule="exact"/>
      </w:pPr>
    </w:p>
    <w:p w14:paraId="30ABA912" w14:textId="77777777" w:rsidR="00E611EE" w:rsidRDefault="00E611EE">
      <w:pPr>
        <w:spacing w:line="200" w:lineRule="exact"/>
      </w:pPr>
    </w:p>
    <w:p w14:paraId="4481DD86" w14:textId="77777777" w:rsidR="00E611EE" w:rsidRDefault="00E611EE">
      <w:pPr>
        <w:spacing w:line="200" w:lineRule="exact"/>
      </w:pPr>
    </w:p>
    <w:p w14:paraId="451C2A2E" w14:textId="77777777" w:rsidR="00E611EE" w:rsidRDefault="00E611EE">
      <w:pPr>
        <w:spacing w:line="200" w:lineRule="exact"/>
      </w:pPr>
    </w:p>
    <w:p w14:paraId="648B1202" w14:textId="77777777" w:rsidR="00E611EE" w:rsidRDefault="00E611EE">
      <w:pPr>
        <w:spacing w:line="200" w:lineRule="exact"/>
      </w:pPr>
    </w:p>
    <w:p w14:paraId="463EB4C3" w14:textId="77777777" w:rsidR="00E611EE" w:rsidRDefault="00E611EE">
      <w:pPr>
        <w:spacing w:line="200" w:lineRule="exact"/>
      </w:pPr>
    </w:p>
    <w:p w14:paraId="6EA9751A" w14:textId="77777777" w:rsidR="00E611EE" w:rsidRDefault="00E611EE">
      <w:pPr>
        <w:spacing w:line="200" w:lineRule="exact"/>
      </w:pPr>
    </w:p>
    <w:p w14:paraId="75FE6598" w14:textId="77777777" w:rsidR="00E611EE" w:rsidRDefault="00E611EE">
      <w:pPr>
        <w:spacing w:line="200" w:lineRule="exact"/>
      </w:pPr>
    </w:p>
    <w:p w14:paraId="3B8C81DD" w14:textId="77777777" w:rsidR="00E611EE" w:rsidRDefault="00E611EE">
      <w:pPr>
        <w:spacing w:line="200" w:lineRule="exact"/>
      </w:pPr>
    </w:p>
    <w:p w14:paraId="185EC8B0" w14:textId="77777777" w:rsidR="00E611EE" w:rsidRDefault="00E611EE">
      <w:pPr>
        <w:spacing w:line="200" w:lineRule="exact"/>
      </w:pPr>
    </w:p>
    <w:p w14:paraId="0745D3C5" w14:textId="77777777" w:rsidR="00E611EE" w:rsidRDefault="00E611EE">
      <w:pPr>
        <w:spacing w:line="200" w:lineRule="exact"/>
      </w:pPr>
    </w:p>
    <w:p w14:paraId="1CD9D927" w14:textId="77777777" w:rsidR="00E611EE" w:rsidRDefault="00E611EE">
      <w:pPr>
        <w:spacing w:line="200" w:lineRule="exact"/>
      </w:pPr>
    </w:p>
    <w:p w14:paraId="6C6C6390" w14:textId="77777777" w:rsidR="00E611EE" w:rsidRDefault="00E611EE">
      <w:pPr>
        <w:spacing w:line="200" w:lineRule="exact"/>
      </w:pPr>
    </w:p>
    <w:p w14:paraId="15348693" w14:textId="77777777" w:rsidR="00E611EE" w:rsidRDefault="00E611EE">
      <w:pPr>
        <w:spacing w:line="200" w:lineRule="exact"/>
      </w:pPr>
    </w:p>
    <w:p w14:paraId="1B1B613D" w14:textId="77777777" w:rsidR="00E611EE" w:rsidRDefault="00E611EE">
      <w:pPr>
        <w:spacing w:line="200" w:lineRule="exact"/>
      </w:pPr>
    </w:p>
    <w:p w14:paraId="046E1E9B" w14:textId="77777777" w:rsidR="00E611EE" w:rsidRDefault="00E611EE">
      <w:pPr>
        <w:spacing w:line="200" w:lineRule="exact"/>
      </w:pPr>
    </w:p>
    <w:p w14:paraId="0F98D1B1" w14:textId="77777777" w:rsidR="00E611EE" w:rsidRDefault="00E611EE">
      <w:pPr>
        <w:spacing w:line="200" w:lineRule="exact"/>
      </w:pPr>
    </w:p>
    <w:p w14:paraId="74B11B4F" w14:textId="77777777" w:rsidR="00E611EE" w:rsidRDefault="00E611EE">
      <w:pPr>
        <w:spacing w:line="200" w:lineRule="exact"/>
      </w:pPr>
    </w:p>
    <w:p w14:paraId="4971A5C0" w14:textId="77777777" w:rsidR="00E611EE" w:rsidRDefault="00E611EE">
      <w:pPr>
        <w:spacing w:line="200" w:lineRule="exact"/>
      </w:pPr>
    </w:p>
    <w:p w14:paraId="27F0A0ED" w14:textId="77777777" w:rsidR="00E611EE" w:rsidRDefault="00E611EE">
      <w:pPr>
        <w:spacing w:line="200" w:lineRule="exact"/>
      </w:pPr>
    </w:p>
    <w:p w14:paraId="555A6655" w14:textId="77777777" w:rsidR="00E611EE" w:rsidRDefault="00E611EE">
      <w:pPr>
        <w:spacing w:line="200" w:lineRule="exact"/>
      </w:pPr>
    </w:p>
    <w:p w14:paraId="0814BA9A" w14:textId="77777777" w:rsidR="00E611EE" w:rsidRDefault="00E611EE">
      <w:pPr>
        <w:spacing w:line="200" w:lineRule="exact"/>
      </w:pPr>
    </w:p>
    <w:p w14:paraId="1E4752C1" w14:textId="77777777" w:rsidR="00E611EE" w:rsidRDefault="00E611EE">
      <w:pPr>
        <w:spacing w:line="200" w:lineRule="exact"/>
      </w:pPr>
    </w:p>
    <w:p w14:paraId="313E816B" w14:textId="77777777" w:rsidR="00E611EE" w:rsidRDefault="00E611EE">
      <w:pPr>
        <w:spacing w:line="200" w:lineRule="exact"/>
      </w:pPr>
    </w:p>
    <w:p w14:paraId="45F7AE67" w14:textId="77777777" w:rsidR="00E611EE" w:rsidRDefault="00E611EE">
      <w:pPr>
        <w:spacing w:line="200" w:lineRule="exact"/>
      </w:pPr>
    </w:p>
    <w:p w14:paraId="49EA78AA" w14:textId="77777777" w:rsidR="00E611EE" w:rsidRDefault="00E611EE">
      <w:pPr>
        <w:spacing w:line="200" w:lineRule="exact"/>
      </w:pPr>
    </w:p>
    <w:p w14:paraId="4323E407" w14:textId="77777777" w:rsidR="00E611EE" w:rsidRDefault="00E611EE">
      <w:pPr>
        <w:spacing w:line="200" w:lineRule="exact"/>
      </w:pPr>
    </w:p>
    <w:p w14:paraId="52EFCB51" w14:textId="77777777" w:rsidR="00E611EE" w:rsidRDefault="00E611EE">
      <w:pPr>
        <w:spacing w:line="200" w:lineRule="exact"/>
      </w:pPr>
    </w:p>
    <w:p w14:paraId="5457B60B" w14:textId="77777777" w:rsidR="00E611EE" w:rsidRDefault="00E611EE">
      <w:pPr>
        <w:spacing w:line="200" w:lineRule="exact"/>
      </w:pPr>
    </w:p>
    <w:p w14:paraId="43EFB91C" w14:textId="77777777" w:rsidR="00E611EE" w:rsidRDefault="00E611EE">
      <w:pPr>
        <w:spacing w:line="200" w:lineRule="exact"/>
      </w:pPr>
    </w:p>
    <w:p w14:paraId="5E9D3D56" w14:textId="77777777" w:rsidR="00E611EE" w:rsidRDefault="00E611EE">
      <w:pPr>
        <w:spacing w:line="200" w:lineRule="exact"/>
      </w:pPr>
    </w:p>
    <w:p w14:paraId="51470819" w14:textId="77777777" w:rsidR="00E611EE" w:rsidRDefault="00E611EE">
      <w:pPr>
        <w:spacing w:line="200" w:lineRule="exact"/>
      </w:pPr>
    </w:p>
    <w:p w14:paraId="2D0E8A97" w14:textId="77777777" w:rsidR="00E611EE" w:rsidRDefault="00E611EE">
      <w:pPr>
        <w:spacing w:line="200" w:lineRule="exact"/>
      </w:pPr>
    </w:p>
    <w:p w14:paraId="21E77EBA" w14:textId="77777777" w:rsidR="00E611EE" w:rsidRDefault="00E611EE">
      <w:pPr>
        <w:spacing w:line="200" w:lineRule="exact"/>
      </w:pPr>
    </w:p>
    <w:p w14:paraId="48F55E11" w14:textId="77777777" w:rsidR="00E611EE" w:rsidRDefault="00E611EE">
      <w:pPr>
        <w:spacing w:line="200" w:lineRule="exact"/>
      </w:pPr>
    </w:p>
    <w:p w14:paraId="08268A5F" w14:textId="77777777" w:rsidR="00E611EE" w:rsidRDefault="00E611EE">
      <w:pPr>
        <w:spacing w:line="200" w:lineRule="exact"/>
      </w:pPr>
    </w:p>
    <w:p w14:paraId="499709F8" w14:textId="77777777" w:rsidR="00E611EE" w:rsidRDefault="00E611EE">
      <w:pPr>
        <w:spacing w:line="200" w:lineRule="exact"/>
      </w:pPr>
    </w:p>
    <w:p w14:paraId="4266566C" w14:textId="77777777" w:rsidR="00E611EE" w:rsidRDefault="00E611EE">
      <w:pPr>
        <w:spacing w:line="200" w:lineRule="exact"/>
      </w:pPr>
    </w:p>
    <w:p w14:paraId="6B0E3337" w14:textId="77777777" w:rsidR="00E611EE" w:rsidRDefault="00E611EE">
      <w:pPr>
        <w:spacing w:line="200" w:lineRule="exact"/>
      </w:pPr>
    </w:p>
    <w:p w14:paraId="1ACFB7D9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3.</w:t>
      </w:r>
      <w:r>
        <w:rPr>
          <w:b/>
          <w:sz w:val="23"/>
          <w:szCs w:val="23"/>
        </w:rPr>
        <w:t>3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>2</w:t>
      </w:r>
      <w:r>
        <w:rPr>
          <w:b/>
          <w:spacing w:val="10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C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rr</w:t>
      </w:r>
      <w:r>
        <w:rPr>
          <w:b/>
          <w:sz w:val="23"/>
          <w:szCs w:val="23"/>
        </w:rPr>
        <w:t>y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6"/>
          <w:sz w:val="23"/>
          <w:szCs w:val="23"/>
        </w:rPr>
        <w:t>S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v</w:t>
      </w:r>
      <w:r>
        <w:rPr>
          <w:b/>
          <w:sz w:val="23"/>
          <w:szCs w:val="23"/>
        </w:rPr>
        <w:t>e</w:t>
      </w:r>
      <w:r>
        <w:rPr>
          <w:b/>
          <w:spacing w:val="13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Ad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25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(</w:t>
      </w:r>
      <w:r>
        <w:rPr>
          <w:b/>
          <w:spacing w:val="6"/>
          <w:sz w:val="23"/>
          <w:szCs w:val="23"/>
        </w:rPr>
        <w:t>C</w:t>
      </w:r>
      <w:r>
        <w:rPr>
          <w:b/>
          <w:spacing w:val="2"/>
          <w:sz w:val="23"/>
          <w:szCs w:val="23"/>
        </w:rPr>
        <w:t>S</w:t>
      </w:r>
      <w:r>
        <w:rPr>
          <w:b/>
          <w:spacing w:val="6"/>
          <w:sz w:val="23"/>
          <w:szCs w:val="23"/>
        </w:rPr>
        <w:t>A</w:t>
      </w:r>
      <w:r>
        <w:rPr>
          <w:b/>
          <w:sz w:val="23"/>
          <w:szCs w:val="23"/>
        </w:rPr>
        <w:t>)</w:t>
      </w:r>
      <w:r>
        <w:rPr>
          <w:b/>
          <w:spacing w:val="2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f</w:t>
      </w:r>
      <w:r>
        <w:rPr>
          <w:b/>
          <w:spacing w:val="2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6"/>
          <w:sz w:val="23"/>
          <w:szCs w:val="23"/>
        </w:rPr>
        <w:t>d</w:t>
      </w:r>
      <w:r>
        <w:rPr>
          <w:b/>
          <w:sz w:val="23"/>
          <w:szCs w:val="23"/>
        </w:rPr>
        <w:t>s</w:t>
      </w:r>
    </w:p>
    <w:p w14:paraId="2DCCC4D8" w14:textId="77777777" w:rsidR="00E611EE" w:rsidRDefault="00000000">
      <w:pPr>
        <w:spacing w:before="50"/>
        <w:ind w:left="828"/>
        <w:rPr>
          <w:sz w:val="23"/>
          <w:szCs w:val="23"/>
        </w:rPr>
        <w:sectPr w:rsidR="00E611EE">
          <w:pgSz w:w="12240" w:h="15840"/>
          <w:pgMar w:top="2560" w:right="1620" w:bottom="280" w:left="1620" w:header="1984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mm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4"/>
          <w:sz w:val="23"/>
          <w:szCs w:val="23"/>
        </w:rPr>
        <w:t xml:space="preserve"> </w:t>
      </w:r>
      <w:proofErr w:type="gramStart"/>
      <w:r>
        <w:rPr>
          <w:spacing w:val="2"/>
          <w:sz w:val="23"/>
          <w:szCs w:val="23"/>
        </w:rPr>
        <w:t>S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proofErr w:type="gramEnd"/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up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on</w:t>
      </w:r>
      <w:r>
        <w:rPr>
          <w:spacing w:val="5"/>
          <w:sz w:val="23"/>
          <w:szCs w:val="23"/>
        </w:rPr>
        <w:t xml:space="preserve"> p</w:t>
      </w:r>
      <w:r>
        <w:rPr>
          <w:sz w:val="23"/>
          <w:szCs w:val="23"/>
        </w:rPr>
        <w:t>ro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s</w:t>
      </w:r>
    </w:p>
    <w:p w14:paraId="23A8511C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0B3C7352" w14:textId="77777777" w:rsidR="00E611EE" w:rsidRDefault="00E611EE">
      <w:pPr>
        <w:spacing w:line="200" w:lineRule="exact"/>
      </w:pPr>
    </w:p>
    <w:p w14:paraId="2920C398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2D0852D4">
          <v:group id="_x0000_s2453" style="position:absolute;left:0;text-align:left;margin-left:87.1pt;margin-top:-4.8pt;width:438.5pt;height:0;z-index:-5497;mso-position-horizontal-relative:page" coordorigin="1742,-96" coordsize="8770,0">
            <v:shape id="_x0000_s2454" style="position:absolute;left:1742;top:-96;width:8770;height:0" coordorigin="1742,-96" coordsize="8770,0" path="m1742,-96r8770,e" filled="f" strokeweight="1.06pt">
              <v:path arrowok="t"/>
            </v:shape>
            <w10:wrap anchorx="page"/>
          </v:group>
        </w:pict>
      </w:r>
      <w:r>
        <w:rPr>
          <w:b/>
          <w:spacing w:val="6"/>
          <w:sz w:val="23"/>
          <w:szCs w:val="23"/>
        </w:rPr>
        <w:t>R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pp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y</w:t>
      </w:r>
      <w:r>
        <w:rPr>
          <w:b/>
          <w:spacing w:val="2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y</w:t>
      </w:r>
    </w:p>
    <w:p w14:paraId="68FC5789" w14:textId="77777777" w:rsidR="00E611EE" w:rsidRDefault="00000000">
      <w:pPr>
        <w:spacing w:before="50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row</w:t>
      </w:r>
      <w:r>
        <w:rPr>
          <w:spacing w:val="5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46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</w:p>
    <w:p w14:paraId="33B72140" w14:textId="77777777" w:rsidR="00E611EE" w:rsidRDefault="00000000">
      <w:pPr>
        <w:spacing w:before="49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ow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34"/>
          <w:sz w:val="23"/>
          <w:szCs w:val="23"/>
        </w:rPr>
        <w:t xml:space="preserve"> </w:t>
      </w:r>
      <w:r>
        <w:rPr>
          <w:spacing w:val="-3"/>
          <w:sz w:val="23"/>
          <w:szCs w:val="23"/>
        </w:rPr>
        <w:t>A</w:t>
      </w:r>
      <w:r>
        <w:rPr>
          <w:spacing w:val="6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13835F1B" w14:textId="77777777" w:rsidR="00E611EE" w:rsidRDefault="00000000">
      <w:pPr>
        <w:spacing w:before="70" w:line="180" w:lineRule="exact"/>
        <w:ind w:left="1524"/>
        <w:rPr>
          <w:sz w:val="23"/>
          <w:szCs w:val="23"/>
        </w:rPr>
      </w:pPr>
      <w:r>
        <w:pict w14:anchorId="335E5155">
          <v:shape id="_x0000_s2452" type="#_x0000_t202" style="position:absolute;left:0;text-align:left;margin-left:119.5pt;margin-top:5.75pt;width:29.05pt;height:31.5pt;z-index:-5501;mso-position-horizontal-relative:page" filled="f" stroked="f">
            <v:textbox inset="0,0,0,0">
              <w:txbxContent>
                <w:p w14:paraId="10414177" w14:textId="77777777" w:rsidR="00E611EE" w:rsidRDefault="00000000">
                  <w:pPr>
                    <w:spacing w:line="220" w:lineRule="exact"/>
                    <w:ind w:right="30"/>
                    <w:jc w:val="right"/>
                    <w:rPr>
                      <w:rFonts w:ascii="Courier New" w:eastAsia="Courier New" w:hAnsi="Courier New" w:cs="Courier New"/>
                      <w:sz w:val="23"/>
                      <w:szCs w:val="23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  <w:sz w:val="23"/>
                      <w:szCs w:val="23"/>
                    </w:rPr>
                    <w:t>o</w:t>
                  </w:r>
                </w:p>
              </w:txbxContent>
            </v:textbox>
            <w10:wrap anchorx="page"/>
          </v:shape>
        </w:pict>
      </w:r>
      <w:r>
        <w:pict w14:anchorId="4462EAD7">
          <v:shape id="_x0000_s2451" type="#_x0000_t202" style="position:absolute;left:0;text-align:left;margin-left:283.7pt;margin-top:12.65pt;width:29.05pt;height:28.95pt;z-index:-5500;mso-position-horizontal-relative:page" filled="f" stroked="f">
            <v:textbox inset="0,0,0,0">
              <w:txbxContent>
                <w:p w14:paraId="6C12E926" w14:textId="77777777" w:rsidR="00E611EE" w:rsidRDefault="00000000">
                  <w:pPr>
                    <w:spacing w:line="120" w:lineRule="exact"/>
                    <w:ind w:left="24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 xml:space="preserve">3  </w:t>
                  </w:r>
                  <w:r>
                    <w:rPr>
                      <w:spacing w:val="24"/>
                      <w:sz w:val="13"/>
                      <w:szCs w:val="13"/>
                    </w:rPr>
                    <w:t xml:space="preserve"> </w:t>
                  </w: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21D82674">
          <v:shape id="_x0000_s2450" type="#_x0000_t202" style="position:absolute;left:0;text-align:left;margin-left:311.05pt;margin-top:12.65pt;width:29.05pt;height:29.65pt;z-index:-5499;mso-position-horizontal-relative:page" filled="f" stroked="f">
            <v:textbox inset="0,0,0,0">
              <w:txbxContent>
                <w:p w14:paraId="5CAF15AA" w14:textId="77777777" w:rsidR="00E611EE" w:rsidRDefault="00000000">
                  <w:pPr>
                    <w:spacing w:line="120" w:lineRule="exact"/>
                    <w:ind w:left="72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 xml:space="preserve">2  </w:t>
                  </w:r>
                  <w:r>
                    <w:rPr>
                      <w:spacing w:val="24"/>
                      <w:sz w:val="13"/>
                      <w:szCs w:val="13"/>
                    </w:rPr>
                    <w:t xml:space="preserve"> </w:t>
                  </w: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7C47FCA4">
          <v:shape id="_x0000_s2449" type="#_x0000_t202" style="position:absolute;left:0;text-align:left;margin-left:338.4pt;margin-top:12.65pt;width:29.05pt;height:30.35pt;z-index:-5498;mso-position-horizontal-relative:page" filled="f" stroked="f">
            <v:textbox inset="0,0,0,0">
              <w:txbxContent>
                <w:p w14:paraId="5EBB9C53" w14:textId="77777777" w:rsidR="00E611EE" w:rsidRDefault="00000000">
                  <w:pPr>
                    <w:spacing w:line="120" w:lineRule="exact"/>
                    <w:ind w:left="120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 xml:space="preserve">1  </w:t>
                  </w:r>
                  <w:r>
                    <w:rPr>
                      <w:spacing w:val="24"/>
                      <w:sz w:val="13"/>
                      <w:szCs w:val="13"/>
                    </w:rPr>
                    <w:t xml:space="preserve"> </w:t>
                  </w: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70B40ADF">
          <v:group id="_x0000_s2298" style="position:absolute;left:0;text-align:left;margin-left:86.15pt;margin-top:9.45pt;width:416.9pt;height:263.3pt;z-index:-5496;mso-position-horizontal-relative:page" coordorigin="1723,189" coordsize="8338,5266">
            <v:shape id="_x0000_s2448" type="#_x0000_t75" style="position:absolute;left:1843;top:189;width:581;height:542">
              <v:imagedata r:id="rId61" o:title=""/>
            </v:shape>
            <v:shape id="_x0000_s2447" type="#_x0000_t75" style="position:absolute;left:2390;top:203;width:581;height:542">
              <v:imagedata r:id="rId61" o:title=""/>
            </v:shape>
            <v:shape id="_x0000_s2446" type="#_x0000_t75" style="position:absolute;left:2938;top:218;width:581;height:542">
              <v:imagedata r:id="rId61" o:title=""/>
            </v:shape>
            <v:shape id="_x0000_s2445" type="#_x0000_t75" style="position:absolute;left:3485;top:232;width:581;height:542">
              <v:imagedata r:id="rId61" o:title=""/>
            </v:shape>
            <v:shape id="_x0000_s2444" type="#_x0000_t75" style="position:absolute;left:4032;top:246;width:581;height:542">
              <v:imagedata r:id="rId61" o:title=""/>
            </v:shape>
            <v:shape id="_x0000_s2443" type="#_x0000_t75" style="position:absolute;left:4579;top:261;width:581;height:542">
              <v:imagedata r:id="rId62" o:title=""/>
            </v:shape>
            <v:shape id="_x0000_s2442" type="#_x0000_t75" style="position:absolute;left:5126;top:275;width:581;height:542">
              <v:imagedata r:id="rId63" o:title=""/>
            </v:shape>
            <v:shape id="_x0000_s2441" type="#_x0000_t75" style="position:absolute;left:5674;top:290;width:581;height:542">
              <v:imagedata r:id="rId64" o:title=""/>
            </v:shape>
            <v:shape id="_x0000_s2440" type="#_x0000_t75" style="position:absolute;left:6221;top:304;width:581;height:542">
              <v:imagedata r:id="rId65" o:title=""/>
            </v:shape>
            <v:shape id="_x0000_s2439" type="#_x0000_t75" style="position:absolute;left:6768;top:318;width:581;height:542">
              <v:imagedata r:id="rId66" o:title=""/>
            </v:shape>
            <v:shape id="_x0000_s2438" type="#_x0000_t75" style="position:absolute;left:7315;top:333;width:581;height:542">
              <v:imagedata r:id="rId67" o:title=""/>
            </v:shape>
            <v:shape id="_x0000_s2437" type="#_x0000_t75" style="position:absolute;left:7862;top:347;width:581;height:542">
              <v:imagedata r:id="rId68" o:title=""/>
            </v:shape>
            <v:shape id="_x0000_s2436" type="#_x0000_t75" style="position:absolute;left:8410;top:362;width:576;height:542">
              <v:imagedata r:id="rId69" o:title=""/>
            </v:shape>
            <v:shape id="_x0000_s2435" type="#_x0000_t75" style="position:absolute;left:8957;top:376;width:576;height:542">
              <v:imagedata r:id="rId70" o:title=""/>
            </v:shape>
            <v:shape id="_x0000_s2434" type="#_x0000_t75" style="position:absolute;left:9504;top:390;width:557;height:538">
              <v:imagedata r:id="rId71" o:title=""/>
            </v:shape>
            <v:shape id="_x0000_s2433" type="#_x0000_t75" style="position:absolute;left:1829;top:698;width:581;height:542">
              <v:imagedata r:id="rId61" o:title=""/>
            </v:shape>
            <v:shape id="_x0000_s2432" type="#_x0000_t75" style="position:absolute;left:2376;top:712;width:581;height:542">
              <v:imagedata r:id="rId61" o:title=""/>
            </v:shape>
            <v:shape id="_x0000_s2431" type="#_x0000_t75" style="position:absolute;left:2923;top:726;width:581;height:542">
              <v:imagedata r:id="rId61" o:title=""/>
            </v:shape>
            <v:shape id="_x0000_s2430" type="#_x0000_t75" style="position:absolute;left:3470;top:741;width:581;height:542">
              <v:imagedata r:id="rId61" o:title=""/>
            </v:shape>
            <v:shape id="_x0000_s2429" type="#_x0000_t75" style="position:absolute;left:4018;top:755;width:581;height:542">
              <v:imagedata r:id="rId61" o:title=""/>
            </v:shape>
            <v:shape id="_x0000_s2428" type="#_x0000_t75" style="position:absolute;left:4565;top:770;width:581;height:542">
              <v:imagedata r:id="rId72" o:title=""/>
            </v:shape>
            <v:shape id="_x0000_s2427" type="#_x0000_t75" style="position:absolute;left:5112;top:784;width:581;height:542">
              <v:imagedata r:id="rId73" o:title=""/>
            </v:shape>
            <v:shape id="_x0000_s2426" type="#_x0000_t75" style="position:absolute;left:5659;top:798;width:581;height:542">
              <v:imagedata r:id="rId74" o:title=""/>
            </v:shape>
            <v:shape id="_x0000_s2425" type="#_x0000_t75" style="position:absolute;left:6206;top:813;width:581;height:542">
              <v:imagedata r:id="rId75" o:title=""/>
            </v:shape>
            <v:shape id="_x0000_s2424" type="#_x0000_t75" style="position:absolute;left:6754;top:827;width:581;height:542">
              <v:imagedata r:id="rId76" o:title=""/>
            </v:shape>
            <v:shape id="_x0000_s2423" type="#_x0000_t75" style="position:absolute;left:7301;top:842;width:581;height:542">
              <v:imagedata r:id="rId77" o:title=""/>
            </v:shape>
            <v:shape id="_x0000_s2422" type="#_x0000_t75" style="position:absolute;left:7848;top:856;width:581;height:542">
              <v:imagedata r:id="rId78" o:title=""/>
            </v:shape>
            <v:shape id="_x0000_s2421" type="#_x0000_t75" style="position:absolute;left:8395;top:870;width:581;height:542">
              <v:imagedata r:id="rId79" o:title=""/>
            </v:shape>
            <v:shape id="_x0000_s2420" type="#_x0000_t75" style="position:absolute;left:8942;top:885;width:581;height:542">
              <v:imagedata r:id="rId80" o:title=""/>
            </v:shape>
            <v:shape id="_x0000_s2419" type="#_x0000_t75" style="position:absolute;left:9490;top:899;width:562;height:538">
              <v:imagedata r:id="rId81" o:title=""/>
            </v:shape>
            <v:shape id="_x0000_s2418" type="#_x0000_t75" style="position:absolute;left:1819;top:1206;width:576;height:542">
              <v:imagedata r:id="rId82" o:title=""/>
            </v:shape>
            <v:shape id="_x0000_s2417" type="#_x0000_t75" style="position:absolute;left:2366;top:1221;width:576;height:542">
              <v:imagedata r:id="rId82" o:title=""/>
            </v:shape>
            <v:shape id="_x0000_s2416" type="#_x0000_t75" style="position:absolute;left:2909;top:1235;width:581;height:542">
              <v:imagedata r:id="rId61" o:title=""/>
            </v:shape>
            <v:shape id="_x0000_s2415" type="#_x0000_t75" style="position:absolute;left:3456;top:1250;width:581;height:542">
              <v:imagedata r:id="rId83" o:title=""/>
            </v:shape>
            <v:shape id="_x0000_s2414" type="#_x0000_t75" style="position:absolute;left:4003;top:1264;width:581;height:542">
              <v:imagedata r:id="rId84" o:title=""/>
            </v:shape>
            <v:shape id="_x0000_s2413" type="#_x0000_t75" style="position:absolute;left:4550;top:1278;width:581;height:542">
              <v:imagedata r:id="rId85" o:title=""/>
            </v:shape>
            <v:shape id="_x0000_s2412" type="#_x0000_t75" style="position:absolute;left:5098;top:1293;width:581;height:542">
              <v:imagedata r:id="rId86" o:title=""/>
            </v:shape>
            <v:shape id="_x0000_s2411" type="#_x0000_t75" style="position:absolute;left:5645;top:1307;width:581;height:542">
              <v:imagedata r:id="rId87" o:title=""/>
            </v:shape>
            <v:shape id="_x0000_s2410" type="#_x0000_t75" style="position:absolute;left:6192;top:1322;width:581;height:542">
              <v:imagedata r:id="rId88" o:title=""/>
            </v:shape>
            <v:shape id="_x0000_s2409" type="#_x0000_t75" style="position:absolute;left:6739;top:1336;width:581;height:542">
              <v:imagedata r:id="rId89" o:title=""/>
            </v:shape>
            <v:shape id="_x0000_s2408" type="#_x0000_t75" style="position:absolute;left:7286;top:1350;width:581;height:542">
              <v:imagedata r:id="rId90" o:title=""/>
            </v:shape>
            <v:shape id="_x0000_s2407" type="#_x0000_t75" style="position:absolute;left:7834;top:1365;width:581;height:542">
              <v:imagedata r:id="rId91" o:title=""/>
            </v:shape>
            <v:shape id="_x0000_s2406" type="#_x0000_t75" style="position:absolute;left:8381;top:1379;width:581;height:542">
              <v:imagedata r:id="rId92" o:title=""/>
            </v:shape>
            <v:shape id="_x0000_s2405" type="#_x0000_t75" style="position:absolute;left:8928;top:1394;width:581;height:542">
              <v:imagedata r:id="rId93" o:title=""/>
            </v:shape>
            <v:shape id="_x0000_s2404" type="#_x0000_t75" style="position:absolute;left:9475;top:1408;width:562;height:538">
              <v:imagedata r:id="rId94" o:title=""/>
            </v:shape>
            <v:shape id="_x0000_s2403" type="#_x0000_t75" style="position:absolute;left:1805;top:1715;width:581;height:542">
              <v:imagedata r:id="rId61" o:title=""/>
            </v:shape>
            <v:shape id="_x0000_s2402" type="#_x0000_t75" style="position:absolute;left:2352;top:1730;width:581;height:542">
              <v:imagedata r:id="rId61" o:title=""/>
            </v:shape>
            <v:shape id="_x0000_s2401" type="#_x0000_t75" style="position:absolute;left:2899;top:1744;width:581;height:542">
              <v:imagedata r:id="rId61" o:title=""/>
            </v:shape>
            <v:shape id="_x0000_s2400" type="#_x0000_t75" style="position:absolute;left:3446;top:1758;width:581;height:542">
              <v:imagedata r:id="rId95" o:title=""/>
            </v:shape>
            <v:shape id="_x0000_s2399" type="#_x0000_t75" style="position:absolute;left:3994;top:1773;width:576;height:542">
              <v:imagedata r:id="rId96" o:title=""/>
            </v:shape>
            <v:shape id="_x0000_s2398" type="#_x0000_t75" style="position:absolute;left:4541;top:1787;width:576;height:542">
              <v:imagedata r:id="rId97" o:title=""/>
            </v:shape>
            <v:shape id="_x0000_s2397" type="#_x0000_t75" style="position:absolute;left:5088;top:1802;width:576;height:542">
              <v:imagedata r:id="rId98" o:title=""/>
            </v:shape>
            <v:shape id="_x0000_s2396" type="#_x0000_t75" style="position:absolute;left:5635;top:1816;width:576;height:542">
              <v:imagedata r:id="rId82" o:title=""/>
            </v:shape>
            <v:shape id="_x0000_s2395" type="#_x0000_t75" style="position:absolute;left:6178;top:1830;width:581;height:542">
              <v:imagedata r:id="rId99" o:title=""/>
            </v:shape>
            <v:shape id="_x0000_s2394" type="#_x0000_t75" style="position:absolute;left:6725;top:1845;width:581;height:542">
              <v:imagedata r:id="rId100" o:title=""/>
            </v:shape>
            <v:shape id="_x0000_s2393" type="#_x0000_t75" style="position:absolute;left:7272;top:1859;width:581;height:542">
              <v:imagedata r:id="rId101" o:title=""/>
            </v:shape>
            <v:shape id="_x0000_s2392" type="#_x0000_t75" style="position:absolute;left:7819;top:1874;width:581;height:542">
              <v:imagedata r:id="rId102" o:title=""/>
            </v:shape>
            <v:shape id="_x0000_s2391" type="#_x0000_t75" style="position:absolute;left:8366;top:1888;width:581;height:542">
              <v:imagedata r:id="rId103" o:title=""/>
            </v:shape>
            <v:shape id="_x0000_s2390" type="#_x0000_t75" style="position:absolute;left:8914;top:1902;width:581;height:542">
              <v:imagedata r:id="rId61" o:title=""/>
            </v:shape>
            <v:shape id="_x0000_s2389" type="#_x0000_t75" style="position:absolute;left:9461;top:1917;width:562;height:538">
              <v:imagedata r:id="rId104" o:title=""/>
            </v:shape>
            <v:shape id="_x0000_s2388" type="#_x0000_t75" style="position:absolute;left:1790;top:2224;width:581;height:542">
              <v:imagedata r:id="rId61" o:title=""/>
            </v:shape>
            <v:shape id="_x0000_s2387" type="#_x0000_t75" style="position:absolute;left:2338;top:2238;width:581;height:542">
              <v:imagedata r:id="rId61" o:title=""/>
            </v:shape>
            <v:shape id="_x0000_s2386" type="#_x0000_t75" style="position:absolute;left:2885;top:2253;width:581;height:542">
              <v:imagedata r:id="rId105" o:title=""/>
            </v:shape>
            <v:shape id="_x0000_s2385" type="#_x0000_t75" style="position:absolute;left:3432;top:2267;width:581;height:542">
              <v:imagedata r:id="rId106" o:title=""/>
            </v:shape>
            <v:shape id="_x0000_s2384" type="#_x0000_t75" style="position:absolute;left:3979;top:2282;width:581;height:542">
              <v:imagedata r:id="rId107" o:title=""/>
            </v:shape>
            <v:shape id="_x0000_s2383" type="#_x0000_t75" style="position:absolute;left:4526;top:2296;width:581;height:542">
              <v:imagedata r:id="rId108" o:title=""/>
            </v:shape>
            <v:shape id="_x0000_s2382" type="#_x0000_t75" style="position:absolute;left:5074;top:2310;width:581;height:542">
              <v:imagedata r:id="rId109" o:title=""/>
            </v:shape>
            <v:shape id="_x0000_s2381" type="#_x0000_t75" style="position:absolute;left:5621;top:2325;width:581;height:542">
              <v:imagedata r:id="rId110" o:title=""/>
            </v:shape>
            <v:shape id="_x0000_s2380" type="#_x0000_t75" style="position:absolute;left:6168;top:2339;width:581;height:542">
              <v:imagedata r:id="rId111" o:title=""/>
            </v:shape>
            <v:shape id="_x0000_s2379" type="#_x0000_t75" style="position:absolute;left:6715;top:2354;width:581;height:542">
              <v:imagedata r:id="rId112" o:title=""/>
            </v:shape>
            <v:shape id="_x0000_s2378" type="#_x0000_t75" style="position:absolute;left:7262;top:2368;width:576;height:542">
              <v:imagedata r:id="rId113" o:title=""/>
            </v:shape>
            <v:shape id="_x0000_s2377" type="#_x0000_t75" style="position:absolute;left:7810;top:2382;width:576;height:542">
              <v:imagedata r:id="rId114" o:title=""/>
            </v:shape>
            <v:shape id="_x0000_s2376" type="#_x0000_t75" style="position:absolute;left:8357;top:2397;width:576;height:542">
              <v:imagedata r:id="rId115" o:title=""/>
            </v:shape>
            <v:shape id="_x0000_s2375" type="#_x0000_t75" style="position:absolute;left:8904;top:2411;width:576;height:542">
              <v:imagedata r:id="rId82" o:title=""/>
            </v:shape>
            <v:shape id="_x0000_s2374" type="#_x0000_t75" style="position:absolute;left:9446;top:2426;width:562;height:538">
              <v:imagedata r:id="rId116" o:title=""/>
            </v:shape>
            <v:shape id="_x0000_s2373" type="#_x0000_t75" style="position:absolute;left:1776;top:2733;width:581;height:542">
              <v:imagedata r:id="rId61" o:title=""/>
            </v:shape>
            <v:shape id="_x0000_s2372" type="#_x0000_t75" style="position:absolute;left:2323;top:2747;width:581;height:542">
              <v:imagedata r:id="rId117" o:title=""/>
            </v:shape>
            <v:shape id="_x0000_s2371" type="#_x0000_t75" style="position:absolute;left:2870;top:2762;width:581;height:542">
              <v:imagedata r:id="rId118" o:title=""/>
            </v:shape>
            <v:shape id="_x0000_s2370" type="#_x0000_t75" style="position:absolute;left:3418;top:2776;width:581;height:542">
              <v:imagedata r:id="rId119" o:title=""/>
            </v:shape>
            <v:shape id="_x0000_s2369" type="#_x0000_t75" style="position:absolute;left:3965;top:2790;width:581;height:542">
              <v:imagedata r:id="rId120" o:title=""/>
            </v:shape>
            <v:shape id="_x0000_s2368" type="#_x0000_t75" style="position:absolute;left:4512;top:2805;width:581;height:542">
              <v:imagedata r:id="rId121" o:title=""/>
            </v:shape>
            <v:shape id="_x0000_s2367" type="#_x0000_t75" style="position:absolute;left:5059;top:2819;width:581;height:542">
              <v:imagedata r:id="rId122" o:title=""/>
            </v:shape>
            <v:shape id="_x0000_s2366" type="#_x0000_t75" style="position:absolute;left:5606;top:2834;width:581;height:542">
              <v:imagedata r:id="rId123" o:title=""/>
            </v:shape>
            <v:shape id="_x0000_s2365" type="#_x0000_t75" style="position:absolute;left:6154;top:2848;width:581;height:542">
              <v:imagedata r:id="rId124" o:title=""/>
            </v:shape>
            <v:shape id="_x0000_s2364" type="#_x0000_t75" style="position:absolute;left:6701;top:2862;width:581;height:542">
              <v:imagedata r:id="rId125" o:title=""/>
            </v:shape>
            <v:shape id="_x0000_s2363" type="#_x0000_t75" style="position:absolute;left:7248;top:2877;width:581;height:542">
              <v:imagedata r:id="rId126" o:title=""/>
            </v:shape>
            <v:shape id="_x0000_s2362" type="#_x0000_t75" style="position:absolute;left:7795;top:2891;width:581;height:542">
              <v:imagedata r:id="rId127" o:title=""/>
            </v:shape>
            <v:shape id="_x0000_s2361" type="#_x0000_t75" style="position:absolute;left:8342;top:2906;width:581;height:542">
              <v:imagedata r:id="rId128" o:title=""/>
            </v:shape>
            <v:shape id="_x0000_s2360" type="#_x0000_t75" style="position:absolute;left:8890;top:2920;width:581;height:542">
              <v:imagedata r:id="rId61" o:title=""/>
            </v:shape>
            <v:shape id="_x0000_s2359" type="#_x0000_t75" style="position:absolute;left:9437;top:2934;width:562;height:538">
              <v:imagedata r:id="rId129" o:title=""/>
            </v:shape>
            <v:shape id="_x0000_s2358" type="#_x0000_t75" style="position:absolute;left:1762;top:3242;width:581;height:542">
              <v:imagedata r:id="rId61" o:title=""/>
            </v:shape>
            <v:shape id="_x0000_s2357" type="#_x0000_t75" style="position:absolute;left:2309;top:3256;width:581;height:542">
              <v:imagedata r:id="rId130" o:title=""/>
            </v:shape>
            <v:shape id="_x0000_s2356" type="#_x0000_t75" style="position:absolute;left:2856;top:3270;width:581;height:542">
              <v:imagedata r:id="rId61" o:title=""/>
            </v:shape>
            <v:shape id="_x0000_s2355" type="#_x0000_t75" style="position:absolute;left:3403;top:3285;width:581;height:542">
              <v:imagedata r:id="rId131" o:title=""/>
            </v:shape>
            <v:shape id="_x0000_s2354" type="#_x0000_t75" style="position:absolute;left:3950;top:3299;width:581;height:542">
              <v:imagedata r:id="rId132" o:title=""/>
            </v:shape>
            <v:shape id="_x0000_s2353" type="#_x0000_t75" style="position:absolute;left:4498;top:3314;width:581;height:542">
              <v:imagedata r:id="rId61" o:title=""/>
            </v:shape>
            <v:shape id="_x0000_s2352" type="#_x0000_t75" style="position:absolute;left:5045;top:3328;width:581;height:542">
              <v:imagedata r:id="rId133" o:title=""/>
            </v:shape>
            <v:shape id="_x0000_s2351" type="#_x0000_t75" style="position:absolute;left:5592;top:3342;width:581;height:542">
              <v:imagedata r:id="rId134" o:title=""/>
            </v:shape>
            <v:shape id="_x0000_s2350" type="#_x0000_t75" style="position:absolute;left:6139;top:3357;width:581;height:542">
              <v:imagedata r:id="rId135" o:title=""/>
            </v:shape>
            <v:shape id="_x0000_s2349" type="#_x0000_t75" style="position:absolute;left:6686;top:3371;width:581;height:542">
              <v:imagedata r:id="rId136" o:title=""/>
            </v:shape>
            <v:shape id="_x0000_s2348" type="#_x0000_t75" style="position:absolute;left:7234;top:3386;width:581;height:542">
              <v:imagedata r:id="rId137" o:title=""/>
            </v:shape>
            <v:shape id="_x0000_s2347" type="#_x0000_t75" style="position:absolute;left:7781;top:3400;width:581;height:542">
              <v:imagedata r:id="rId61" o:title=""/>
            </v:shape>
            <v:shape id="_x0000_s2346" type="#_x0000_t75" style="position:absolute;left:8328;top:3414;width:581;height:542">
              <v:imagedata r:id="rId138" o:title=""/>
            </v:shape>
            <v:shape id="_x0000_s2345" type="#_x0000_t75" style="position:absolute;left:8875;top:3429;width:581;height:542">
              <v:imagedata r:id="rId61" o:title=""/>
            </v:shape>
            <v:shape id="_x0000_s2344" type="#_x0000_t75" style="position:absolute;left:9422;top:3443;width:562;height:538">
              <v:imagedata r:id="rId139" o:title=""/>
            </v:shape>
            <v:shape id="_x0000_s2343" type="#_x0000_t75" style="position:absolute;left:1752;top:3750;width:581;height:542">
              <v:imagedata r:id="rId61" o:title=""/>
            </v:shape>
            <v:shape id="_x0000_s2342" type="#_x0000_t75" style="position:absolute;left:2299;top:3765;width:581;height:542">
              <v:imagedata r:id="rId140" o:title=""/>
            </v:shape>
            <v:shape id="_x0000_s2341" type="#_x0000_t75" style="position:absolute;left:2846;top:3779;width:576;height:542">
              <v:imagedata r:id="rId141" o:title=""/>
            </v:shape>
            <v:shape id="_x0000_s2340" type="#_x0000_t75" style="position:absolute;left:3394;top:3794;width:576;height:542">
              <v:imagedata r:id="rId142" o:title=""/>
            </v:shape>
            <v:shape id="_x0000_s2339" type="#_x0000_t75" style="position:absolute;left:3941;top:3808;width:576;height:542">
              <v:imagedata r:id="rId143" o:title=""/>
            </v:shape>
            <v:shape id="_x0000_s2338" type="#_x0000_t75" style="position:absolute;left:4488;top:3822;width:576;height:542">
              <v:imagedata r:id="rId144" o:title=""/>
            </v:shape>
            <v:shape id="_x0000_s2337" type="#_x0000_t75" style="position:absolute;left:5030;top:3837;width:581;height:542">
              <v:imagedata r:id="rId145" o:title=""/>
            </v:shape>
            <v:shape id="_x0000_s2336" type="#_x0000_t75" style="position:absolute;left:5578;top:3851;width:581;height:542">
              <v:imagedata r:id="rId146" o:title=""/>
            </v:shape>
            <v:shape id="_x0000_s2335" type="#_x0000_t75" style="position:absolute;left:6125;top:3866;width:581;height:542">
              <v:imagedata r:id="rId147" o:title=""/>
            </v:shape>
            <v:shape id="_x0000_s2334" type="#_x0000_t75" style="position:absolute;left:6672;top:3880;width:581;height:542">
              <v:imagedata r:id="rId148" o:title=""/>
            </v:shape>
            <v:shape id="_x0000_s2333" type="#_x0000_t75" style="position:absolute;left:7219;top:3894;width:581;height:542">
              <v:imagedata r:id="rId149" o:title=""/>
            </v:shape>
            <v:shape id="_x0000_s2332" type="#_x0000_t75" style="position:absolute;left:7766;top:3909;width:581;height:542">
              <v:imagedata r:id="rId61" o:title=""/>
            </v:shape>
            <v:shape id="_x0000_s2331" type="#_x0000_t75" style="position:absolute;left:8314;top:3923;width:581;height:542">
              <v:imagedata r:id="rId150" o:title=""/>
            </v:shape>
            <v:shape id="_x0000_s2330" type="#_x0000_t75" style="position:absolute;left:8861;top:3938;width:581;height:542">
              <v:imagedata r:id="rId151" o:title=""/>
            </v:shape>
            <v:shape id="_x0000_s2329" type="#_x0000_t75" style="position:absolute;left:9408;top:3952;width:562;height:533">
              <v:imagedata r:id="rId152" o:title=""/>
            </v:shape>
            <v:shape id="_x0000_s2328" type="#_x0000_t75" style="position:absolute;left:1738;top:4259;width:581;height:542">
              <v:imagedata r:id="rId153" o:title=""/>
            </v:shape>
            <v:shape id="_x0000_s2327" type="#_x0000_t75" style="position:absolute;left:2285;top:4274;width:581;height:542">
              <v:imagedata r:id="rId154" o:title=""/>
            </v:shape>
            <v:shape id="_x0000_s2326" type="#_x0000_t75" style="position:absolute;left:2832;top:4288;width:581;height:542">
              <v:imagedata r:id="rId155" o:title=""/>
            </v:shape>
            <v:shape id="_x0000_s2325" type="#_x0000_t75" style="position:absolute;left:3379;top:4302;width:581;height:542">
              <v:imagedata r:id="rId156" o:title=""/>
            </v:shape>
            <v:shape id="_x0000_s2324" type="#_x0000_t75" style="position:absolute;left:3926;top:4317;width:581;height:542">
              <v:imagedata r:id="rId157" o:title=""/>
            </v:shape>
            <v:shape id="_x0000_s2323" type="#_x0000_t75" style="position:absolute;left:4474;top:4331;width:581;height:542">
              <v:imagedata r:id="rId158" o:title=""/>
            </v:shape>
            <v:shape id="_x0000_s2322" type="#_x0000_t75" style="position:absolute;left:5021;top:4346;width:581;height:542">
              <v:imagedata r:id="rId159" o:title=""/>
            </v:shape>
            <v:shape id="_x0000_s2321" type="#_x0000_t75" style="position:absolute;left:5568;top:4360;width:576;height:542">
              <v:imagedata r:id="rId160" o:title=""/>
            </v:shape>
            <v:shape id="_x0000_s2320" type="#_x0000_t75" style="position:absolute;left:6115;top:4374;width:576;height:542">
              <v:imagedata r:id="rId161" o:title=""/>
            </v:shape>
            <v:shape id="_x0000_s2319" type="#_x0000_t75" style="position:absolute;left:6662;top:4389;width:576;height:542">
              <v:imagedata r:id="rId162" o:title=""/>
            </v:shape>
            <v:shape id="_x0000_s2318" type="#_x0000_t75" style="position:absolute;left:7210;top:4403;width:576;height:542">
              <v:imagedata r:id="rId163" o:title=""/>
            </v:shape>
            <v:shape id="_x0000_s2317" type="#_x0000_t75" style="position:absolute;left:7752;top:4418;width:581;height:542">
              <v:imagedata r:id="rId61" o:title=""/>
            </v:shape>
            <v:shape id="_x0000_s2316" type="#_x0000_t75" style="position:absolute;left:8299;top:4432;width:581;height:538">
              <v:imagedata r:id="rId164" o:title=""/>
            </v:shape>
            <v:shape id="_x0000_s2315" type="#_x0000_t75" style="position:absolute;left:8846;top:4442;width:581;height:542">
              <v:imagedata r:id="rId61" o:title=""/>
            </v:shape>
            <v:shape id="_x0000_s2314" type="#_x0000_t75" style="position:absolute;left:9394;top:4456;width:562;height:538">
              <v:imagedata r:id="rId165" o:title=""/>
            </v:shape>
            <v:shape id="_x0000_s2313" type="#_x0000_t75" style="position:absolute;left:1723;top:4768;width:581;height:494">
              <v:imagedata r:id="rId166" o:title=""/>
            </v:shape>
            <v:shape id="_x0000_s2312" type="#_x0000_t75" style="position:absolute;left:2270;top:4782;width:581;height:494">
              <v:imagedata r:id="rId167" o:title=""/>
            </v:shape>
            <v:shape id="_x0000_s2311" type="#_x0000_t75" style="position:absolute;left:2818;top:4797;width:581;height:494">
              <v:imagedata r:id="rId168" o:title=""/>
            </v:shape>
            <v:shape id="_x0000_s2310" type="#_x0000_t75" style="position:absolute;left:3365;top:4811;width:581;height:494">
              <v:imagedata r:id="rId169" o:title=""/>
            </v:shape>
            <v:shape id="_x0000_s2309" type="#_x0000_t75" style="position:absolute;left:3912;top:4826;width:581;height:494">
              <v:imagedata r:id="rId170" o:title=""/>
            </v:shape>
            <v:shape id="_x0000_s2308" type="#_x0000_t75" style="position:absolute;left:4459;top:4840;width:581;height:494">
              <v:imagedata r:id="rId171" o:title=""/>
            </v:shape>
            <v:shape id="_x0000_s2307" type="#_x0000_t75" style="position:absolute;left:5006;top:4854;width:581;height:494">
              <v:imagedata r:id="rId172" o:title=""/>
            </v:shape>
            <v:shape id="_x0000_s2306" type="#_x0000_t75" style="position:absolute;left:5554;top:4869;width:581;height:494">
              <v:imagedata r:id="rId173" o:title=""/>
            </v:shape>
            <v:shape id="_x0000_s2305" type="#_x0000_t75" style="position:absolute;left:6101;top:4883;width:581;height:494">
              <v:imagedata r:id="rId174" o:title=""/>
            </v:shape>
            <v:shape id="_x0000_s2304" type="#_x0000_t75" style="position:absolute;left:6648;top:4898;width:581;height:494">
              <v:imagedata r:id="rId173" o:title=""/>
            </v:shape>
            <v:shape id="_x0000_s2303" type="#_x0000_t75" style="position:absolute;left:7195;top:4907;width:581;height:494">
              <v:imagedata r:id="rId175" o:title=""/>
            </v:shape>
            <v:shape id="_x0000_s2302" type="#_x0000_t75" style="position:absolute;left:7742;top:4922;width:581;height:494">
              <v:imagedata r:id="rId173" o:title=""/>
            </v:shape>
            <v:shape id="_x0000_s2301" type="#_x0000_t75" style="position:absolute;left:8290;top:4936;width:581;height:494">
              <v:imagedata r:id="rId176" o:title=""/>
            </v:shape>
            <v:shape id="_x0000_s2300" type="#_x0000_t75" style="position:absolute;left:8837;top:4950;width:576;height:494">
              <v:imagedata r:id="rId177" o:title=""/>
            </v:shape>
            <v:shape id="_x0000_s2299" type="#_x0000_t75" style="position:absolute;left:9384;top:4965;width:557;height:490">
              <v:imagedata r:id="rId178" o:title=""/>
            </v:shape>
            <w10:wrap anchorx="page"/>
          </v:group>
        </w:pict>
      </w:r>
      <w:r>
        <w:rPr>
          <w:spacing w:val="6"/>
          <w:position w:val="-7"/>
          <w:sz w:val="23"/>
          <w:szCs w:val="23"/>
        </w:rPr>
        <w:t>F</w:t>
      </w:r>
      <w:r>
        <w:rPr>
          <w:spacing w:val="-6"/>
          <w:position w:val="-7"/>
          <w:sz w:val="23"/>
          <w:szCs w:val="23"/>
        </w:rPr>
        <w:t>i</w:t>
      </w:r>
      <w:r>
        <w:rPr>
          <w:spacing w:val="5"/>
          <w:position w:val="-7"/>
          <w:sz w:val="23"/>
          <w:szCs w:val="23"/>
        </w:rPr>
        <w:t>r</w:t>
      </w:r>
      <w:r>
        <w:rPr>
          <w:spacing w:val="2"/>
          <w:position w:val="-7"/>
          <w:sz w:val="23"/>
          <w:szCs w:val="23"/>
        </w:rPr>
        <w:t>s</w:t>
      </w:r>
      <w:r>
        <w:rPr>
          <w:position w:val="-7"/>
          <w:sz w:val="23"/>
          <w:szCs w:val="23"/>
        </w:rPr>
        <w:t>t</w:t>
      </w:r>
      <w:r>
        <w:rPr>
          <w:spacing w:val="42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>Row</w:t>
      </w:r>
      <w:r>
        <w:rPr>
          <w:spacing w:val="45"/>
          <w:position w:val="-7"/>
          <w:sz w:val="23"/>
          <w:szCs w:val="23"/>
        </w:rPr>
        <w:t xml:space="preserve"> </w:t>
      </w:r>
      <w:r>
        <w:rPr>
          <w:spacing w:val="5"/>
          <w:position w:val="-7"/>
          <w:sz w:val="23"/>
          <w:szCs w:val="23"/>
        </w:rPr>
        <w:t>b</w:t>
      </w:r>
      <w:r>
        <w:rPr>
          <w:spacing w:val="-6"/>
          <w:position w:val="-7"/>
          <w:sz w:val="23"/>
          <w:szCs w:val="23"/>
        </w:rPr>
        <w:t>i</w:t>
      </w:r>
      <w:r>
        <w:rPr>
          <w:position w:val="-7"/>
          <w:sz w:val="23"/>
          <w:szCs w:val="23"/>
        </w:rPr>
        <w:t>t</w:t>
      </w:r>
      <w:r>
        <w:rPr>
          <w:spacing w:val="37"/>
          <w:position w:val="-7"/>
          <w:sz w:val="23"/>
          <w:szCs w:val="23"/>
        </w:rPr>
        <w:t xml:space="preserve"> </w:t>
      </w:r>
      <w:r>
        <w:rPr>
          <w:spacing w:val="5"/>
          <w:position w:val="-7"/>
          <w:sz w:val="23"/>
          <w:szCs w:val="23"/>
        </w:rPr>
        <w:t>pr</w:t>
      </w:r>
      <w:r>
        <w:rPr>
          <w:spacing w:val="-5"/>
          <w:position w:val="-7"/>
          <w:sz w:val="23"/>
          <w:szCs w:val="23"/>
        </w:rPr>
        <w:t>o</w:t>
      </w:r>
      <w:r>
        <w:rPr>
          <w:spacing w:val="5"/>
          <w:position w:val="-7"/>
          <w:sz w:val="23"/>
          <w:szCs w:val="23"/>
        </w:rPr>
        <w:t>d</w:t>
      </w:r>
      <w:r>
        <w:rPr>
          <w:position w:val="-7"/>
          <w:sz w:val="23"/>
          <w:szCs w:val="23"/>
        </w:rPr>
        <w:t>u</w:t>
      </w:r>
      <w:r>
        <w:rPr>
          <w:spacing w:val="3"/>
          <w:position w:val="-7"/>
          <w:sz w:val="23"/>
          <w:szCs w:val="23"/>
        </w:rPr>
        <w:t>ct</w:t>
      </w:r>
      <w:r>
        <w:rPr>
          <w:spacing w:val="1"/>
          <w:position w:val="-7"/>
          <w:sz w:val="23"/>
          <w:szCs w:val="23"/>
        </w:rPr>
        <w:t>s</w:t>
      </w:r>
      <w:r>
        <w:rPr>
          <w:position w:val="-7"/>
          <w:sz w:val="23"/>
          <w:szCs w:val="23"/>
        </w:rPr>
        <w:t>:</w:t>
      </w:r>
      <w:r>
        <w:rPr>
          <w:spacing w:val="37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>m</w:t>
      </w:r>
      <w:r>
        <w:rPr>
          <w:spacing w:val="19"/>
          <w:position w:val="-7"/>
          <w:sz w:val="23"/>
          <w:szCs w:val="23"/>
        </w:rPr>
        <w:t xml:space="preserve"> </w:t>
      </w:r>
      <w:proofErr w:type="gramStart"/>
      <w:r>
        <w:rPr>
          <w:position w:val="-7"/>
          <w:sz w:val="23"/>
          <w:szCs w:val="23"/>
        </w:rPr>
        <w:t>q</w:t>
      </w:r>
      <w:r>
        <w:rPr>
          <w:spacing w:val="15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>,</w:t>
      </w:r>
      <w:proofErr w:type="gramEnd"/>
      <w:r>
        <w:rPr>
          <w:spacing w:val="39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>m</w:t>
      </w:r>
      <w:r>
        <w:rPr>
          <w:spacing w:val="13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>q</w:t>
      </w:r>
      <w:r>
        <w:rPr>
          <w:spacing w:val="15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>,</w:t>
      </w:r>
      <w:r>
        <w:rPr>
          <w:spacing w:val="43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>m</w:t>
      </w:r>
      <w:r>
        <w:rPr>
          <w:spacing w:val="13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 xml:space="preserve">q </w:t>
      </w:r>
      <w:r>
        <w:rPr>
          <w:spacing w:val="53"/>
          <w:position w:val="-7"/>
          <w:sz w:val="23"/>
          <w:szCs w:val="23"/>
        </w:rPr>
        <w:t xml:space="preserve"> </w:t>
      </w:r>
      <w:r>
        <w:rPr>
          <w:spacing w:val="-1"/>
          <w:position w:val="-7"/>
          <w:sz w:val="23"/>
          <w:szCs w:val="23"/>
        </w:rPr>
        <w:t>a</w:t>
      </w:r>
      <w:r>
        <w:rPr>
          <w:position w:val="-7"/>
          <w:sz w:val="23"/>
          <w:szCs w:val="23"/>
        </w:rPr>
        <w:t>nd</w:t>
      </w:r>
      <w:r>
        <w:rPr>
          <w:spacing w:val="44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>m</w:t>
      </w:r>
      <w:r>
        <w:rPr>
          <w:spacing w:val="13"/>
          <w:position w:val="-7"/>
          <w:sz w:val="23"/>
          <w:szCs w:val="23"/>
        </w:rPr>
        <w:t xml:space="preserve"> </w:t>
      </w:r>
      <w:r>
        <w:rPr>
          <w:position w:val="-7"/>
          <w:sz w:val="23"/>
          <w:szCs w:val="23"/>
        </w:rPr>
        <w:t>q</w:t>
      </w:r>
    </w:p>
    <w:p w14:paraId="31E453E5" w14:textId="77777777" w:rsidR="00E611EE" w:rsidRDefault="00000000">
      <w:pPr>
        <w:spacing w:line="120" w:lineRule="exact"/>
        <w:ind w:right="2573"/>
        <w:jc w:val="right"/>
        <w:rPr>
          <w:sz w:val="13"/>
          <w:szCs w:val="13"/>
        </w:rPr>
      </w:pPr>
      <w:r>
        <w:rPr>
          <w:sz w:val="13"/>
          <w:szCs w:val="13"/>
        </w:rPr>
        <w:t xml:space="preserve">0  </w:t>
      </w:r>
      <w:r>
        <w:rPr>
          <w:spacing w:val="24"/>
          <w:sz w:val="13"/>
          <w:szCs w:val="13"/>
        </w:rPr>
        <w:t xml:space="preserve"> </w:t>
      </w:r>
      <w:r>
        <w:rPr>
          <w:w w:val="103"/>
          <w:sz w:val="13"/>
          <w:szCs w:val="13"/>
        </w:rPr>
        <w:t>0</w:t>
      </w:r>
    </w:p>
    <w:p w14:paraId="1F733DCD" w14:textId="77777777" w:rsidR="00E611EE" w:rsidRDefault="00E611EE">
      <w:pPr>
        <w:spacing w:line="200" w:lineRule="exact"/>
      </w:pPr>
    </w:p>
    <w:p w14:paraId="2316B180" w14:textId="77777777" w:rsidR="00E611EE" w:rsidRDefault="00E611EE">
      <w:pPr>
        <w:spacing w:line="200" w:lineRule="exact"/>
      </w:pPr>
    </w:p>
    <w:p w14:paraId="38A42EAD" w14:textId="77777777" w:rsidR="00E611EE" w:rsidRDefault="00E611EE">
      <w:pPr>
        <w:spacing w:line="200" w:lineRule="exact"/>
      </w:pPr>
    </w:p>
    <w:p w14:paraId="0D9F7F03" w14:textId="77777777" w:rsidR="00E611EE" w:rsidRDefault="00E611EE">
      <w:pPr>
        <w:spacing w:line="200" w:lineRule="exact"/>
      </w:pPr>
    </w:p>
    <w:p w14:paraId="3AD8599A" w14:textId="77777777" w:rsidR="00E611EE" w:rsidRDefault="00E611EE">
      <w:pPr>
        <w:spacing w:line="200" w:lineRule="exact"/>
      </w:pPr>
    </w:p>
    <w:p w14:paraId="18F235AD" w14:textId="77777777" w:rsidR="00E611EE" w:rsidRDefault="00E611EE">
      <w:pPr>
        <w:spacing w:line="200" w:lineRule="exact"/>
      </w:pPr>
    </w:p>
    <w:p w14:paraId="1F01E153" w14:textId="77777777" w:rsidR="00E611EE" w:rsidRDefault="00E611EE">
      <w:pPr>
        <w:spacing w:line="200" w:lineRule="exact"/>
      </w:pPr>
    </w:p>
    <w:p w14:paraId="262DFED3" w14:textId="77777777" w:rsidR="00E611EE" w:rsidRDefault="00E611EE">
      <w:pPr>
        <w:spacing w:line="200" w:lineRule="exact"/>
      </w:pPr>
    </w:p>
    <w:p w14:paraId="4D95BE0B" w14:textId="77777777" w:rsidR="00E611EE" w:rsidRDefault="00E611EE">
      <w:pPr>
        <w:spacing w:line="200" w:lineRule="exact"/>
      </w:pPr>
    </w:p>
    <w:p w14:paraId="04A87A3A" w14:textId="77777777" w:rsidR="00E611EE" w:rsidRDefault="00E611EE">
      <w:pPr>
        <w:spacing w:line="200" w:lineRule="exact"/>
      </w:pPr>
    </w:p>
    <w:p w14:paraId="4E65A875" w14:textId="77777777" w:rsidR="00E611EE" w:rsidRDefault="00E611EE">
      <w:pPr>
        <w:spacing w:line="200" w:lineRule="exact"/>
      </w:pPr>
    </w:p>
    <w:p w14:paraId="2CFC82D9" w14:textId="77777777" w:rsidR="00E611EE" w:rsidRDefault="00E611EE">
      <w:pPr>
        <w:spacing w:line="200" w:lineRule="exact"/>
      </w:pPr>
    </w:p>
    <w:p w14:paraId="6E347959" w14:textId="77777777" w:rsidR="00E611EE" w:rsidRDefault="00E611EE">
      <w:pPr>
        <w:spacing w:line="200" w:lineRule="exact"/>
      </w:pPr>
    </w:p>
    <w:p w14:paraId="6E204636" w14:textId="77777777" w:rsidR="00E611EE" w:rsidRDefault="00E611EE">
      <w:pPr>
        <w:spacing w:line="200" w:lineRule="exact"/>
      </w:pPr>
    </w:p>
    <w:p w14:paraId="6732819F" w14:textId="77777777" w:rsidR="00E611EE" w:rsidRDefault="00E611EE">
      <w:pPr>
        <w:spacing w:line="200" w:lineRule="exact"/>
      </w:pPr>
    </w:p>
    <w:p w14:paraId="17A3A248" w14:textId="77777777" w:rsidR="00E611EE" w:rsidRDefault="00E611EE">
      <w:pPr>
        <w:spacing w:line="200" w:lineRule="exact"/>
      </w:pPr>
    </w:p>
    <w:p w14:paraId="7B955EBF" w14:textId="77777777" w:rsidR="00E611EE" w:rsidRDefault="00E611EE">
      <w:pPr>
        <w:spacing w:line="200" w:lineRule="exact"/>
      </w:pPr>
    </w:p>
    <w:p w14:paraId="2C60C73D" w14:textId="77777777" w:rsidR="00E611EE" w:rsidRDefault="00E611EE">
      <w:pPr>
        <w:spacing w:line="200" w:lineRule="exact"/>
      </w:pPr>
    </w:p>
    <w:p w14:paraId="17C840C3" w14:textId="77777777" w:rsidR="00E611EE" w:rsidRDefault="00E611EE">
      <w:pPr>
        <w:spacing w:line="200" w:lineRule="exact"/>
      </w:pPr>
    </w:p>
    <w:p w14:paraId="786924E5" w14:textId="77777777" w:rsidR="00E611EE" w:rsidRDefault="00E611EE">
      <w:pPr>
        <w:spacing w:line="200" w:lineRule="exact"/>
      </w:pPr>
    </w:p>
    <w:p w14:paraId="74B95DE6" w14:textId="77777777" w:rsidR="00E611EE" w:rsidRDefault="00E611EE">
      <w:pPr>
        <w:spacing w:line="200" w:lineRule="exact"/>
      </w:pPr>
    </w:p>
    <w:p w14:paraId="06543260" w14:textId="77777777" w:rsidR="00E611EE" w:rsidRDefault="00E611EE">
      <w:pPr>
        <w:spacing w:line="200" w:lineRule="exact"/>
      </w:pPr>
    </w:p>
    <w:p w14:paraId="671D3D0D" w14:textId="77777777" w:rsidR="00E611EE" w:rsidRDefault="00E611EE">
      <w:pPr>
        <w:spacing w:line="200" w:lineRule="exact"/>
      </w:pPr>
    </w:p>
    <w:p w14:paraId="67BC140E" w14:textId="77777777" w:rsidR="00E611EE" w:rsidRDefault="00E611EE">
      <w:pPr>
        <w:spacing w:line="200" w:lineRule="exact"/>
      </w:pPr>
    </w:p>
    <w:p w14:paraId="355A525A" w14:textId="77777777" w:rsidR="00E611EE" w:rsidRDefault="00E611EE">
      <w:pPr>
        <w:spacing w:before="4" w:line="220" w:lineRule="exact"/>
        <w:rPr>
          <w:sz w:val="22"/>
          <w:szCs w:val="22"/>
        </w:rPr>
      </w:pPr>
    </w:p>
    <w:p w14:paraId="6516046F" w14:textId="77777777" w:rsidR="00E611EE" w:rsidRDefault="00000000">
      <w:pPr>
        <w:spacing w:before="18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ng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s</w:t>
      </w:r>
    </w:p>
    <w:p w14:paraId="18B509F1" w14:textId="77777777" w:rsidR="00E611EE" w:rsidRDefault="00000000">
      <w:pPr>
        <w:spacing w:before="66"/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C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rr</w:t>
      </w:r>
      <w:r>
        <w:rPr>
          <w:b/>
          <w:sz w:val="23"/>
          <w:szCs w:val="23"/>
        </w:rPr>
        <w:t>y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6"/>
          <w:sz w:val="23"/>
          <w:szCs w:val="23"/>
        </w:rPr>
        <w:t>s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v</w:t>
      </w:r>
      <w:r>
        <w:rPr>
          <w:b/>
          <w:sz w:val="23"/>
          <w:szCs w:val="23"/>
        </w:rPr>
        <w:t>e</w:t>
      </w:r>
      <w:r>
        <w:rPr>
          <w:b/>
          <w:spacing w:val="22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y</w:t>
      </w:r>
    </w:p>
    <w:p w14:paraId="744B2070" w14:textId="77777777" w:rsidR="00E611EE" w:rsidRDefault="00000000">
      <w:pPr>
        <w:spacing w:before="55"/>
        <w:ind w:left="1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</w:t>
      </w:r>
      <w:r>
        <w:rPr>
          <w:spacing w:val="5"/>
          <w:sz w:val="23"/>
          <w:szCs w:val="23"/>
        </w:rPr>
        <w:t xml:space="preserve"> 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4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row</w:t>
      </w:r>
    </w:p>
    <w:p w14:paraId="01286A3E" w14:textId="77777777" w:rsidR="00E611EE" w:rsidRDefault="00000000">
      <w:pPr>
        <w:spacing w:before="66"/>
        <w:ind w:left="391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F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p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row</w:t>
      </w:r>
    </w:p>
    <w:p w14:paraId="06808240" w14:textId="77777777" w:rsidR="00E611EE" w:rsidRDefault="00000000">
      <w:pPr>
        <w:spacing w:before="47"/>
        <w:ind w:left="391"/>
        <w:rPr>
          <w:sz w:val="13"/>
          <w:szCs w:val="1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7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5"/>
          <w:sz w:val="23"/>
          <w:szCs w:val="23"/>
        </w:rPr>
        <w:t>pu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rd</w:t>
      </w:r>
      <w:r>
        <w:rPr>
          <w:spacing w:val="4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position w:val="-8"/>
          <w:sz w:val="13"/>
          <w:szCs w:val="13"/>
        </w:rPr>
        <w:t>2</w:t>
      </w:r>
      <w:r>
        <w:rPr>
          <w:spacing w:val="5"/>
          <w:sz w:val="23"/>
          <w:szCs w:val="23"/>
        </w:rPr>
        <w:t>q</w:t>
      </w:r>
      <w:r>
        <w:rPr>
          <w:position w:val="-8"/>
          <w:sz w:val="13"/>
          <w:szCs w:val="13"/>
        </w:rPr>
        <w:t>2</w:t>
      </w:r>
      <w:r>
        <w:rPr>
          <w:sz w:val="23"/>
          <w:szCs w:val="23"/>
        </w:rPr>
        <w:t>,</w:t>
      </w:r>
      <w:r>
        <w:rPr>
          <w:spacing w:val="46"/>
          <w:sz w:val="23"/>
          <w:szCs w:val="23"/>
        </w:rPr>
        <w:t xml:space="preserve"> </w:t>
      </w:r>
      <w:r>
        <w:rPr>
          <w:spacing w:val="4"/>
          <w:sz w:val="23"/>
          <w:szCs w:val="23"/>
        </w:rPr>
        <w:t>m</w:t>
      </w:r>
      <w:r>
        <w:rPr>
          <w:position w:val="-8"/>
          <w:sz w:val="13"/>
          <w:szCs w:val="13"/>
        </w:rPr>
        <w:t>1</w:t>
      </w:r>
      <w:r>
        <w:rPr>
          <w:spacing w:val="5"/>
          <w:sz w:val="23"/>
          <w:szCs w:val="23"/>
        </w:rPr>
        <w:t>q</w:t>
      </w:r>
      <w:r>
        <w:rPr>
          <w:position w:val="-8"/>
          <w:sz w:val="13"/>
          <w:szCs w:val="13"/>
        </w:rPr>
        <w:t xml:space="preserve">2  </w:t>
      </w:r>
      <w:r>
        <w:rPr>
          <w:spacing w:val="7"/>
          <w:position w:val="-8"/>
          <w:sz w:val="13"/>
          <w:szCs w:val="1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w w:val="103"/>
          <w:position w:val="-8"/>
          <w:sz w:val="13"/>
          <w:szCs w:val="13"/>
        </w:rPr>
        <w:t>0</w:t>
      </w:r>
      <w:r>
        <w:rPr>
          <w:spacing w:val="5"/>
          <w:sz w:val="23"/>
          <w:szCs w:val="23"/>
        </w:rPr>
        <w:t>q</w:t>
      </w:r>
      <w:r>
        <w:rPr>
          <w:w w:val="103"/>
          <w:position w:val="-8"/>
          <w:sz w:val="13"/>
          <w:szCs w:val="13"/>
        </w:rPr>
        <w:t>2</w:t>
      </w:r>
    </w:p>
    <w:p w14:paraId="0B118DCC" w14:textId="77777777" w:rsidR="00E611EE" w:rsidRDefault="00000000">
      <w:pPr>
        <w:spacing w:before="8" w:line="260" w:lineRule="exact"/>
        <w:ind w:left="674" w:right="122" w:hanging="2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7"/>
          <w:sz w:val="23"/>
          <w:szCs w:val="23"/>
        </w:rPr>
        <w:t xml:space="preserve"> </w:t>
      </w:r>
      <w:r>
        <w:rPr>
          <w:spacing w:val="-11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np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fu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nd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ow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um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1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z w:val="23"/>
          <w:szCs w:val="23"/>
        </w:rPr>
        <w:t>y ou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z w:val="23"/>
          <w:szCs w:val="23"/>
        </w:rPr>
        <w:t xml:space="preserve">from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row</w:t>
      </w:r>
    </w:p>
    <w:p w14:paraId="3B798117" w14:textId="77777777" w:rsidR="00E611EE" w:rsidRDefault="00000000">
      <w:pPr>
        <w:spacing w:before="62" w:line="260" w:lineRule="exact"/>
        <w:ind w:left="674" w:right="115" w:hanging="2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ut</w:t>
      </w:r>
      <w:r>
        <w:rPr>
          <w:spacing w:val="5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od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od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position w:val="-8"/>
          <w:sz w:val="13"/>
          <w:szCs w:val="13"/>
        </w:rPr>
        <w:t>2</w:t>
      </w:r>
      <w:r>
        <w:rPr>
          <w:sz w:val="23"/>
          <w:szCs w:val="23"/>
        </w:rPr>
        <w:t>q</w:t>
      </w:r>
      <w:r>
        <w:rPr>
          <w:spacing w:val="5"/>
          <w:position w:val="-8"/>
          <w:sz w:val="13"/>
          <w:szCs w:val="13"/>
        </w:rPr>
        <w:t>3</w:t>
      </w:r>
      <w:r>
        <w:rPr>
          <w:sz w:val="23"/>
          <w:szCs w:val="23"/>
        </w:rPr>
        <w:t>,</w:t>
      </w:r>
      <w:r>
        <w:rPr>
          <w:spacing w:val="5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position w:val="-8"/>
          <w:sz w:val="13"/>
          <w:szCs w:val="13"/>
        </w:rPr>
        <w:t>1</w:t>
      </w:r>
      <w:r>
        <w:rPr>
          <w:spacing w:val="5"/>
          <w:sz w:val="23"/>
          <w:szCs w:val="23"/>
        </w:rPr>
        <w:t>q</w:t>
      </w:r>
      <w:r>
        <w:rPr>
          <w:position w:val="-8"/>
          <w:sz w:val="13"/>
          <w:szCs w:val="13"/>
        </w:rPr>
        <w:t xml:space="preserve">3  </w:t>
      </w:r>
      <w:r>
        <w:rPr>
          <w:spacing w:val="12"/>
          <w:position w:val="-8"/>
          <w:sz w:val="13"/>
          <w:szCs w:val="1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position w:val="-8"/>
          <w:sz w:val="13"/>
          <w:szCs w:val="13"/>
        </w:rPr>
        <w:t>0</w:t>
      </w:r>
      <w:r>
        <w:rPr>
          <w:spacing w:val="5"/>
          <w:sz w:val="23"/>
          <w:szCs w:val="23"/>
        </w:rPr>
        <w:t>q</w:t>
      </w:r>
      <w:r>
        <w:rPr>
          <w:position w:val="-8"/>
          <w:sz w:val="13"/>
          <w:szCs w:val="13"/>
        </w:rPr>
        <w:t>3</w:t>
      </w:r>
      <w:r>
        <w:rPr>
          <w:spacing w:val="29"/>
          <w:position w:val="-8"/>
          <w:sz w:val="13"/>
          <w:szCs w:val="1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fou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h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mma</w:t>
      </w:r>
      <w:r>
        <w:rPr>
          <w:sz w:val="23"/>
          <w:szCs w:val="23"/>
        </w:rPr>
        <w:t>nd</w:t>
      </w:r>
    </w:p>
    <w:p w14:paraId="3F5A2FD8" w14:textId="77777777" w:rsidR="00E611EE" w:rsidRDefault="00000000">
      <w:pPr>
        <w:spacing w:before="54" w:line="260" w:lineRule="exact"/>
        <w:ind w:left="674" w:right="120" w:hanging="2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h-or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od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4"/>
          <w:sz w:val="23"/>
          <w:szCs w:val="23"/>
        </w:rPr>
        <w:t>m</w:t>
      </w:r>
      <w:r>
        <w:rPr>
          <w:position w:val="-8"/>
          <w:sz w:val="13"/>
          <w:szCs w:val="13"/>
        </w:rPr>
        <w:t>3</w:t>
      </w:r>
      <w:r>
        <w:rPr>
          <w:spacing w:val="5"/>
          <w:sz w:val="23"/>
          <w:szCs w:val="23"/>
        </w:rPr>
        <w:t>q</w:t>
      </w:r>
      <w:proofErr w:type="gramStart"/>
      <w:r>
        <w:rPr>
          <w:position w:val="-8"/>
          <w:sz w:val="13"/>
          <w:szCs w:val="13"/>
        </w:rPr>
        <w:t xml:space="preserve">2 </w:t>
      </w:r>
      <w:r>
        <w:rPr>
          <w:spacing w:val="6"/>
          <w:position w:val="-8"/>
          <w:sz w:val="13"/>
          <w:szCs w:val="1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proofErr w:type="gramEnd"/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position w:val="-8"/>
          <w:sz w:val="13"/>
          <w:szCs w:val="13"/>
        </w:rPr>
        <w:t>3</w:t>
      </w:r>
      <w:r>
        <w:rPr>
          <w:spacing w:val="5"/>
          <w:sz w:val="23"/>
          <w:szCs w:val="23"/>
        </w:rPr>
        <w:t>q</w:t>
      </w:r>
      <w:r>
        <w:rPr>
          <w:position w:val="-8"/>
          <w:sz w:val="13"/>
          <w:szCs w:val="13"/>
        </w:rPr>
        <w:t>3</w:t>
      </w:r>
      <w:r>
        <w:rPr>
          <w:spacing w:val="10"/>
          <w:position w:val="-8"/>
          <w:sz w:val="13"/>
          <w:szCs w:val="13"/>
        </w:rPr>
        <w:t xml:space="preserve"> </w:t>
      </w:r>
      <w:r>
        <w:rPr>
          <w:sz w:val="23"/>
          <w:szCs w:val="23"/>
        </w:rPr>
        <w:t>of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rd</w:t>
      </w:r>
      <w:r>
        <w:rPr>
          <w:spacing w:val="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fou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ma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ft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s</w:t>
      </w:r>
    </w:p>
    <w:p w14:paraId="01EA5162" w14:textId="77777777" w:rsidR="00E611EE" w:rsidRDefault="00E611EE">
      <w:pPr>
        <w:spacing w:before="4" w:line="100" w:lineRule="exact"/>
        <w:rPr>
          <w:sz w:val="11"/>
          <w:szCs w:val="11"/>
        </w:rPr>
      </w:pPr>
    </w:p>
    <w:p w14:paraId="1540BCE6" w14:textId="77777777" w:rsidR="00E611EE" w:rsidRDefault="00000000">
      <w:pPr>
        <w:spacing w:line="260" w:lineRule="exact"/>
        <w:ind w:left="674" w:right="119" w:hanging="2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4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z w:val="23"/>
          <w:szCs w:val="23"/>
        </w:rPr>
        <w:t>y</w:t>
      </w:r>
      <w:r>
        <w:rPr>
          <w:spacing w:val="-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m</w:t>
      </w:r>
      <w:r>
        <w:rPr>
          <w:spacing w:val="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m</w:t>
      </w:r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 xml:space="preserve">ond 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w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-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 xml:space="preserve">n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rd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row</w:t>
      </w:r>
      <w:r>
        <w:rPr>
          <w:spacing w:val="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-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 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rod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5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6F9B820B" w14:textId="77777777" w:rsidR="00E611EE" w:rsidRDefault="00E611EE">
      <w:pPr>
        <w:spacing w:before="8" w:line="100" w:lineRule="exact"/>
        <w:rPr>
          <w:sz w:val="10"/>
          <w:szCs w:val="10"/>
        </w:rPr>
      </w:pPr>
    </w:p>
    <w:p w14:paraId="3BD8E392" w14:textId="77777777" w:rsidR="00E611EE" w:rsidRDefault="00000000">
      <w:pPr>
        <w:spacing w:line="249" w:lineRule="auto"/>
        <w:ind w:left="391" w:right="120" w:hanging="283"/>
        <w:jc w:val="both"/>
        <w:rPr>
          <w:sz w:val="23"/>
          <w:szCs w:val="23"/>
        </w:rPr>
        <w:sectPr w:rsidR="00E611EE">
          <w:pgSz w:w="12240" w:h="15840"/>
          <w:pgMar w:top="1960" w:right="1560" w:bottom="280" w:left="1620" w:header="1984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y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hro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gh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r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-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ve</w:t>
      </w:r>
      <w:r>
        <w:rPr>
          <w:spacing w:val="3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y</w:t>
      </w:r>
      <w:r>
        <w:rPr>
          <w:spacing w:val="3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me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y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hro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gh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-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z w:val="23"/>
          <w:szCs w:val="23"/>
        </w:rPr>
        <w:t xml:space="preserve">y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pacing w:val="-1"/>
          <w:sz w:val="23"/>
          <w:szCs w:val="23"/>
        </w:rPr>
        <w:t>a</w:t>
      </w:r>
      <w:r>
        <w:rPr>
          <w:spacing w:val="-19"/>
          <w:sz w:val="23"/>
          <w:szCs w:val="23"/>
        </w:rPr>
        <w:t>y</w:t>
      </w:r>
      <w:r>
        <w:rPr>
          <w:sz w:val="23"/>
          <w:szCs w:val="23"/>
        </w:rPr>
        <w:t>.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9"/>
          <w:sz w:val="23"/>
          <w:szCs w:val="23"/>
        </w:rPr>
        <w:t xml:space="preserve"> 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ow</w:t>
      </w:r>
      <w:r>
        <w:rPr>
          <w:spacing w:val="1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l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-</w:t>
      </w:r>
      <w:proofErr w:type="gramStart"/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pacing w:val="-19"/>
          <w:sz w:val="23"/>
          <w:szCs w:val="23"/>
        </w:rPr>
        <w:t>y</w:t>
      </w:r>
      <w:proofErr w:type="gramEnd"/>
      <w:r>
        <w:rPr>
          <w:sz w:val="23"/>
          <w:szCs w:val="23"/>
        </w:rPr>
        <w:t>.</w:t>
      </w:r>
    </w:p>
    <w:p w14:paraId="0A9F3062" w14:textId="77777777" w:rsidR="00E611EE" w:rsidRDefault="00E611EE">
      <w:pPr>
        <w:spacing w:line="200" w:lineRule="exact"/>
      </w:pPr>
    </w:p>
    <w:p w14:paraId="180FD900" w14:textId="77777777" w:rsidR="00E611EE" w:rsidRDefault="00E611EE">
      <w:pPr>
        <w:spacing w:line="200" w:lineRule="exact"/>
      </w:pPr>
    </w:p>
    <w:p w14:paraId="33048DB9" w14:textId="77777777" w:rsidR="00E611EE" w:rsidRDefault="00E611EE">
      <w:pPr>
        <w:spacing w:line="200" w:lineRule="exact"/>
      </w:pPr>
    </w:p>
    <w:p w14:paraId="50BDB8F0" w14:textId="77777777" w:rsidR="00E611EE" w:rsidRDefault="00E611EE">
      <w:pPr>
        <w:spacing w:line="200" w:lineRule="exact"/>
      </w:pPr>
    </w:p>
    <w:p w14:paraId="196CBB03" w14:textId="77777777" w:rsidR="00E611EE" w:rsidRDefault="00E611EE">
      <w:pPr>
        <w:spacing w:line="200" w:lineRule="exact"/>
      </w:pPr>
    </w:p>
    <w:p w14:paraId="7B4F242C" w14:textId="77777777" w:rsidR="00E611EE" w:rsidRDefault="00E611EE">
      <w:pPr>
        <w:spacing w:line="200" w:lineRule="exact"/>
      </w:pPr>
    </w:p>
    <w:p w14:paraId="262BB422" w14:textId="77777777" w:rsidR="00E611EE" w:rsidRDefault="00E611EE">
      <w:pPr>
        <w:spacing w:line="200" w:lineRule="exact"/>
      </w:pPr>
    </w:p>
    <w:p w14:paraId="75AA3179" w14:textId="77777777" w:rsidR="00E611EE" w:rsidRDefault="00E611EE">
      <w:pPr>
        <w:spacing w:line="200" w:lineRule="exact"/>
      </w:pPr>
    </w:p>
    <w:p w14:paraId="1D38E6D8" w14:textId="77777777" w:rsidR="00E611EE" w:rsidRDefault="00E611EE">
      <w:pPr>
        <w:spacing w:line="200" w:lineRule="exact"/>
      </w:pPr>
    </w:p>
    <w:p w14:paraId="2AFCB7EC" w14:textId="77777777" w:rsidR="00E611EE" w:rsidRDefault="00E611EE">
      <w:pPr>
        <w:spacing w:line="200" w:lineRule="exact"/>
      </w:pPr>
    </w:p>
    <w:p w14:paraId="3C28AF34" w14:textId="77777777" w:rsidR="00E611EE" w:rsidRDefault="00E611EE">
      <w:pPr>
        <w:spacing w:line="200" w:lineRule="exact"/>
      </w:pPr>
    </w:p>
    <w:p w14:paraId="7FD628E4" w14:textId="77777777" w:rsidR="00E611EE" w:rsidRDefault="00E611EE">
      <w:pPr>
        <w:spacing w:line="200" w:lineRule="exact"/>
      </w:pPr>
    </w:p>
    <w:p w14:paraId="55EBAC36" w14:textId="77777777" w:rsidR="00E611EE" w:rsidRDefault="00E611EE">
      <w:pPr>
        <w:spacing w:line="200" w:lineRule="exact"/>
      </w:pPr>
    </w:p>
    <w:p w14:paraId="4D3A7759" w14:textId="77777777" w:rsidR="00E611EE" w:rsidRDefault="00E611EE">
      <w:pPr>
        <w:spacing w:line="200" w:lineRule="exact"/>
      </w:pPr>
    </w:p>
    <w:p w14:paraId="5701621B" w14:textId="77777777" w:rsidR="00E611EE" w:rsidRDefault="00E611EE">
      <w:pPr>
        <w:spacing w:line="200" w:lineRule="exact"/>
      </w:pPr>
    </w:p>
    <w:p w14:paraId="6B1D784D" w14:textId="77777777" w:rsidR="00E611EE" w:rsidRDefault="00E611EE">
      <w:pPr>
        <w:spacing w:line="200" w:lineRule="exact"/>
      </w:pPr>
    </w:p>
    <w:p w14:paraId="649D21A6" w14:textId="77777777" w:rsidR="00E611EE" w:rsidRDefault="00E611EE">
      <w:pPr>
        <w:spacing w:line="200" w:lineRule="exact"/>
      </w:pPr>
    </w:p>
    <w:p w14:paraId="7B20CAEC" w14:textId="77777777" w:rsidR="00E611EE" w:rsidRDefault="00E611EE">
      <w:pPr>
        <w:spacing w:line="200" w:lineRule="exact"/>
      </w:pPr>
    </w:p>
    <w:p w14:paraId="3415B5F9" w14:textId="77777777" w:rsidR="00E611EE" w:rsidRDefault="00E611EE">
      <w:pPr>
        <w:spacing w:line="200" w:lineRule="exact"/>
      </w:pPr>
    </w:p>
    <w:p w14:paraId="3FF2DD36" w14:textId="77777777" w:rsidR="00E611EE" w:rsidRDefault="00E611EE">
      <w:pPr>
        <w:spacing w:line="200" w:lineRule="exact"/>
      </w:pPr>
    </w:p>
    <w:p w14:paraId="631D2C98" w14:textId="77777777" w:rsidR="00E611EE" w:rsidRDefault="00E611EE">
      <w:pPr>
        <w:spacing w:line="200" w:lineRule="exact"/>
      </w:pPr>
    </w:p>
    <w:p w14:paraId="7144A419" w14:textId="77777777" w:rsidR="00E611EE" w:rsidRDefault="00E611EE">
      <w:pPr>
        <w:spacing w:line="200" w:lineRule="exact"/>
      </w:pPr>
    </w:p>
    <w:p w14:paraId="71584DF6" w14:textId="77777777" w:rsidR="00E611EE" w:rsidRDefault="00E611EE">
      <w:pPr>
        <w:spacing w:line="200" w:lineRule="exact"/>
      </w:pPr>
    </w:p>
    <w:p w14:paraId="63B3D25F" w14:textId="77777777" w:rsidR="00E611EE" w:rsidRDefault="00E611EE">
      <w:pPr>
        <w:spacing w:line="200" w:lineRule="exact"/>
      </w:pPr>
    </w:p>
    <w:p w14:paraId="049A7808" w14:textId="77777777" w:rsidR="00E611EE" w:rsidRDefault="00E611EE">
      <w:pPr>
        <w:spacing w:line="200" w:lineRule="exact"/>
      </w:pPr>
    </w:p>
    <w:p w14:paraId="34FB8580" w14:textId="77777777" w:rsidR="00E611EE" w:rsidRDefault="00E611EE">
      <w:pPr>
        <w:spacing w:line="200" w:lineRule="exact"/>
      </w:pPr>
    </w:p>
    <w:p w14:paraId="303D5AFD" w14:textId="77777777" w:rsidR="00E611EE" w:rsidRDefault="00E611EE">
      <w:pPr>
        <w:spacing w:before="1" w:line="260" w:lineRule="exact"/>
        <w:rPr>
          <w:sz w:val="26"/>
          <w:szCs w:val="26"/>
        </w:rPr>
      </w:pPr>
    </w:p>
    <w:p w14:paraId="3CD86D6F" w14:textId="77777777" w:rsidR="00E611EE" w:rsidRDefault="00000000">
      <w:pPr>
        <w:spacing w:before="18"/>
        <w:ind w:left="108"/>
        <w:rPr>
          <w:sz w:val="23"/>
          <w:szCs w:val="23"/>
        </w:rPr>
      </w:pPr>
      <w:r>
        <w:pict w14:anchorId="46121169">
          <v:group id="_x0000_s2145" style="position:absolute;left:0;text-align:left;margin-left:85.85pt;margin-top:-263.05pt;width:438.8pt;height:262.3pt;z-index:-5495;mso-position-horizontal-relative:page" coordorigin="1717,-5261" coordsize="8776,5246">
            <v:group id="_x0000_s2146" style="position:absolute;left:1728;top:-5136;width:8755;height:0" coordorigin="1728,-5136" coordsize="8755,0">
              <v:shape id="_x0000_s2297" style="position:absolute;left:1728;top:-5136;width:8755;height:0" coordorigin="1728,-5136" coordsize="8755,0" path="m1728,-5136r8755,e" filled="f" strokeweight="1.06pt">
                <v:path arrowok="t"/>
              </v:shape>
              <v:shape id="_x0000_s2296" type="#_x0000_t75" style="position:absolute;left:2126;top:-5261;width:576;height:538">
                <v:imagedata r:id="rId179" o:title=""/>
              </v:shape>
              <v:shape id="_x0000_s2295" type="#_x0000_t75" style="position:absolute;left:2669;top:-5247;width:576;height:538">
                <v:imagedata r:id="rId179" o:title=""/>
              </v:shape>
              <v:shape id="_x0000_s2294" type="#_x0000_t75" style="position:absolute;left:3211;top:-5232;width:576;height:538">
                <v:imagedata r:id="rId179" o:title=""/>
              </v:shape>
              <v:shape id="_x0000_s2293" type="#_x0000_t75" style="position:absolute;left:3754;top:-5218;width:576;height:538">
                <v:imagedata r:id="rId179" o:title=""/>
              </v:shape>
              <v:shape id="_x0000_s2292" type="#_x0000_t75" style="position:absolute;left:4296;top:-5204;width:576;height:538">
                <v:imagedata r:id="rId180" o:title=""/>
              </v:shape>
              <v:shape id="_x0000_s2291" type="#_x0000_t75" style="position:absolute;left:4838;top:-5189;width:576;height:538">
                <v:imagedata r:id="rId181" o:title=""/>
              </v:shape>
              <v:shape id="_x0000_s2290" type="#_x0000_t75" style="position:absolute;left:5381;top:-5175;width:576;height:538">
                <v:imagedata r:id="rId179" o:title=""/>
              </v:shape>
              <v:shape id="_x0000_s2289" type="#_x0000_t75" style="position:absolute;left:5923;top:-5160;width:576;height:538">
                <v:imagedata r:id="rId182" o:title=""/>
              </v:shape>
              <v:shape id="_x0000_s2288" type="#_x0000_t75" style="position:absolute;left:6466;top:-5146;width:576;height:538">
                <v:imagedata r:id="rId183" o:title=""/>
              </v:shape>
              <v:shape id="_x0000_s2287" type="#_x0000_t75" style="position:absolute;left:7008;top:-5132;width:576;height:538">
                <v:imagedata r:id="rId184" o:title=""/>
              </v:shape>
              <v:shape id="_x0000_s2286" type="#_x0000_t75" style="position:absolute;left:7550;top:-5117;width:576;height:538">
                <v:imagedata r:id="rId185" o:title=""/>
              </v:shape>
              <v:shape id="_x0000_s2285" type="#_x0000_t75" style="position:absolute;left:8093;top:-5103;width:576;height:538">
                <v:imagedata r:id="rId186" o:title=""/>
              </v:shape>
              <v:shape id="_x0000_s2284" type="#_x0000_t75" style="position:absolute;left:8635;top:-5093;width:571;height:538">
                <v:imagedata r:id="rId187" o:title=""/>
              </v:shape>
              <v:shape id="_x0000_s2283" type="#_x0000_t75" style="position:absolute;left:9178;top:-5079;width:571;height:538">
                <v:imagedata r:id="rId188" o:title=""/>
              </v:shape>
              <v:shape id="_x0000_s2282" type="#_x0000_t75" style="position:absolute;left:9720;top:-5064;width:509;height:533">
                <v:imagedata r:id="rId189" o:title=""/>
              </v:shape>
              <v:shape id="_x0000_s2281" type="#_x0000_t75" style="position:absolute;left:2112;top:-4757;width:576;height:538">
                <v:imagedata r:id="rId179" o:title=""/>
              </v:shape>
              <v:shape id="_x0000_s2280" type="#_x0000_t75" style="position:absolute;left:2654;top:-4743;width:576;height:538">
                <v:imagedata r:id="rId179" o:title=""/>
              </v:shape>
              <v:shape id="_x0000_s2279" type="#_x0000_t75" style="position:absolute;left:3197;top:-4728;width:576;height:538">
                <v:imagedata r:id="rId179" o:title=""/>
              </v:shape>
              <v:shape id="_x0000_s2278" type="#_x0000_t75" style="position:absolute;left:3739;top:-4714;width:576;height:538">
                <v:imagedata r:id="rId190" o:title=""/>
              </v:shape>
              <v:shape id="_x0000_s2277" type="#_x0000_t75" style="position:absolute;left:4282;top:-4700;width:576;height:538">
                <v:imagedata r:id="rId179" o:title=""/>
              </v:shape>
              <v:shape id="_x0000_s2276" type="#_x0000_t75" style="position:absolute;left:4824;top:-4685;width:576;height:538">
                <v:imagedata r:id="rId191" o:title=""/>
              </v:shape>
              <v:shape id="_x0000_s2275" type="#_x0000_t75" style="position:absolute;left:5366;top:-4671;width:576;height:538">
                <v:imagedata r:id="rId192" o:title=""/>
              </v:shape>
              <v:shape id="_x0000_s2274" type="#_x0000_t75" style="position:absolute;left:5909;top:-4656;width:576;height:538">
                <v:imagedata r:id="rId193" o:title=""/>
              </v:shape>
              <v:shape id="_x0000_s2273" type="#_x0000_t75" style="position:absolute;left:6451;top:-4642;width:576;height:538">
                <v:imagedata r:id="rId194" o:title=""/>
              </v:shape>
              <v:shape id="_x0000_s2272" type="#_x0000_t75" style="position:absolute;left:6994;top:-4628;width:576;height:538">
                <v:imagedata r:id="rId195" o:title=""/>
              </v:shape>
              <v:shape id="_x0000_s2271" type="#_x0000_t75" style="position:absolute;left:7536;top:-4613;width:576;height:538">
                <v:imagedata r:id="rId196" o:title=""/>
              </v:shape>
              <v:shape id="_x0000_s2270" type="#_x0000_t75" style="position:absolute;left:8078;top:-4604;width:576;height:538">
                <v:imagedata r:id="rId197" o:title=""/>
              </v:shape>
              <v:shape id="_x0000_s2269" type="#_x0000_t75" style="position:absolute;left:8621;top:-4589;width:576;height:538">
                <v:imagedata r:id="rId198" o:title=""/>
              </v:shape>
              <v:shape id="_x0000_s2268" type="#_x0000_t75" style="position:absolute;left:9163;top:-4575;width:576;height:538">
                <v:imagedata r:id="rId199" o:title=""/>
              </v:shape>
              <v:shape id="_x0000_s2267" type="#_x0000_t75" style="position:absolute;left:9706;top:-4560;width:514;height:533">
                <v:imagedata r:id="rId200" o:title=""/>
              </v:shape>
              <v:shape id="_x0000_s2266" type="#_x0000_t75" style="position:absolute;left:2102;top:-4253;width:571;height:538">
                <v:imagedata r:id="rId201" o:title=""/>
              </v:shape>
              <v:shape id="_x0000_s2265" type="#_x0000_t75" style="position:absolute;left:2645;top:-4239;width:571;height:538">
                <v:imagedata r:id="rId201" o:title=""/>
              </v:shape>
              <v:shape id="_x0000_s2264" type="#_x0000_t75" style="position:absolute;left:3187;top:-4224;width:571;height:538">
                <v:imagedata r:id="rId201" o:title=""/>
              </v:shape>
              <v:shape id="_x0000_s2263" type="#_x0000_t75" style="position:absolute;left:3730;top:-4210;width:571;height:538">
                <v:imagedata r:id="rId202" o:title=""/>
              </v:shape>
              <v:shape id="_x0000_s2262" type="#_x0000_t75" style="position:absolute;left:4267;top:-4196;width:576;height:538">
                <v:imagedata r:id="rId179" o:title=""/>
              </v:shape>
              <v:shape id="_x0000_s2261" type="#_x0000_t75" style="position:absolute;left:4810;top:-4181;width:576;height:538">
                <v:imagedata r:id="rId203" o:title=""/>
              </v:shape>
              <v:shape id="_x0000_s2260" type="#_x0000_t75" style="position:absolute;left:5352;top:-4167;width:576;height:538">
                <v:imagedata r:id="rId204" o:title=""/>
              </v:shape>
              <v:shape id="_x0000_s2259" type="#_x0000_t75" style="position:absolute;left:5894;top:-4152;width:576;height:538">
                <v:imagedata r:id="rId205" o:title=""/>
              </v:shape>
              <v:shape id="_x0000_s2258" type="#_x0000_t75" style="position:absolute;left:6437;top:-4138;width:576;height:538">
                <v:imagedata r:id="rId206" o:title=""/>
              </v:shape>
              <v:shape id="_x0000_s2257" type="#_x0000_t75" style="position:absolute;left:6979;top:-4124;width:576;height:538">
                <v:imagedata r:id="rId207" o:title=""/>
              </v:shape>
              <v:shape id="_x0000_s2256" type="#_x0000_t75" style="position:absolute;left:7522;top:-4114;width:576;height:538">
                <v:imagedata r:id="rId208" o:title=""/>
              </v:shape>
              <v:shape id="_x0000_s2255" type="#_x0000_t75" style="position:absolute;left:8064;top:-4100;width:576;height:538">
                <v:imagedata r:id="rId209" o:title=""/>
              </v:shape>
              <v:shape id="_x0000_s2254" type="#_x0000_t75" style="position:absolute;left:8606;top:-4085;width:576;height:538">
                <v:imagedata r:id="rId210" o:title=""/>
              </v:shape>
              <v:shape id="_x0000_s2253" type="#_x0000_t75" style="position:absolute;left:9149;top:-4071;width:576;height:538">
                <v:imagedata r:id="rId211" o:title=""/>
              </v:shape>
              <v:shape id="_x0000_s2252" type="#_x0000_t75" style="position:absolute;left:9691;top:-4056;width:514;height:533">
                <v:imagedata r:id="rId212" o:title=""/>
              </v:shape>
              <v:shape id="_x0000_s2251" type="#_x0000_t75" style="position:absolute;left:2088;top:-3749;width:576;height:538">
                <v:imagedata r:id="rId179" o:title=""/>
              </v:shape>
              <v:shape id="_x0000_s2250" type="#_x0000_t75" style="position:absolute;left:2630;top:-3735;width:576;height:538">
                <v:imagedata r:id="rId213" o:title=""/>
              </v:shape>
              <v:shape id="_x0000_s2249" type="#_x0000_t75" style="position:absolute;left:3173;top:-3720;width:576;height:538">
                <v:imagedata r:id="rId179" o:title=""/>
              </v:shape>
              <v:shape id="_x0000_s2248" type="#_x0000_t75" style="position:absolute;left:3715;top:-3706;width:576;height:538">
                <v:imagedata r:id="rId214" o:title=""/>
              </v:shape>
              <v:shape id="_x0000_s2247" type="#_x0000_t75" style="position:absolute;left:4258;top:-3692;width:576;height:538">
                <v:imagedata r:id="rId215" o:title=""/>
              </v:shape>
              <v:shape id="_x0000_s2246" type="#_x0000_t75" style="position:absolute;left:4800;top:-3677;width:576;height:538">
                <v:imagedata r:id="rId216" o:title=""/>
              </v:shape>
              <v:shape id="_x0000_s2245" type="#_x0000_t75" style="position:absolute;left:5342;top:-3663;width:571;height:538">
                <v:imagedata r:id="rId217" o:title=""/>
              </v:shape>
              <v:shape id="_x0000_s2244" type="#_x0000_t75" style="position:absolute;left:5885;top:-3648;width:571;height:538">
                <v:imagedata r:id="rId218" o:title=""/>
              </v:shape>
              <v:shape id="_x0000_s2243" type="#_x0000_t75" style="position:absolute;left:6427;top:-3634;width:571;height:538">
                <v:imagedata r:id="rId219" o:title=""/>
              </v:shape>
              <v:shape id="_x0000_s2242" type="#_x0000_t75" style="position:absolute;left:6970;top:-3620;width:571;height:533">
                <v:imagedata r:id="rId220" o:title=""/>
              </v:shape>
              <v:shape id="_x0000_s2241" type="#_x0000_t75" style="position:absolute;left:7512;top:-3610;width:571;height:538">
                <v:imagedata r:id="rId221" o:title=""/>
              </v:shape>
              <v:shape id="_x0000_s2240" type="#_x0000_t75" style="position:absolute;left:8050;top:-3596;width:576;height:538">
                <v:imagedata r:id="rId222" o:title=""/>
              </v:shape>
              <v:shape id="_x0000_s2239" type="#_x0000_t75" style="position:absolute;left:8592;top:-3581;width:576;height:538">
                <v:imagedata r:id="rId223" o:title=""/>
              </v:shape>
              <v:shape id="_x0000_s2238" type="#_x0000_t75" style="position:absolute;left:9134;top:-3567;width:576;height:538">
                <v:imagedata r:id="rId179" o:title=""/>
              </v:shape>
              <v:shape id="_x0000_s2237" type="#_x0000_t75" style="position:absolute;left:9677;top:-3552;width:514;height:533">
                <v:imagedata r:id="rId224" o:title=""/>
              </v:shape>
              <v:shape id="_x0000_s2236" type="#_x0000_t75" style="position:absolute;left:2074;top:-3245;width:576;height:538">
                <v:imagedata r:id="rId179" o:title=""/>
              </v:shape>
              <v:shape id="_x0000_s2235" type="#_x0000_t75" style="position:absolute;left:2616;top:-3231;width:576;height:538">
                <v:imagedata r:id="rId225" o:title=""/>
              </v:shape>
              <v:shape id="_x0000_s2234" type="#_x0000_t75" style="position:absolute;left:3158;top:-3216;width:576;height:538">
                <v:imagedata r:id="rId179" o:title=""/>
              </v:shape>
              <v:shape id="_x0000_s2233" type="#_x0000_t75" style="position:absolute;left:3701;top:-3202;width:576;height:538">
                <v:imagedata r:id="rId226" o:title=""/>
              </v:shape>
              <v:shape id="_x0000_s2232" type="#_x0000_t75" style="position:absolute;left:4243;top:-3188;width:576;height:538">
                <v:imagedata r:id="rId227" o:title=""/>
              </v:shape>
              <v:shape id="_x0000_s2231" type="#_x0000_t75" style="position:absolute;left:4786;top:-3173;width:576;height:538">
                <v:imagedata r:id="rId228" o:title=""/>
              </v:shape>
              <v:shape id="_x0000_s2230" type="#_x0000_t75" style="position:absolute;left:5328;top:-3159;width:576;height:538">
                <v:imagedata r:id="rId229" o:title=""/>
              </v:shape>
              <v:shape id="_x0000_s2229" type="#_x0000_t75" style="position:absolute;left:5870;top:-3144;width:576;height:538">
                <v:imagedata r:id="rId230" o:title=""/>
              </v:shape>
              <v:shape id="_x0000_s2228" type="#_x0000_t75" style="position:absolute;left:6413;top:-3130;width:576;height:533">
                <v:imagedata r:id="rId231" o:title=""/>
              </v:shape>
              <v:shape id="_x0000_s2227" type="#_x0000_t75" style="position:absolute;left:6955;top:-3120;width:576;height:538">
                <v:imagedata r:id="rId232" o:title=""/>
              </v:shape>
              <v:shape id="_x0000_s2226" type="#_x0000_t75" style="position:absolute;left:7498;top:-3106;width:576;height:538">
                <v:imagedata r:id="rId233" o:title=""/>
              </v:shape>
              <v:shape id="_x0000_s2225" type="#_x0000_t75" style="position:absolute;left:8040;top:-3092;width:576;height:538">
                <v:imagedata r:id="rId234" o:title=""/>
              </v:shape>
              <v:shape id="_x0000_s2224" type="#_x0000_t75" style="position:absolute;left:8582;top:-3077;width:571;height:538">
                <v:imagedata r:id="rId235" o:title=""/>
              </v:shape>
              <v:shape id="_x0000_s2223" type="#_x0000_t75" style="position:absolute;left:9125;top:-3063;width:571;height:538">
                <v:imagedata r:id="rId201" o:title=""/>
              </v:shape>
              <v:shape id="_x0000_s2222" type="#_x0000_t75" style="position:absolute;left:9667;top:-3048;width:509;height:533">
                <v:imagedata r:id="rId236" o:title=""/>
              </v:shape>
              <v:shape id="_x0000_s2221" type="#_x0000_t75" style="position:absolute;left:2059;top:-2741;width:576;height:538">
                <v:imagedata r:id="rId179" o:title=""/>
              </v:shape>
              <v:shape id="_x0000_s2220" type="#_x0000_t75" style="position:absolute;left:2602;top:-2727;width:576;height:538">
                <v:imagedata r:id="rId237" o:title=""/>
              </v:shape>
              <v:shape id="_x0000_s2219" type="#_x0000_t75" style="position:absolute;left:3144;top:-2712;width:576;height:538">
                <v:imagedata r:id="rId238" o:title=""/>
              </v:shape>
              <v:shape id="_x0000_s2218" type="#_x0000_t75" style="position:absolute;left:3686;top:-2698;width:576;height:538">
                <v:imagedata r:id="rId239" o:title=""/>
              </v:shape>
              <v:shape id="_x0000_s2217" type="#_x0000_t75" style="position:absolute;left:4229;top:-2684;width:576;height:538">
                <v:imagedata r:id="rId240" o:title=""/>
              </v:shape>
              <v:shape id="_x0000_s2216" type="#_x0000_t75" style="position:absolute;left:4771;top:-2669;width:576;height:538">
                <v:imagedata r:id="rId241" o:title=""/>
              </v:shape>
              <v:shape id="_x0000_s2215" type="#_x0000_t75" style="position:absolute;left:5314;top:-2655;width:576;height:538">
                <v:imagedata r:id="rId242" o:title=""/>
              </v:shape>
              <v:shape id="_x0000_s2214" type="#_x0000_t75" style="position:absolute;left:5856;top:-2640;width:576;height:538">
                <v:imagedata r:id="rId243" o:title=""/>
              </v:shape>
              <v:shape id="_x0000_s2213" type="#_x0000_t75" style="position:absolute;left:6398;top:-2631;width:576;height:538">
                <v:imagedata r:id="rId244" o:title=""/>
              </v:shape>
              <v:shape id="_x0000_s2212" type="#_x0000_t75" style="position:absolute;left:6941;top:-2616;width:576;height:538">
                <v:imagedata r:id="rId245" o:title=""/>
              </v:shape>
              <v:shape id="_x0000_s2211" type="#_x0000_t75" style="position:absolute;left:7483;top:-2602;width:576;height:538">
                <v:imagedata r:id="rId246" o:title=""/>
              </v:shape>
              <v:shape id="_x0000_s2210" type="#_x0000_t75" style="position:absolute;left:8026;top:-2588;width:576;height:538">
                <v:imagedata r:id="rId247" o:title=""/>
              </v:shape>
              <v:shape id="_x0000_s2209" type="#_x0000_t75" style="position:absolute;left:8568;top:-2573;width:576;height:538">
                <v:imagedata r:id="rId248" o:title=""/>
              </v:shape>
              <v:shape id="_x0000_s2208" type="#_x0000_t75" style="position:absolute;left:9110;top:-2559;width:576;height:538">
                <v:imagedata r:id="rId179" o:title=""/>
              </v:shape>
              <v:shape id="_x0000_s2207" type="#_x0000_t75" style="position:absolute;left:9653;top:-2544;width:514;height:533">
                <v:imagedata r:id="rId249" o:title=""/>
              </v:shape>
              <v:shape id="_x0000_s2206" type="#_x0000_t75" style="position:absolute;left:2050;top:-2237;width:571;height:538">
                <v:imagedata r:id="rId201" o:title=""/>
              </v:shape>
              <v:shape id="_x0000_s2205" type="#_x0000_t75" style="position:absolute;left:2592;top:-2223;width:571;height:538">
                <v:imagedata r:id="rId250" o:title=""/>
              </v:shape>
              <v:shape id="_x0000_s2204" type="#_x0000_t75" style="position:absolute;left:3134;top:-2208;width:571;height:538">
                <v:imagedata r:id="rId251" o:title=""/>
              </v:shape>
              <v:shape id="_x0000_s2203" type="#_x0000_t75" style="position:absolute;left:3677;top:-2194;width:571;height:538">
                <v:imagedata r:id="rId252" o:title=""/>
              </v:shape>
              <v:shape id="_x0000_s2202" type="#_x0000_t75" style="position:absolute;left:4219;top:-2180;width:571;height:538">
                <v:imagedata r:id="rId253" o:title=""/>
              </v:shape>
              <v:shape id="_x0000_s2201" type="#_x0000_t75" style="position:absolute;left:4757;top:-2165;width:576;height:538">
                <v:imagedata r:id="rId254" o:title=""/>
              </v:shape>
              <v:shape id="_x0000_s2200" type="#_x0000_t75" style="position:absolute;left:5299;top:-2151;width:576;height:538">
                <v:imagedata r:id="rId255" o:title=""/>
              </v:shape>
              <v:shape id="_x0000_s2199" type="#_x0000_t75" style="position:absolute;left:5842;top:-2141;width:576;height:538">
                <v:imagedata r:id="rId256" o:title=""/>
              </v:shape>
              <v:shape id="_x0000_s2198" type="#_x0000_t75" style="position:absolute;left:6384;top:-2127;width:576;height:538">
                <v:imagedata r:id="rId257" o:title=""/>
              </v:shape>
              <v:shape id="_x0000_s2197" type="#_x0000_t75" style="position:absolute;left:6926;top:-2112;width:576;height:538">
                <v:imagedata r:id="rId258" o:title=""/>
              </v:shape>
              <v:shape id="_x0000_s2196" type="#_x0000_t75" style="position:absolute;left:7469;top:-2098;width:576;height:538">
                <v:imagedata r:id="rId259" o:title=""/>
              </v:shape>
              <v:shape id="_x0000_s2195" type="#_x0000_t75" style="position:absolute;left:8011;top:-2084;width:576;height:538">
                <v:imagedata r:id="rId179" o:title=""/>
              </v:shape>
              <v:shape id="_x0000_s2194" type="#_x0000_t75" style="position:absolute;left:8554;top:-2069;width:576;height:538">
                <v:imagedata r:id="rId260" o:title=""/>
              </v:shape>
              <v:shape id="_x0000_s2193" type="#_x0000_t75" style="position:absolute;left:9096;top:-2055;width:576;height:538">
                <v:imagedata r:id="rId179" o:title=""/>
              </v:shape>
              <v:shape id="_x0000_s2192" type="#_x0000_t75" style="position:absolute;left:9638;top:-2040;width:514;height:533">
                <v:imagedata r:id="rId261" o:title=""/>
              </v:shape>
              <v:shape id="_x0000_s2191" type="#_x0000_t75" style="position:absolute;left:2035;top:-1733;width:576;height:538">
                <v:imagedata r:id="rId179" o:title=""/>
              </v:shape>
              <v:shape id="_x0000_s2190" type="#_x0000_t75" style="position:absolute;left:2578;top:-1719;width:576;height:538">
                <v:imagedata r:id="rId262" o:title=""/>
              </v:shape>
              <v:shape id="_x0000_s2189" type="#_x0000_t75" style="position:absolute;left:3120;top:-1704;width:576;height:538">
                <v:imagedata r:id="rId263" o:title=""/>
              </v:shape>
              <v:shape id="_x0000_s2188" type="#_x0000_t75" style="position:absolute;left:3662;top:-1690;width:576;height:538">
                <v:imagedata r:id="rId264" o:title=""/>
              </v:shape>
              <v:shape id="_x0000_s2187" type="#_x0000_t75" style="position:absolute;left:4205;top:-1676;width:576;height:538">
                <v:imagedata r:id="rId265" o:title=""/>
              </v:shape>
              <v:shape id="_x0000_s2186" type="#_x0000_t75" style="position:absolute;left:4747;top:-1661;width:576;height:538">
                <v:imagedata r:id="rId266" o:title=""/>
              </v:shape>
              <v:shape id="_x0000_s2185" type="#_x0000_t75" style="position:absolute;left:5290;top:-1652;width:571;height:538">
                <v:imagedata r:id="rId267" o:title=""/>
              </v:shape>
              <v:shape id="_x0000_s2184" type="#_x0000_t75" style="position:absolute;left:5832;top:-1637;width:571;height:538">
                <v:imagedata r:id="rId268" o:title=""/>
              </v:shape>
              <v:shape id="_x0000_s2183" type="#_x0000_t75" style="position:absolute;left:6374;top:-1623;width:571;height:538">
                <v:imagedata r:id="rId269" o:title=""/>
              </v:shape>
              <v:shape id="_x0000_s2182" type="#_x0000_t75" style="position:absolute;left:6917;top:-1608;width:571;height:538">
                <v:imagedata r:id="rId270" o:title=""/>
              </v:shape>
              <v:shape id="_x0000_s2181" type="#_x0000_t75" style="position:absolute;left:7459;top:-1594;width:571;height:538">
                <v:imagedata r:id="rId271" o:title=""/>
              </v:shape>
              <v:shape id="_x0000_s2180" type="#_x0000_t75" style="position:absolute;left:7997;top:-1580;width:576;height:538">
                <v:imagedata r:id="rId179" o:title=""/>
              </v:shape>
              <v:shape id="_x0000_s2179" type="#_x0000_t75" style="position:absolute;left:8539;top:-1565;width:576;height:538">
                <v:imagedata r:id="rId272" o:title=""/>
              </v:shape>
              <v:shape id="_x0000_s2178" type="#_x0000_t75" style="position:absolute;left:9082;top:-1551;width:576;height:538">
                <v:imagedata r:id="rId179" o:title=""/>
              </v:shape>
              <v:shape id="_x0000_s2177" type="#_x0000_t75" style="position:absolute;left:9624;top:-1536;width:514;height:533">
                <v:imagedata r:id="rId273" o:title=""/>
              </v:shape>
              <v:shape id="_x0000_s2176" type="#_x0000_t75" style="position:absolute;left:2021;top:-1229;width:576;height:538">
                <v:imagedata r:id="rId274" o:title=""/>
              </v:shape>
              <v:shape id="_x0000_s2175" type="#_x0000_t75" style="position:absolute;left:2563;top:-1215;width:576;height:538">
                <v:imagedata r:id="rId275" o:title=""/>
              </v:shape>
              <v:shape id="_x0000_s2174" type="#_x0000_t75" style="position:absolute;left:3106;top:-1200;width:576;height:538">
                <v:imagedata r:id="rId276" o:title=""/>
              </v:shape>
              <v:shape id="_x0000_s2173" type="#_x0000_t75" style="position:absolute;left:3648;top:-1186;width:576;height:538">
                <v:imagedata r:id="rId277" o:title=""/>
              </v:shape>
              <v:shape id="_x0000_s2172" type="#_x0000_t75" style="position:absolute;left:4190;top:-1172;width:576;height:538">
                <v:imagedata r:id="rId278" o:title=""/>
              </v:shape>
              <v:shape id="_x0000_s2171" type="#_x0000_t75" style="position:absolute;left:4733;top:-1162;width:576;height:538">
                <v:imagedata r:id="rId279" o:title=""/>
              </v:shape>
              <v:shape id="_x0000_s2170" type="#_x0000_t75" style="position:absolute;left:5275;top:-1148;width:576;height:538">
                <v:imagedata r:id="rId280" o:title=""/>
              </v:shape>
              <v:shape id="_x0000_s2169" type="#_x0000_t75" style="position:absolute;left:5818;top:-1133;width:576;height:538">
                <v:imagedata r:id="rId281" o:title=""/>
              </v:shape>
              <v:shape id="_x0000_s2168" type="#_x0000_t75" style="position:absolute;left:6360;top:-1119;width:576;height:538">
                <v:imagedata r:id="rId282" o:title=""/>
              </v:shape>
              <v:shape id="_x0000_s2167" type="#_x0000_t75" style="position:absolute;left:6902;top:-1104;width:576;height:538">
                <v:imagedata r:id="rId283" o:title=""/>
              </v:shape>
              <v:shape id="_x0000_s2166" type="#_x0000_t75" style="position:absolute;left:7445;top:-1090;width:576;height:538">
                <v:imagedata r:id="rId284" o:title=""/>
              </v:shape>
              <v:shape id="_x0000_s2165" type="#_x0000_t75" style="position:absolute;left:7987;top:-1076;width:576;height:538">
                <v:imagedata r:id="rId179" o:title=""/>
              </v:shape>
              <v:shape id="_x0000_s2164" type="#_x0000_t75" style="position:absolute;left:8530;top:-1061;width:576;height:538">
                <v:imagedata r:id="rId285" o:title=""/>
              </v:shape>
              <v:shape id="_x0000_s2163" type="#_x0000_t75" style="position:absolute;left:9072;top:-1047;width:571;height:538">
                <v:imagedata r:id="rId201" o:title=""/>
              </v:shape>
              <v:shape id="_x0000_s2162" type="#_x0000_t75" style="position:absolute;left:9614;top:-1032;width:509;height:533">
                <v:imagedata r:id="rId286" o:title=""/>
              </v:shape>
              <v:shape id="_x0000_s2161" type="#_x0000_t75" style="position:absolute;left:2011;top:-725;width:571;height:518">
                <v:imagedata r:id="rId287" o:title=""/>
              </v:shape>
              <v:shape id="_x0000_s2160" type="#_x0000_t75" style="position:absolute;left:2549;top:-711;width:576;height:518">
                <v:imagedata r:id="rId288" o:title=""/>
              </v:shape>
              <v:shape id="_x0000_s2159" type="#_x0000_t75" style="position:absolute;left:3091;top:-696;width:576;height:518">
                <v:imagedata r:id="rId289" o:title=""/>
              </v:shape>
              <v:shape id="_x0000_s2158" type="#_x0000_t75" style="position:absolute;left:3634;top:-682;width:576;height:518">
                <v:imagedata r:id="rId290" o:title=""/>
              </v:shape>
              <v:shape id="_x0000_s2157" type="#_x0000_t75" style="position:absolute;left:4176;top:-672;width:576;height:518">
                <v:imagedata r:id="rId291" o:title=""/>
              </v:shape>
              <v:shape id="_x0000_s2156" type="#_x0000_t75" style="position:absolute;left:4718;top:-658;width:576;height:518">
                <v:imagedata r:id="rId292" o:title=""/>
              </v:shape>
              <v:shape id="_x0000_s2155" type="#_x0000_t75" style="position:absolute;left:5261;top:-644;width:576;height:518">
                <v:imagedata r:id="rId293" o:title=""/>
              </v:shape>
              <v:shape id="_x0000_s2154" type="#_x0000_t75" style="position:absolute;left:5803;top:-629;width:576;height:518">
                <v:imagedata r:id="rId294" o:title=""/>
              </v:shape>
              <v:shape id="_x0000_s2153" type="#_x0000_t75" style="position:absolute;left:6346;top:-615;width:576;height:518">
                <v:imagedata r:id="rId295" o:title=""/>
              </v:shape>
              <v:shape id="_x0000_s2152" type="#_x0000_t75" style="position:absolute;left:6888;top:-600;width:576;height:518">
                <v:imagedata r:id="rId291" o:title=""/>
              </v:shape>
              <v:shape id="_x0000_s2151" type="#_x0000_t75" style="position:absolute;left:7430;top:-586;width:576;height:518">
                <v:imagedata r:id="rId296" o:title=""/>
              </v:shape>
              <v:shape id="_x0000_s2150" type="#_x0000_t75" style="position:absolute;left:7973;top:-572;width:576;height:518">
                <v:imagedata r:id="rId291" o:title=""/>
              </v:shape>
              <v:shape id="_x0000_s2149" type="#_x0000_t75" style="position:absolute;left:8515;top:-557;width:576;height:518">
                <v:imagedata r:id="rId297" o:title=""/>
              </v:shape>
              <v:shape id="_x0000_s2148" type="#_x0000_t75" style="position:absolute;left:9058;top:-543;width:576;height:518">
                <v:imagedata r:id="rId291" o:title=""/>
              </v:shape>
              <v:shape id="_x0000_s2147" type="#_x0000_t75" style="position:absolute;left:9600;top:-528;width:514;height:514">
                <v:imagedata r:id="rId298" o:title=""/>
              </v:shape>
            </v:group>
            <w10:wrap anchorx="page"/>
          </v:group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1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</w:p>
    <w:p w14:paraId="55EB06C7" w14:textId="77777777" w:rsidR="00E611EE" w:rsidRDefault="00000000">
      <w:pPr>
        <w:tabs>
          <w:tab w:val="left" w:pos="1540"/>
        </w:tabs>
        <w:spacing w:before="70"/>
        <w:ind w:left="1548" w:right="78" w:hanging="360"/>
        <w:jc w:val="both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pacing w:val="6"/>
          <w:sz w:val="23"/>
          <w:szCs w:val="23"/>
        </w:rPr>
        <w:t>G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p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ma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y</w:t>
      </w:r>
      <w:r>
        <w:rPr>
          <w:sz w:val="23"/>
          <w:szCs w:val="23"/>
        </w:rPr>
        <w:t>-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on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 xml:space="preserve">of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ps</w:t>
      </w:r>
      <w:r>
        <w:rPr>
          <w:spacing w:val="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l</w:t>
      </w:r>
      <w:r>
        <w:rPr>
          <w:spacing w:val="3"/>
          <w:sz w:val="23"/>
          <w:szCs w:val="23"/>
        </w:rPr>
        <w:t xml:space="preserve"> 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g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9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9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ors</w:t>
      </w:r>
      <w:r>
        <w:rPr>
          <w:spacing w:val="16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 one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fu</w:t>
      </w:r>
      <w:r>
        <w:rPr>
          <w:spacing w:val="-2"/>
          <w:sz w:val="23"/>
          <w:szCs w:val="23"/>
        </w:rPr>
        <w:t>ll</w:t>
      </w:r>
      <w:r>
        <w:rPr>
          <w:sz w:val="23"/>
          <w:szCs w:val="23"/>
        </w:rPr>
        <w:t>-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>d</w:t>
      </w:r>
      <w:r>
        <w:rPr>
          <w:spacing w:val="8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8"/>
          <w:sz w:val="23"/>
          <w:szCs w:val="23"/>
        </w:rPr>
        <w:t>a</w:t>
      </w:r>
      <w:r>
        <w:rPr>
          <w:sz w:val="23"/>
          <w:szCs w:val="23"/>
        </w:rPr>
        <w:t>y</w:t>
      </w:r>
    </w:p>
    <w:p w14:paraId="346FD6C3" w14:textId="77777777" w:rsidR="00E611EE" w:rsidRDefault="00000000">
      <w:pPr>
        <w:tabs>
          <w:tab w:val="left" w:pos="1540"/>
        </w:tabs>
        <w:spacing w:before="64"/>
        <w:ind w:left="1548" w:right="78" w:hanging="360"/>
        <w:jc w:val="both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z w:val="23"/>
          <w:szCs w:val="23"/>
        </w:rPr>
        <w:tab/>
      </w:r>
      <w:r>
        <w:rPr>
          <w:spacing w:val="6"/>
          <w:sz w:val="23"/>
          <w:szCs w:val="23"/>
        </w:rPr>
        <w:t>G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p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1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ors</w:t>
      </w:r>
      <w:r>
        <w:rPr>
          <w:spacing w:val="2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1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  <w:r>
        <w:rPr>
          <w:spacing w:val="1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rr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-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ve</w:t>
      </w:r>
      <w:r>
        <w:rPr>
          <w:spacing w:val="1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 on</w:t>
      </w:r>
      <w:r>
        <w:rPr>
          <w:spacing w:val="3"/>
          <w:sz w:val="23"/>
          <w:szCs w:val="23"/>
        </w:rPr>
        <w:t xml:space="preserve"> 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em</w:t>
      </w:r>
      <w:r>
        <w:rPr>
          <w:sz w:val="23"/>
          <w:szCs w:val="23"/>
        </w:rPr>
        <w:t>,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ng</w:t>
      </w:r>
      <w:r>
        <w:rPr>
          <w:spacing w:val="7"/>
          <w:sz w:val="23"/>
          <w:szCs w:val="23"/>
        </w:rPr>
        <w:t xml:space="preserve"> </w:t>
      </w:r>
      <w:r>
        <w:rPr>
          <w:sz w:val="23"/>
          <w:szCs w:val="23"/>
        </w:rPr>
        <w:t>a f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 of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S</w:t>
      </w:r>
      <w:r>
        <w:rPr>
          <w:spacing w:val="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>
        <w:rPr>
          <w:spacing w:val="7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ct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 xml:space="preserve">one </w:t>
      </w:r>
      <w:r>
        <w:rPr>
          <w:spacing w:val="3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fu</w:t>
      </w:r>
      <w:r>
        <w:rPr>
          <w:spacing w:val="-2"/>
          <w:sz w:val="23"/>
          <w:szCs w:val="23"/>
        </w:rPr>
        <w:t>ll</w:t>
      </w:r>
      <w:r>
        <w:rPr>
          <w:sz w:val="23"/>
          <w:szCs w:val="23"/>
        </w:rPr>
        <w:t>-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>d</w:t>
      </w:r>
      <w:r>
        <w:rPr>
          <w:spacing w:val="8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8"/>
          <w:sz w:val="23"/>
          <w:szCs w:val="23"/>
        </w:rPr>
        <w:t>a</w:t>
      </w:r>
      <w:r>
        <w:rPr>
          <w:sz w:val="23"/>
          <w:szCs w:val="23"/>
        </w:rPr>
        <w:t>y</w:t>
      </w:r>
    </w:p>
    <w:p w14:paraId="418EC1D8" w14:textId="77777777" w:rsidR="00E611EE" w:rsidRDefault="00000000">
      <w:pPr>
        <w:spacing w:before="64"/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ec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</w:p>
    <w:p w14:paraId="1CAF4E7E" w14:textId="77777777" w:rsidR="00E611EE" w:rsidRDefault="00000000">
      <w:pPr>
        <w:spacing w:before="52" w:line="260" w:lineRule="exact"/>
        <w:ind w:left="1188"/>
        <w:rPr>
          <w:sz w:val="23"/>
          <w:szCs w:val="23"/>
        </w:rPr>
      </w:pPr>
      <w:r>
        <w:rPr>
          <w:rFonts w:ascii="Courier New" w:eastAsia="Courier New" w:hAnsi="Courier New" w:cs="Courier New"/>
          <w:position w:val="1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It</w:t>
      </w:r>
      <w:r>
        <w:rPr>
          <w:spacing w:val="37"/>
          <w:position w:val="1"/>
          <w:sz w:val="23"/>
          <w:szCs w:val="23"/>
        </w:rPr>
        <w:t xml:space="preserve"> </w:t>
      </w:r>
      <w:r>
        <w:rPr>
          <w:spacing w:val="3"/>
          <w:position w:val="1"/>
          <w:sz w:val="23"/>
          <w:szCs w:val="23"/>
        </w:rPr>
        <w:t>c</w:t>
      </w:r>
      <w:r>
        <w:rPr>
          <w:spacing w:val="-1"/>
          <w:position w:val="1"/>
          <w:sz w:val="23"/>
          <w:szCs w:val="23"/>
        </w:rPr>
        <w:t>a</w:t>
      </w:r>
      <w:r>
        <w:rPr>
          <w:position w:val="1"/>
          <w:sz w:val="23"/>
          <w:szCs w:val="23"/>
        </w:rPr>
        <w:t>n</w:t>
      </w:r>
      <w:r>
        <w:rPr>
          <w:spacing w:val="39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be</w:t>
      </w:r>
      <w:r>
        <w:rPr>
          <w:spacing w:val="42"/>
          <w:position w:val="1"/>
          <w:sz w:val="23"/>
          <w:szCs w:val="23"/>
        </w:rPr>
        <w:t xml:space="preserve"> </w:t>
      </w:r>
      <w:r>
        <w:rPr>
          <w:spacing w:val="-1"/>
          <w:position w:val="1"/>
          <w:sz w:val="23"/>
          <w:szCs w:val="23"/>
        </w:rPr>
        <w:t>a</w:t>
      </w:r>
      <w:r>
        <w:rPr>
          <w:spacing w:val="5"/>
          <w:position w:val="1"/>
          <w:sz w:val="23"/>
          <w:szCs w:val="23"/>
        </w:rPr>
        <w:t>dd</w:t>
      </w:r>
      <w:r>
        <w:rPr>
          <w:spacing w:val="-1"/>
          <w:position w:val="1"/>
          <w:sz w:val="23"/>
          <w:szCs w:val="23"/>
        </w:rPr>
        <w:t>e</w:t>
      </w:r>
      <w:r>
        <w:rPr>
          <w:position w:val="1"/>
          <w:sz w:val="23"/>
          <w:szCs w:val="23"/>
        </w:rPr>
        <w:t>d</w:t>
      </w:r>
      <w:r>
        <w:rPr>
          <w:spacing w:val="39"/>
          <w:position w:val="1"/>
          <w:sz w:val="23"/>
          <w:szCs w:val="23"/>
        </w:rPr>
        <w:t xml:space="preserve"> </w:t>
      </w:r>
      <w:r>
        <w:rPr>
          <w:spacing w:val="-2"/>
          <w:position w:val="1"/>
          <w:sz w:val="23"/>
          <w:szCs w:val="23"/>
        </w:rPr>
        <w:t>i</w:t>
      </w:r>
      <w:r>
        <w:rPr>
          <w:position w:val="1"/>
          <w:sz w:val="23"/>
          <w:szCs w:val="23"/>
        </w:rPr>
        <w:t>n</w:t>
      </w:r>
      <w:r>
        <w:rPr>
          <w:spacing w:val="34"/>
          <w:position w:val="1"/>
          <w:sz w:val="23"/>
          <w:szCs w:val="23"/>
        </w:rPr>
        <w:t xml:space="preserve"> </w:t>
      </w:r>
      <w:proofErr w:type="gramStart"/>
      <w:r>
        <w:rPr>
          <w:position w:val="1"/>
          <w:sz w:val="23"/>
          <w:szCs w:val="23"/>
        </w:rPr>
        <w:t>a</w:t>
      </w:r>
      <w:proofErr w:type="gramEnd"/>
      <w:r>
        <w:rPr>
          <w:spacing w:val="42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R</w:t>
      </w:r>
      <w:r>
        <w:rPr>
          <w:spacing w:val="5"/>
          <w:position w:val="1"/>
          <w:sz w:val="23"/>
          <w:szCs w:val="23"/>
        </w:rPr>
        <w:t>C</w:t>
      </w:r>
      <w:r>
        <w:rPr>
          <w:position w:val="1"/>
          <w:sz w:val="23"/>
          <w:szCs w:val="23"/>
        </w:rPr>
        <w:t>A</w:t>
      </w:r>
      <w:r>
        <w:rPr>
          <w:spacing w:val="40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or</w:t>
      </w:r>
      <w:r>
        <w:rPr>
          <w:spacing w:val="39"/>
          <w:position w:val="1"/>
          <w:sz w:val="23"/>
          <w:szCs w:val="23"/>
        </w:rPr>
        <w:t xml:space="preserve"> </w:t>
      </w:r>
      <w:r>
        <w:rPr>
          <w:spacing w:val="5"/>
          <w:position w:val="1"/>
          <w:sz w:val="23"/>
          <w:szCs w:val="23"/>
        </w:rPr>
        <w:t>C</w:t>
      </w:r>
      <w:r>
        <w:rPr>
          <w:spacing w:val="3"/>
          <w:position w:val="1"/>
          <w:sz w:val="23"/>
          <w:szCs w:val="23"/>
        </w:rPr>
        <w:t>L</w:t>
      </w:r>
      <w:r>
        <w:rPr>
          <w:position w:val="1"/>
          <w:sz w:val="23"/>
          <w:szCs w:val="23"/>
        </w:rPr>
        <w:t>A</w:t>
      </w:r>
      <w:r>
        <w:rPr>
          <w:spacing w:val="36"/>
          <w:position w:val="1"/>
          <w:sz w:val="23"/>
          <w:szCs w:val="23"/>
        </w:rPr>
        <w:t xml:space="preserve"> </w:t>
      </w:r>
      <w:r>
        <w:rPr>
          <w:spacing w:val="3"/>
          <w:position w:val="1"/>
          <w:sz w:val="23"/>
          <w:szCs w:val="23"/>
        </w:rPr>
        <w:t>t</w:t>
      </w:r>
      <w:r>
        <w:rPr>
          <w:position w:val="1"/>
          <w:sz w:val="23"/>
          <w:szCs w:val="23"/>
        </w:rPr>
        <w:t>o</w:t>
      </w:r>
      <w:r>
        <w:rPr>
          <w:spacing w:val="34"/>
          <w:position w:val="1"/>
          <w:sz w:val="23"/>
          <w:szCs w:val="23"/>
        </w:rPr>
        <w:t xml:space="preserve"> </w:t>
      </w:r>
      <w:r>
        <w:rPr>
          <w:spacing w:val="5"/>
          <w:position w:val="1"/>
          <w:sz w:val="23"/>
          <w:szCs w:val="23"/>
        </w:rPr>
        <w:t>p</w:t>
      </w:r>
      <w:r>
        <w:rPr>
          <w:position w:val="1"/>
          <w:sz w:val="23"/>
          <w:szCs w:val="23"/>
        </w:rPr>
        <w:t>ro</w:t>
      </w:r>
      <w:r>
        <w:rPr>
          <w:spacing w:val="5"/>
          <w:position w:val="1"/>
          <w:sz w:val="23"/>
          <w:szCs w:val="23"/>
        </w:rPr>
        <w:t>d</w:t>
      </w:r>
      <w:r>
        <w:rPr>
          <w:position w:val="1"/>
          <w:sz w:val="23"/>
          <w:szCs w:val="23"/>
        </w:rPr>
        <w:t>u</w:t>
      </w:r>
      <w:r>
        <w:rPr>
          <w:spacing w:val="3"/>
          <w:position w:val="1"/>
          <w:sz w:val="23"/>
          <w:szCs w:val="23"/>
        </w:rPr>
        <w:t>c</w:t>
      </w:r>
      <w:r>
        <w:rPr>
          <w:position w:val="1"/>
          <w:sz w:val="23"/>
          <w:szCs w:val="23"/>
        </w:rPr>
        <w:t>e</w:t>
      </w:r>
      <w:r>
        <w:rPr>
          <w:spacing w:val="37"/>
          <w:position w:val="1"/>
          <w:sz w:val="23"/>
          <w:szCs w:val="23"/>
        </w:rPr>
        <w:t xml:space="preserve"> </w:t>
      </w:r>
      <w:r>
        <w:rPr>
          <w:spacing w:val="3"/>
          <w:position w:val="1"/>
          <w:sz w:val="23"/>
          <w:szCs w:val="23"/>
        </w:rPr>
        <w:t>t</w:t>
      </w:r>
      <w:r>
        <w:rPr>
          <w:position w:val="1"/>
          <w:sz w:val="23"/>
          <w:szCs w:val="23"/>
        </w:rPr>
        <w:t>he</w:t>
      </w:r>
      <w:r>
        <w:rPr>
          <w:spacing w:val="38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d</w:t>
      </w:r>
      <w:r>
        <w:rPr>
          <w:spacing w:val="3"/>
          <w:position w:val="1"/>
          <w:sz w:val="23"/>
          <w:szCs w:val="23"/>
        </w:rPr>
        <w:t>e</w:t>
      </w:r>
      <w:r>
        <w:rPr>
          <w:spacing w:val="6"/>
          <w:position w:val="1"/>
          <w:sz w:val="23"/>
          <w:szCs w:val="23"/>
        </w:rPr>
        <w:t>s</w:t>
      </w:r>
      <w:r>
        <w:rPr>
          <w:spacing w:val="-6"/>
          <w:position w:val="1"/>
          <w:sz w:val="23"/>
          <w:szCs w:val="23"/>
        </w:rPr>
        <w:t>i</w:t>
      </w:r>
      <w:r>
        <w:rPr>
          <w:spacing w:val="5"/>
          <w:position w:val="1"/>
          <w:sz w:val="23"/>
          <w:szCs w:val="23"/>
        </w:rPr>
        <w:t>r</w:t>
      </w:r>
      <w:r>
        <w:rPr>
          <w:spacing w:val="3"/>
          <w:position w:val="1"/>
          <w:sz w:val="23"/>
          <w:szCs w:val="23"/>
        </w:rPr>
        <w:t>e</w:t>
      </w:r>
      <w:r>
        <w:rPr>
          <w:position w:val="1"/>
          <w:sz w:val="23"/>
          <w:szCs w:val="23"/>
        </w:rPr>
        <w:t>d</w:t>
      </w:r>
      <w:r>
        <w:rPr>
          <w:spacing w:val="39"/>
          <w:position w:val="1"/>
          <w:sz w:val="23"/>
          <w:szCs w:val="23"/>
        </w:rPr>
        <w:t xml:space="preserve"> </w:t>
      </w:r>
      <w:r>
        <w:rPr>
          <w:spacing w:val="5"/>
          <w:position w:val="1"/>
          <w:sz w:val="23"/>
          <w:szCs w:val="23"/>
        </w:rPr>
        <w:t>p</w:t>
      </w:r>
      <w:r>
        <w:rPr>
          <w:position w:val="1"/>
          <w:sz w:val="23"/>
          <w:szCs w:val="23"/>
        </w:rPr>
        <w:t>ro</w:t>
      </w:r>
      <w:r>
        <w:rPr>
          <w:spacing w:val="5"/>
          <w:position w:val="1"/>
          <w:sz w:val="23"/>
          <w:szCs w:val="23"/>
        </w:rPr>
        <w:t>d</w:t>
      </w:r>
      <w:r>
        <w:rPr>
          <w:position w:val="1"/>
          <w:sz w:val="23"/>
          <w:szCs w:val="23"/>
        </w:rPr>
        <w:t>u</w:t>
      </w:r>
      <w:r>
        <w:rPr>
          <w:spacing w:val="3"/>
          <w:position w:val="1"/>
          <w:sz w:val="23"/>
          <w:szCs w:val="23"/>
        </w:rPr>
        <w:t>c</w:t>
      </w:r>
      <w:r>
        <w:rPr>
          <w:position w:val="1"/>
          <w:sz w:val="23"/>
          <w:szCs w:val="23"/>
        </w:rPr>
        <w:t>t</w:t>
      </w:r>
    </w:p>
    <w:p w14:paraId="0C62F525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4B6336DA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383C1BB1" w14:textId="77777777" w:rsidR="00E611EE" w:rsidRDefault="002D1374">
      <w:pPr>
        <w:spacing w:before="32"/>
        <w:ind w:left="655"/>
        <w:sectPr w:rsidR="00E611EE">
          <w:headerReference w:type="default" r:id="rId299"/>
          <w:pgSz w:w="12240" w:h="15840"/>
          <w:pgMar w:top="1900" w:right="1600" w:bottom="280" w:left="1620" w:header="1733" w:footer="0" w:gutter="0"/>
          <w:cols w:space="720"/>
        </w:sectPr>
      </w:pPr>
      <w:r>
        <w:pict w14:anchorId="3E32C17C">
          <v:shape id="_x0000_i1058" type="#_x0000_t75" style="width:384.6pt;height:156.6pt">
            <v:imagedata r:id="rId300" o:title=""/>
          </v:shape>
        </w:pict>
      </w:r>
    </w:p>
    <w:p w14:paraId="74FF2E9D" w14:textId="77777777" w:rsidR="00E611EE" w:rsidRDefault="00000000">
      <w:pPr>
        <w:spacing w:line="200" w:lineRule="exact"/>
        <w:sectPr w:rsidR="00E611EE">
          <w:pgSz w:w="12240" w:h="15840"/>
          <w:pgMar w:top="1920" w:right="1560" w:bottom="280" w:left="1700" w:header="1733" w:footer="0" w:gutter="0"/>
          <w:cols w:space="720"/>
        </w:sectPr>
      </w:pPr>
      <w:r>
        <w:lastRenderedPageBreak/>
        <w:pict w14:anchorId="3C3591CE">
          <v:group id="_x0000_s2140" style="position:absolute;margin-left:86.4pt;margin-top:108.2pt;width:443.05pt;height:564.75pt;z-index:-5494;mso-position-horizontal-relative:page;mso-position-vertical-relative:page" coordorigin="1728,2164" coordsize="8861,11295">
            <v:group id="_x0000_s2141" style="position:absolute;left:1742;top:2174;width:8770;height:0" coordorigin="1742,2174" coordsize="8770,0">
              <v:shape id="_x0000_s2143" style="position:absolute;left:1742;top:2174;width:8770;height:0" coordorigin="1742,2174" coordsize="8770,0" path="m1742,2174r8770,e" filled="f" strokeweight="1.06pt">
                <v:path arrowok="t"/>
              </v:shape>
              <v:shape id="_x0000_s2142" type="#_x0000_t75" style="position:absolute;left:1728;top:2242;width:8861;height:11218">
                <v:imagedata r:id="rId301" o:title=""/>
              </v:shape>
            </v:group>
            <w10:wrap anchorx="page" anchory="page"/>
          </v:group>
        </w:pict>
      </w:r>
    </w:p>
    <w:p w14:paraId="7CAC2AA7" w14:textId="77777777" w:rsidR="00E611EE" w:rsidRDefault="00E611EE">
      <w:pPr>
        <w:spacing w:before="1" w:line="160" w:lineRule="exact"/>
        <w:rPr>
          <w:sz w:val="17"/>
          <w:szCs w:val="17"/>
        </w:rPr>
      </w:pPr>
    </w:p>
    <w:p w14:paraId="73ED3EFA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1"/>
          <w:sz w:val="23"/>
          <w:szCs w:val="23"/>
        </w:rPr>
        <w:t>h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mat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c</w:t>
      </w:r>
      <w:r>
        <w:rPr>
          <w:b/>
          <w:spacing w:val="42"/>
          <w:sz w:val="23"/>
          <w:szCs w:val="23"/>
        </w:rPr>
        <w:t xml:space="preserve"> 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2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f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2"/>
          <w:sz w:val="23"/>
          <w:szCs w:val="23"/>
        </w:rPr>
        <w:t>h</w:t>
      </w:r>
      <w:r>
        <w:rPr>
          <w:b/>
          <w:sz w:val="23"/>
          <w:szCs w:val="23"/>
        </w:rPr>
        <w:t>e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rr</w:t>
      </w:r>
      <w:r>
        <w:rPr>
          <w:b/>
          <w:sz w:val="23"/>
          <w:szCs w:val="23"/>
        </w:rPr>
        <w:t>y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6"/>
          <w:sz w:val="23"/>
          <w:szCs w:val="23"/>
        </w:rPr>
        <w:t>s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v</w:t>
      </w:r>
      <w:r>
        <w:rPr>
          <w:b/>
          <w:sz w:val="23"/>
          <w:szCs w:val="23"/>
        </w:rPr>
        <w:t>e</w:t>
      </w:r>
      <w:r>
        <w:rPr>
          <w:b/>
          <w:spacing w:val="42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er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s</w:t>
      </w:r>
    </w:p>
    <w:p w14:paraId="6F95F5D4" w14:textId="77777777" w:rsidR="00E611EE" w:rsidRDefault="00E611EE">
      <w:pPr>
        <w:spacing w:before="10" w:line="180" w:lineRule="exact"/>
        <w:rPr>
          <w:sz w:val="19"/>
          <w:szCs w:val="19"/>
        </w:rPr>
      </w:pPr>
    </w:p>
    <w:p w14:paraId="6704AD57" w14:textId="77777777" w:rsidR="00E611EE" w:rsidRDefault="002D1374">
      <w:pPr>
        <w:ind w:left="2599"/>
      </w:pPr>
      <w:r>
        <w:pict w14:anchorId="6E276AEB">
          <v:shape id="_x0000_i1059" type="#_x0000_t75" style="width:190.2pt;height:163.2pt">
            <v:imagedata r:id="rId302" o:title=""/>
          </v:shape>
        </w:pict>
      </w:r>
    </w:p>
    <w:p w14:paraId="397ACF07" w14:textId="77777777" w:rsidR="00E611EE" w:rsidRDefault="00000000">
      <w:pPr>
        <w:spacing w:before="28" w:line="251" w:lineRule="auto"/>
        <w:ind w:left="1188" w:right="63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ma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or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z w:val="23"/>
          <w:szCs w:val="23"/>
        </w:rPr>
        <w:t>y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 xml:space="preserve">h </w:t>
      </w:r>
      <w:r>
        <w:rPr>
          <w:spacing w:val="5"/>
          <w:sz w:val="23"/>
          <w:szCs w:val="23"/>
        </w:rPr>
        <w:t>gr</w:t>
      </w:r>
      <w:r>
        <w:rPr>
          <w:spacing w:val="3"/>
          <w:sz w:val="23"/>
          <w:szCs w:val="23"/>
        </w:rPr>
        <w:t>eate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37651304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3B974144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ss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</w:p>
    <w:p w14:paraId="34AFAC1D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526AA947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41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gn-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te</w:t>
      </w:r>
      <w:r>
        <w:rPr>
          <w:spacing w:val="5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60ECF357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7D4035AE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4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ta</w:t>
      </w:r>
      <w:r>
        <w:rPr>
          <w:spacing w:val="-2"/>
          <w:sz w:val="23"/>
          <w:szCs w:val="23"/>
        </w:rPr>
        <w:t>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5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1"/>
          <w:sz w:val="23"/>
          <w:szCs w:val="23"/>
        </w:rPr>
        <w:t>L</w:t>
      </w:r>
      <w:r>
        <w:rPr>
          <w:spacing w:val="2"/>
          <w:sz w:val="23"/>
          <w:szCs w:val="23"/>
        </w:rPr>
        <w:t>A</w:t>
      </w:r>
      <w:r>
        <w:rPr>
          <w:spacing w:val="3"/>
          <w:sz w:val="23"/>
          <w:szCs w:val="23"/>
        </w:rPr>
        <w:t>/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C</w:t>
      </w:r>
      <w:r>
        <w:rPr>
          <w:sz w:val="23"/>
          <w:szCs w:val="23"/>
        </w:rPr>
        <w:t>A</w:t>
      </w:r>
    </w:p>
    <w:p w14:paraId="235855B0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0EDC15FC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4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it</w:t>
      </w:r>
      <w:r>
        <w:rPr>
          <w:spacing w:val="5"/>
          <w:sz w:val="23"/>
          <w:szCs w:val="23"/>
        </w:rPr>
        <w:t>-</w:t>
      </w:r>
      <w:proofErr w:type="gramStart"/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r</w:t>
      </w:r>
      <w:r>
        <w:rPr>
          <w:spacing w:val="3"/>
          <w:sz w:val="23"/>
          <w:szCs w:val="23"/>
        </w:rPr>
        <w:t>ec</w:t>
      </w:r>
      <w:r>
        <w:rPr>
          <w:sz w:val="23"/>
          <w:szCs w:val="23"/>
        </w:rPr>
        <w:t>od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ng</w:t>
      </w:r>
      <w:proofErr w:type="gramEnd"/>
    </w:p>
    <w:p w14:paraId="2C441E3E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4C49051E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.4</w:t>
      </w:r>
      <w:r>
        <w:rPr>
          <w:b/>
          <w:spacing w:val="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VIS</w:t>
      </w:r>
      <w:r>
        <w:rPr>
          <w:b/>
          <w:spacing w:val="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28562C83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0CF6648D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4.</w:t>
      </w:r>
      <w:r>
        <w:rPr>
          <w:b/>
          <w:sz w:val="23"/>
          <w:szCs w:val="23"/>
        </w:rPr>
        <w:t>1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2"/>
          <w:sz w:val="23"/>
          <w:szCs w:val="23"/>
        </w:rPr>
        <w:t>h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50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v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637C2939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2D464BCC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rPr>
          <w:b/>
          <w:spacing w:val="-8"/>
          <w:position w:val="-1"/>
          <w:sz w:val="23"/>
          <w:szCs w:val="23"/>
        </w:rPr>
        <w:t>S</w:t>
      </w:r>
      <w:r>
        <w:rPr>
          <w:b/>
          <w:position w:val="-1"/>
          <w:sz w:val="23"/>
          <w:szCs w:val="23"/>
        </w:rPr>
        <w:t>t</w:t>
      </w:r>
      <w:r>
        <w:rPr>
          <w:b/>
          <w:spacing w:val="3"/>
          <w:position w:val="-1"/>
          <w:sz w:val="23"/>
          <w:szCs w:val="23"/>
        </w:rPr>
        <w:t>e</w:t>
      </w:r>
      <w:r>
        <w:rPr>
          <w:b/>
          <w:spacing w:val="1"/>
          <w:position w:val="-1"/>
          <w:sz w:val="23"/>
          <w:szCs w:val="23"/>
        </w:rPr>
        <w:t>p</w:t>
      </w:r>
      <w:r>
        <w:rPr>
          <w:b/>
          <w:position w:val="-1"/>
          <w:sz w:val="23"/>
          <w:szCs w:val="23"/>
        </w:rPr>
        <w:t>s</w:t>
      </w:r>
    </w:p>
    <w:p w14:paraId="7CD68DA6" w14:textId="77777777" w:rsidR="00E611EE" w:rsidRDefault="00E611EE">
      <w:pPr>
        <w:spacing w:before="3" w:line="100" w:lineRule="exact"/>
        <w:rPr>
          <w:sz w:val="11"/>
          <w:szCs w:val="11"/>
        </w:rPr>
      </w:pPr>
    </w:p>
    <w:p w14:paraId="4E051084" w14:textId="77777777" w:rsidR="00E611EE" w:rsidRDefault="00000000">
      <w:pPr>
        <w:tabs>
          <w:tab w:val="left" w:pos="1180"/>
        </w:tabs>
        <w:spacing w:line="251" w:lineRule="auto"/>
        <w:ind w:left="1188" w:right="66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5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pp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ia</w:t>
      </w:r>
      <w:r>
        <w:rPr>
          <w:spacing w:val="3"/>
          <w:sz w:val="23"/>
          <w:szCs w:val="23"/>
        </w:rPr>
        <w:t>te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 xml:space="preserve">a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8"/>
          <w:sz w:val="23"/>
          <w:szCs w:val="23"/>
        </w:rPr>
        <w:t>a</w:t>
      </w:r>
      <w:r>
        <w:rPr>
          <w:spacing w:val="3"/>
          <w:sz w:val="23"/>
          <w:szCs w:val="23"/>
        </w:rPr>
        <w:t>ct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3357717E" w14:textId="77777777" w:rsidR="00E611EE" w:rsidRDefault="00000000">
      <w:pPr>
        <w:spacing w:before="96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If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>z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ro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</w:p>
    <w:p w14:paraId="3CA9CAF0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58DB1CB2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qu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</w:p>
    <w:p w14:paraId="68E8CBC0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45DD84F4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3"/>
          <w:sz w:val="23"/>
          <w:szCs w:val="23"/>
        </w:rPr>
        <w:t>te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nd</w:t>
      </w:r>
    </w:p>
    <w:p w14:paraId="5E425650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31F61474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r 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proofErr w:type="gramEnd"/>
      <w:r>
        <w:rPr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d, 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</w:p>
    <w:p w14:paraId="487B745E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432C05E7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 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ac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proofErr w:type="gramEnd"/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</w:p>
    <w:p w14:paraId="0AEB3AE6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7D3F4412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If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3"/>
          <w:sz w:val="23"/>
          <w:szCs w:val="23"/>
        </w:rPr>
        <w:t xml:space="preserve"> </w:t>
      </w:r>
      <w:proofErr w:type="gramStart"/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proofErr w:type="gramEnd"/>
    </w:p>
    <w:p w14:paraId="7F23616B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0B5D41E2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qu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</w:p>
    <w:p w14:paraId="13B51FE5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26954ECA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k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-9"/>
          <w:sz w:val="23"/>
          <w:szCs w:val="23"/>
        </w:rPr>
        <w:t>r</w:t>
      </w:r>
      <w:r>
        <w:rPr>
          <w:sz w:val="23"/>
          <w:szCs w:val="23"/>
        </w:rPr>
        <w:t>,</w:t>
      </w:r>
      <w:r>
        <w:rPr>
          <w:spacing w:val="5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</w:p>
    <w:p w14:paraId="48FC5082" w14:textId="77777777" w:rsidR="00E611EE" w:rsidRDefault="00E611EE">
      <w:pPr>
        <w:spacing w:before="7" w:line="100" w:lineRule="exact"/>
        <w:rPr>
          <w:sz w:val="10"/>
          <w:szCs w:val="10"/>
        </w:rPr>
      </w:pPr>
    </w:p>
    <w:p w14:paraId="12A95CC0" w14:textId="77777777" w:rsidR="00E611EE" w:rsidRDefault="00000000">
      <w:pPr>
        <w:ind w:left="1548"/>
        <w:rPr>
          <w:sz w:val="23"/>
          <w:szCs w:val="23"/>
        </w:rPr>
        <w:sectPr w:rsidR="00E611EE">
          <w:headerReference w:type="default" r:id="rId303"/>
          <w:pgSz w:w="12240" w:h="15840"/>
          <w:pgMar w:top="2120" w:right="1620" w:bottom="280" w:left="1620" w:header="1733" w:footer="0" w:gutter="0"/>
          <w:pgNumType w:start="45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proofErr w:type="gramEnd"/>
      <w:r>
        <w:rPr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no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</w:p>
    <w:p w14:paraId="0657FD35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78998A5B" w14:textId="77777777" w:rsidR="00E611EE" w:rsidRDefault="00E611EE">
      <w:pPr>
        <w:spacing w:line="200" w:lineRule="exact"/>
      </w:pPr>
    </w:p>
    <w:p w14:paraId="355DB66D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pict w14:anchorId="793DA677">
          <v:group id="_x0000_s2137" style="position:absolute;left:0;text-align:left;margin-left:87.1pt;margin-top:-4.8pt;width:438.5pt;height:0;z-index:-5493;mso-position-horizontal-relative:page" coordorigin="1742,-96" coordsize="8770,0">
            <v:shape id="_x0000_s2138" style="position:absolute;left:1742;top:-96;width:8770;height:0" coordorigin="1742,-96" coordsize="8770,0" path="m1742,-96r8770,e" filled="f" strokeweight="1.06pt">
              <v:path arrowok="t"/>
            </v:shape>
            <w10:wrap anchorx="page"/>
          </v:group>
        </w:pic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672C46B1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28A0DF00" w14:textId="77777777" w:rsidR="00E611EE" w:rsidRDefault="00000000">
      <w:pPr>
        <w:ind w:left="1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ci</w:t>
      </w:r>
      <w:r>
        <w:rPr>
          <w:b/>
          <w:spacing w:val="5"/>
          <w:sz w:val="23"/>
          <w:szCs w:val="23"/>
        </w:rPr>
        <w:t>ma</w:t>
      </w:r>
      <w:r>
        <w:rPr>
          <w:b/>
          <w:sz w:val="23"/>
          <w:szCs w:val="23"/>
        </w:rPr>
        <w:t>l</w:t>
      </w:r>
    </w:p>
    <w:p w14:paraId="3E97CFA7" w14:textId="77777777" w:rsidR="00E611EE" w:rsidRDefault="00E611EE">
      <w:pPr>
        <w:spacing w:before="16" w:line="260" w:lineRule="exact"/>
        <w:rPr>
          <w:sz w:val="26"/>
          <w:szCs w:val="26"/>
        </w:rPr>
      </w:pPr>
    </w:p>
    <w:p w14:paraId="61060C89" w14:textId="77777777" w:rsidR="00E611EE" w:rsidRDefault="002D1374">
      <w:pPr>
        <w:ind w:left="828"/>
      </w:pPr>
      <w:r>
        <w:pict w14:anchorId="4D280F0D">
          <v:shape id="_x0000_i1060" type="#_x0000_t75" style="width:187.2pt;height:118.8pt">
            <v:imagedata r:id="rId304" o:title=""/>
          </v:shape>
        </w:pict>
      </w:r>
    </w:p>
    <w:p w14:paraId="401BDFED" w14:textId="77777777" w:rsidR="00E611EE" w:rsidRDefault="00E611EE">
      <w:pPr>
        <w:spacing w:before="6" w:line="180" w:lineRule="exact"/>
        <w:rPr>
          <w:sz w:val="18"/>
          <w:szCs w:val="18"/>
        </w:rPr>
      </w:pPr>
    </w:p>
    <w:p w14:paraId="086A601E" w14:textId="77777777" w:rsidR="00E611EE" w:rsidRDefault="00000000">
      <w:pPr>
        <w:ind w:left="1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19"/>
          <w:sz w:val="23"/>
          <w:szCs w:val="23"/>
        </w:rPr>
        <w:t xml:space="preserve"> </w:t>
      </w:r>
      <w:r>
        <w:rPr>
          <w:b/>
          <w:spacing w:val="9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y</w:t>
      </w:r>
    </w:p>
    <w:p w14:paraId="73F60A47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40F54C84" w14:textId="77777777" w:rsidR="00E611EE" w:rsidRDefault="00E611EE">
      <w:pPr>
        <w:spacing w:line="200" w:lineRule="exact"/>
      </w:pPr>
    </w:p>
    <w:p w14:paraId="1D852E36" w14:textId="77777777" w:rsidR="00E611EE" w:rsidRDefault="002D1374">
      <w:pPr>
        <w:ind w:left="828"/>
      </w:pPr>
      <w:r>
        <w:pict w14:anchorId="14D64E40">
          <v:shape id="_x0000_i1061" type="#_x0000_t75" style="width:229.2pt;height:141.6pt">
            <v:imagedata r:id="rId305" o:title=""/>
          </v:shape>
        </w:pict>
      </w:r>
    </w:p>
    <w:p w14:paraId="194A8152" w14:textId="77777777" w:rsidR="00E611EE" w:rsidRDefault="00E611EE">
      <w:pPr>
        <w:spacing w:before="11" w:line="240" w:lineRule="exact"/>
        <w:rPr>
          <w:sz w:val="24"/>
          <w:szCs w:val="24"/>
        </w:rPr>
      </w:pPr>
    </w:p>
    <w:p w14:paraId="5A4FE700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4.</w:t>
      </w:r>
      <w:r>
        <w:rPr>
          <w:b/>
          <w:sz w:val="23"/>
          <w:szCs w:val="23"/>
        </w:rPr>
        <w:t>2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v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465DDE64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1A2971AE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10"/>
          <w:sz w:val="23"/>
          <w:szCs w:val="23"/>
        </w:rPr>
        <w:t>B</w:t>
      </w:r>
      <w:r>
        <w:rPr>
          <w:b/>
          <w:sz w:val="23"/>
          <w:szCs w:val="23"/>
        </w:rPr>
        <w:t>a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c</w:t>
      </w:r>
      <w:r>
        <w:rPr>
          <w:b/>
          <w:spacing w:val="42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O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42FAE166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2DA5E0F2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In</w:t>
      </w:r>
      <w:r>
        <w:rPr>
          <w:spacing w:val="3"/>
          <w:sz w:val="23"/>
          <w:szCs w:val="23"/>
        </w:rPr>
        <w:t>iti</w:t>
      </w:r>
      <w:r>
        <w:rPr>
          <w:spacing w:val="8"/>
          <w:sz w:val="23"/>
          <w:szCs w:val="23"/>
        </w:rPr>
        <w:t>a</w:t>
      </w:r>
      <w:r>
        <w:rPr>
          <w:spacing w:val="3"/>
          <w:sz w:val="23"/>
          <w:szCs w:val="23"/>
        </w:rPr>
        <w:t>ll</w:t>
      </w:r>
      <w:r>
        <w:rPr>
          <w:sz w:val="23"/>
          <w:szCs w:val="23"/>
        </w:rPr>
        <w:t>y</w:t>
      </w:r>
    </w:p>
    <w:p w14:paraId="4FB3640D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30123325" w14:textId="77777777" w:rsidR="00E611EE" w:rsidRDefault="00000000">
      <w:pPr>
        <w:ind w:left="11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6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n-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-</w:t>
      </w:r>
      <w:proofErr w:type="gramStart"/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r 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proofErr w:type="gramEnd"/>
      <w:r>
        <w:rPr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M</w:t>
      </w:r>
    </w:p>
    <w:p w14:paraId="4540E5E9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65C102D2" w14:textId="77777777" w:rsidR="00E611EE" w:rsidRDefault="00000000">
      <w:pPr>
        <w:ind w:left="11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65"/>
          <w:sz w:val="23"/>
          <w:szCs w:val="23"/>
        </w:rPr>
        <w:t xml:space="preserve"> </w:t>
      </w:r>
      <w:proofErr w:type="gramStart"/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n</w:t>
      </w:r>
      <w:proofErr w:type="gramEnd"/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n-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16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 xml:space="preserve">of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389610B3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700B77C5" w14:textId="77777777" w:rsidR="00E611EE" w:rsidRDefault="00000000">
      <w:pPr>
        <w:ind w:left="11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6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02FEAB1E" w14:textId="77777777" w:rsidR="00E611EE" w:rsidRDefault="00E611EE">
      <w:pPr>
        <w:spacing w:before="7" w:line="100" w:lineRule="exact"/>
        <w:rPr>
          <w:sz w:val="11"/>
          <w:szCs w:val="11"/>
        </w:rPr>
      </w:pPr>
    </w:p>
    <w:p w14:paraId="7EF75CC2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proofErr w:type="gramStart"/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proofErr w:type="gramEnd"/>
      <w:r>
        <w:rPr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</w:p>
    <w:p w14:paraId="72AE8DE4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2D8647B6" w14:textId="77777777" w:rsidR="00E611EE" w:rsidRDefault="00000000">
      <w:pPr>
        <w:ind w:left="1183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65"/>
          <w:sz w:val="23"/>
          <w:szCs w:val="23"/>
        </w:rPr>
        <w:t xml:space="preserve"> </w:t>
      </w:r>
      <w:proofErr w:type="gramStart"/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n</w:t>
      </w:r>
      <w:proofErr w:type="gramEnd"/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n-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q</w:t>
      </w:r>
      <w:r>
        <w:rPr>
          <w:sz w:val="23"/>
          <w:szCs w:val="23"/>
        </w:rPr>
        <w:t>uo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1379C98B" w14:textId="77777777" w:rsidR="00E611EE" w:rsidRDefault="00E611EE">
      <w:pPr>
        <w:spacing w:before="9" w:line="120" w:lineRule="exact"/>
        <w:rPr>
          <w:sz w:val="13"/>
          <w:szCs w:val="13"/>
        </w:rPr>
      </w:pPr>
    </w:p>
    <w:p w14:paraId="4235845B" w14:textId="77777777" w:rsidR="00E611EE" w:rsidRDefault="00000000">
      <w:pPr>
        <w:ind w:left="1183"/>
        <w:rPr>
          <w:sz w:val="23"/>
          <w:szCs w:val="23"/>
        </w:rPr>
        <w:sectPr w:rsidR="00E611EE">
          <w:pgSz w:w="12240" w:h="15840"/>
          <w:pgMar w:top="1920" w:right="1560" w:bottom="280" w:left="1620" w:header="1733" w:footer="0" w:gutter="0"/>
          <w:cols w:space="720"/>
        </w:sect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6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ma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</w:p>
    <w:p w14:paraId="1A236D01" w14:textId="77777777" w:rsidR="00E611EE" w:rsidRDefault="00E611EE">
      <w:pPr>
        <w:spacing w:before="15" w:line="240" w:lineRule="exact"/>
        <w:rPr>
          <w:sz w:val="24"/>
          <w:szCs w:val="24"/>
        </w:rPr>
      </w:pPr>
    </w:p>
    <w:p w14:paraId="5C197FF3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-3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z w:val="23"/>
          <w:szCs w:val="23"/>
        </w:rPr>
        <w:t>s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n</w:t>
      </w:r>
      <w:r>
        <w:rPr>
          <w:b/>
          <w:spacing w:val="31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v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on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z w:val="23"/>
          <w:szCs w:val="23"/>
        </w:rPr>
        <w:t>o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594E7D25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3323D58D" w14:textId="77777777" w:rsidR="00E611EE" w:rsidRDefault="00000000">
      <w:pPr>
        <w:ind w:left="468"/>
        <w:rPr>
          <w:sz w:val="23"/>
          <w:szCs w:val="23"/>
        </w:rPr>
      </w:pP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 xml:space="preserve">.  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ft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3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ft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one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00C4454A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04A2CACE" w14:textId="77777777" w:rsidR="00E611EE" w:rsidRDefault="00000000">
      <w:pPr>
        <w:ind w:left="468"/>
        <w:rPr>
          <w:sz w:val="23"/>
          <w:szCs w:val="23"/>
        </w:rPr>
      </w:pP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 xml:space="preserve">.  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ac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M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from</w:t>
      </w:r>
      <w:r>
        <w:rPr>
          <w:spacing w:val="23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>s</w:t>
      </w:r>
      <w:r>
        <w:rPr>
          <w:spacing w:val="6"/>
          <w:sz w:val="23"/>
          <w:szCs w:val="23"/>
        </w:rPr>
        <w:t>w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ac</w:t>
      </w:r>
      <w:r>
        <w:rPr>
          <w:sz w:val="23"/>
          <w:szCs w:val="23"/>
        </w:rPr>
        <w:t>k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</w:p>
    <w:p w14:paraId="744AE6AC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788055C4" w14:textId="77777777" w:rsidR="00E611EE" w:rsidRDefault="00000000">
      <w:pPr>
        <w:ind w:left="1006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F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n,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M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</w:p>
    <w:p w14:paraId="6E6735C3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088679E5" w14:textId="77777777" w:rsidR="00E611EE" w:rsidRDefault="00000000">
      <w:pPr>
        <w:ind w:left="1351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6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-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=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31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pacing w:val="-14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)</w:t>
      </w:r>
    </w:p>
    <w:p w14:paraId="29FF0A01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382F8A9A" w14:textId="77777777" w:rsidR="00E611EE" w:rsidRDefault="00000000">
      <w:pPr>
        <w:spacing w:line="260" w:lineRule="exact"/>
        <w:ind w:left="468"/>
        <w:rPr>
          <w:sz w:val="23"/>
          <w:szCs w:val="23"/>
        </w:rPr>
        <w:sectPr w:rsidR="00E611EE">
          <w:headerReference w:type="default" r:id="rId306"/>
          <w:pgSz w:w="12240" w:h="15840"/>
          <w:pgMar w:top="2000" w:right="1620" w:bottom="280" w:left="1620" w:header="1764" w:footer="0" w:gutter="0"/>
          <w:pgNumType w:start="47"/>
          <w:cols w:space="720"/>
        </w:sectPr>
      </w:pPr>
      <w:r>
        <w:rPr>
          <w:spacing w:val="5"/>
          <w:position w:val="-1"/>
          <w:sz w:val="23"/>
          <w:szCs w:val="23"/>
        </w:rPr>
        <w:t>3</w:t>
      </w:r>
      <w:r>
        <w:rPr>
          <w:position w:val="-1"/>
          <w:sz w:val="23"/>
          <w:szCs w:val="23"/>
        </w:rPr>
        <w:t xml:space="preserve">.  </w:t>
      </w:r>
      <w:r>
        <w:rPr>
          <w:spacing w:val="10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If</w:t>
      </w:r>
      <w:r>
        <w:rPr>
          <w:spacing w:val="34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h</w:t>
      </w:r>
      <w:r>
        <w:rPr>
          <w:position w:val="-1"/>
          <w:sz w:val="23"/>
          <w:szCs w:val="23"/>
        </w:rPr>
        <w:t>e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spacing w:val="1"/>
          <w:position w:val="-1"/>
          <w:sz w:val="23"/>
          <w:szCs w:val="23"/>
        </w:rPr>
        <w:t>s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5"/>
          <w:position w:val="-1"/>
          <w:sz w:val="23"/>
          <w:szCs w:val="23"/>
        </w:rPr>
        <w:t>g</w:t>
      </w:r>
      <w:r>
        <w:rPr>
          <w:position w:val="-1"/>
          <w:sz w:val="23"/>
          <w:szCs w:val="23"/>
        </w:rPr>
        <w:t>n</w:t>
      </w:r>
      <w:r>
        <w:rPr>
          <w:spacing w:val="34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of</w:t>
      </w:r>
      <w:r>
        <w:rPr>
          <w:spacing w:val="25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A</w:t>
      </w:r>
      <w:r>
        <w:rPr>
          <w:spacing w:val="21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s</w:t>
      </w:r>
      <w:r>
        <w:rPr>
          <w:spacing w:val="45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1</w:t>
      </w:r>
      <w:r>
        <w:rPr>
          <w:position w:val="-1"/>
          <w:sz w:val="23"/>
          <w:szCs w:val="23"/>
        </w:rPr>
        <w:t>,</w:t>
      </w:r>
    </w:p>
    <w:p w14:paraId="12E4FF4E" w14:textId="77777777" w:rsidR="00E611EE" w:rsidRDefault="00E611EE">
      <w:pPr>
        <w:spacing w:before="1" w:line="140" w:lineRule="exact"/>
        <w:rPr>
          <w:sz w:val="14"/>
          <w:szCs w:val="14"/>
        </w:rPr>
      </w:pPr>
    </w:p>
    <w:p w14:paraId="76230024" w14:textId="77777777" w:rsidR="00E611EE" w:rsidRDefault="00000000">
      <w:pPr>
        <w:ind w:left="1006"/>
        <w:rPr>
          <w:sz w:val="23"/>
          <w:szCs w:val="23"/>
        </w:rPr>
      </w:pPr>
      <w:r>
        <w:pict w14:anchorId="7C84AFA2">
          <v:shape id="_x0000_s2134" type="#_x0000_t202" style="position:absolute;left:0;text-align:left;margin-left:171.35pt;margin-top:10pt;width:3.35pt;height:6.7pt;z-index:-5491;mso-position-horizontal-relative:page" filled="f" stroked="f">
            <v:textbox inset="0,0,0,0">
              <w:txbxContent>
                <w:p w14:paraId="7F74D79E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24"/>
          <w:sz w:val="23"/>
          <w:szCs w:val="23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37C956BF" w14:textId="77777777" w:rsidR="00E611EE" w:rsidRDefault="00000000">
      <w:pPr>
        <w:spacing w:before="8" w:line="140" w:lineRule="exact"/>
        <w:rPr>
          <w:sz w:val="15"/>
          <w:szCs w:val="15"/>
        </w:rPr>
      </w:pPr>
      <w:r>
        <w:br w:type="column"/>
      </w:r>
    </w:p>
    <w:p w14:paraId="4211A5FE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1875" w:space="100"/>
            <w:col w:w="7025"/>
          </w:cols>
        </w:sectPr>
      </w:pP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M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ac</w:t>
      </w:r>
      <w:r>
        <w:rPr>
          <w:sz w:val="23"/>
          <w:szCs w:val="23"/>
        </w:rPr>
        <w:t>k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2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)</w:t>
      </w:r>
    </w:p>
    <w:p w14:paraId="3A19DB7D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0D061890" w14:textId="77777777" w:rsidR="00E611EE" w:rsidRDefault="00000000">
      <w:pPr>
        <w:ind w:left="791" w:right="-32"/>
        <w:jc w:val="center"/>
        <w:rPr>
          <w:sz w:val="23"/>
          <w:szCs w:val="23"/>
        </w:rPr>
      </w:pPr>
      <w:r>
        <w:rPr>
          <w:spacing w:val="6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</w:p>
    <w:p w14:paraId="3DE91119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3141BC2E" w14:textId="77777777" w:rsidR="00E611EE" w:rsidRDefault="00000000">
      <w:pPr>
        <w:ind w:left="968" w:right="35"/>
        <w:jc w:val="center"/>
        <w:rPr>
          <w:sz w:val="23"/>
          <w:szCs w:val="23"/>
        </w:rPr>
      </w:pPr>
      <w:r>
        <w:pict w14:anchorId="0952D783">
          <v:shape id="_x0000_s2133" type="#_x0000_t202" style="position:absolute;left:0;text-align:left;margin-left:171.1pt;margin-top:10pt;width:3.35pt;height:6.7pt;z-index:-5492;mso-position-horizontal-relative:page" filled="f" stroked="f">
            <v:textbox inset="0,0,0,0">
              <w:txbxContent>
                <w:p w14:paraId="279F6D7D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24"/>
          <w:sz w:val="23"/>
          <w:szCs w:val="23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</w:t>
      </w:r>
      <w:r>
        <w:rPr>
          <w:spacing w:val="-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41DD1138" w14:textId="77777777" w:rsidR="00E611EE" w:rsidRDefault="00000000">
      <w:pPr>
        <w:spacing w:before="10" w:line="160" w:lineRule="exact"/>
        <w:rPr>
          <w:sz w:val="16"/>
          <w:szCs w:val="16"/>
        </w:rPr>
      </w:pPr>
      <w:r>
        <w:br w:type="column"/>
      </w:r>
    </w:p>
    <w:p w14:paraId="58EA6962" w14:textId="77777777" w:rsidR="00E611EE" w:rsidRDefault="00E611EE">
      <w:pPr>
        <w:spacing w:line="200" w:lineRule="exact"/>
      </w:pPr>
    </w:p>
    <w:p w14:paraId="33D9BEDA" w14:textId="77777777" w:rsidR="00E611EE" w:rsidRDefault="00E611EE">
      <w:pPr>
        <w:spacing w:line="200" w:lineRule="exact"/>
      </w:pPr>
    </w:p>
    <w:p w14:paraId="437B7A66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num="2" w:space="720" w:equalWidth="0">
            <w:col w:w="1870" w:space="95"/>
            <w:col w:w="7035"/>
          </w:cols>
        </w:sectPr>
      </w:pP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731386A6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4F218836" w14:textId="77777777" w:rsidR="00E611EE" w:rsidRDefault="00000000">
      <w:pPr>
        <w:ind w:left="468"/>
        <w:rPr>
          <w:sz w:val="23"/>
          <w:szCs w:val="23"/>
        </w:rPr>
      </w:pPr>
      <w:r>
        <w:rPr>
          <w:spacing w:val="5"/>
          <w:sz w:val="23"/>
          <w:szCs w:val="23"/>
        </w:rPr>
        <w:t>4</w:t>
      </w:r>
      <w:r>
        <w:rPr>
          <w:sz w:val="23"/>
          <w:szCs w:val="23"/>
        </w:rPr>
        <w:t xml:space="preserve">.  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</w:p>
    <w:p w14:paraId="54736DD6" w14:textId="77777777" w:rsidR="00E611EE" w:rsidRDefault="00E611EE">
      <w:pPr>
        <w:spacing w:before="8" w:line="280" w:lineRule="exact"/>
        <w:rPr>
          <w:sz w:val="28"/>
          <w:szCs w:val="28"/>
        </w:rPr>
      </w:pPr>
    </w:p>
    <w:p w14:paraId="6B498BFF" w14:textId="77777777" w:rsidR="00E611EE" w:rsidRDefault="00000000">
      <w:pPr>
        <w:spacing w:line="260" w:lineRule="exact"/>
        <w:ind w:left="108"/>
        <w:rPr>
          <w:sz w:val="23"/>
          <w:szCs w:val="23"/>
        </w:rPr>
      </w:pPr>
      <w:r>
        <w:rPr>
          <w:b/>
          <w:spacing w:val="5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o</w:t>
      </w:r>
      <w:r>
        <w:rPr>
          <w:b/>
          <w:spacing w:val="5"/>
          <w:position w:val="-1"/>
          <w:sz w:val="23"/>
          <w:szCs w:val="23"/>
        </w:rPr>
        <w:t>g</w:t>
      </w:r>
      <w:r>
        <w:rPr>
          <w:b/>
          <w:spacing w:val="3"/>
          <w:position w:val="-1"/>
          <w:sz w:val="23"/>
          <w:szCs w:val="23"/>
        </w:rPr>
        <w:t>i</w:t>
      </w:r>
      <w:r>
        <w:rPr>
          <w:b/>
          <w:position w:val="-1"/>
          <w:sz w:val="23"/>
          <w:szCs w:val="23"/>
        </w:rPr>
        <w:t>c</w:t>
      </w:r>
      <w:r>
        <w:rPr>
          <w:b/>
          <w:spacing w:val="33"/>
          <w:position w:val="-1"/>
          <w:sz w:val="23"/>
          <w:szCs w:val="23"/>
        </w:rPr>
        <w:t xml:space="preserve"> </w:t>
      </w:r>
      <w:r>
        <w:rPr>
          <w:b/>
          <w:spacing w:val="6"/>
          <w:position w:val="-1"/>
          <w:sz w:val="23"/>
          <w:szCs w:val="23"/>
        </w:rPr>
        <w:t>D</w:t>
      </w:r>
      <w:r>
        <w:rPr>
          <w:b/>
          <w:spacing w:val="-2"/>
          <w:position w:val="-1"/>
          <w:sz w:val="23"/>
          <w:szCs w:val="23"/>
        </w:rPr>
        <w:t>i</w:t>
      </w:r>
      <w:r>
        <w:rPr>
          <w:b/>
          <w:spacing w:val="5"/>
          <w:position w:val="-1"/>
          <w:sz w:val="23"/>
          <w:szCs w:val="23"/>
        </w:rPr>
        <w:t>ag</w:t>
      </w:r>
      <w:r>
        <w:rPr>
          <w:b/>
          <w:spacing w:val="-1"/>
          <w:position w:val="-1"/>
          <w:sz w:val="23"/>
          <w:szCs w:val="23"/>
        </w:rPr>
        <w:t>r</w:t>
      </w:r>
      <w:r>
        <w:rPr>
          <w:b/>
          <w:spacing w:val="5"/>
          <w:position w:val="-1"/>
          <w:sz w:val="23"/>
          <w:szCs w:val="23"/>
        </w:rPr>
        <w:t>a</w:t>
      </w:r>
      <w:r>
        <w:rPr>
          <w:b/>
          <w:position w:val="-1"/>
          <w:sz w:val="23"/>
          <w:szCs w:val="23"/>
        </w:rPr>
        <w:t>m</w:t>
      </w:r>
    </w:p>
    <w:p w14:paraId="7F8CACFE" w14:textId="77777777" w:rsidR="00E611EE" w:rsidRDefault="00E611EE">
      <w:pPr>
        <w:spacing w:line="200" w:lineRule="exact"/>
      </w:pPr>
    </w:p>
    <w:p w14:paraId="52D59A1D" w14:textId="77777777" w:rsidR="00E611EE" w:rsidRDefault="00E611EE">
      <w:pPr>
        <w:spacing w:line="200" w:lineRule="exact"/>
      </w:pPr>
    </w:p>
    <w:p w14:paraId="67861E87" w14:textId="77777777" w:rsidR="00E611EE" w:rsidRDefault="00E611EE">
      <w:pPr>
        <w:spacing w:before="14" w:line="280" w:lineRule="exact"/>
        <w:rPr>
          <w:sz w:val="28"/>
          <w:szCs w:val="28"/>
        </w:rPr>
      </w:pPr>
    </w:p>
    <w:p w14:paraId="1F4E12A3" w14:textId="77777777" w:rsidR="00E611EE" w:rsidRDefault="002D1374">
      <w:pPr>
        <w:ind w:left="1030"/>
      </w:pPr>
      <w:r>
        <w:pict w14:anchorId="4A22613B">
          <v:shape id="_x0000_i1062" type="#_x0000_t75" style="width:346.8pt;height:253.8pt">
            <v:imagedata r:id="rId307" o:title=""/>
          </v:shape>
        </w:pict>
      </w:r>
    </w:p>
    <w:p w14:paraId="112DB8C8" w14:textId="77777777" w:rsidR="00E611EE" w:rsidRDefault="00E611EE">
      <w:pPr>
        <w:spacing w:line="200" w:lineRule="exact"/>
      </w:pPr>
    </w:p>
    <w:p w14:paraId="221681A9" w14:textId="77777777" w:rsidR="00E611EE" w:rsidRDefault="00E611EE">
      <w:pPr>
        <w:spacing w:line="200" w:lineRule="exact"/>
      </w:pPr>
    </w:p>
    <w:p w14:paraId="5479024A" w14:textId="77777777" w:rsidR="00E611EE" w:rsidRDefault="00E611EE">
      <w:pPr>
        <w:spacing w:line="200" w:lineRule="exact"/>
      </w:pPr>
    </w:p>
    <w:p w14:paraId="4159BF2D" w14:textId="77777777" w:rsidR="00E611EE" w:rsidRDefault="00E611EE">
      <w:pPr>
        <w:spacing w:line="200" w:lineRule="exact"/>
      </w:pPr>
    </w:p>
    <w:p w14:paraId="2B080993" w14:textId="77777777" w:rsidR="00E611EE" w:rsidRDefault="00E611EE">
      <w:pPr>
        <w:spacing w:line="200" w:lineRule="exact"/>
      </w:pPr>
    </w:p>
    <w:p w14:paraId="6E641947" w14:textId="77777777" w:rsidR="00E611EE" w:rsidRDefault="00E611EE">
      <w:pPr>
        <w:spacing w:line="200" w:lineRule="exact"/>
      </w:pPr>
    </w:p>
    <w:p w14:paraId="112AA092" w14:textId="77777777" w:rsidR="00E611EE" w:rsidRDefault="00E611EE">
      <w:pPr>
        <w:spacing w:line="200" w:lineRule="exact"/>
      </w:pPr>
    </w:p>
    <w:p w14:paraId="2B5ECA8C" w14:textId="77777777" w:rsidR="00E611EE" w:rsidRDefault="00E611EE">
      <w:pPr>
        <w:spacing w:line="200" w:lineRule="exact"/>
      </w:pPr>
    </w:p>
    <w:p w14:paraId="6E8D179A" w14:textId="77777777" w:rsidR="00E611EE" w:rsidRDefault="00E611EE">
      <w:pPr>
        <w:spacing w:before="7" w:line="240" w:lineRule="exact"/>
        <w:rPr>
          <w:sz w:val="24"/>
          <w:szCs w:val="24"/>
        </w:rPr>
      </w:pPr>
    </w:p>
    <w:p w14:paraId="35CF585F" w14:textId="77777777" w:rsidR="00E611EE" w:rsidRDefault="00000000">
      <w:pPr>
        <w:spacing w:before="30"/>
        <w:ind w:left="108"/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620" w:header="720" w:footer="720" w:gutter="0"/>
          <w:cols w:space="720"/>
        </w:sectPr>
      </w:pPr>
      <w:r>
        <w:rPr>
          <w:b/>
          <w:spacing w:val="6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m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on</w:t>
      </w:r>
      <w:r>
        <w:rPr>
          <w:b/>
          <w:spacing w:val="45"/>
          <w:sz w:val="23"/>
          <w:szCs w:val="23"/>
        </w:rPr>
        <w:t xml:space="preserve"> </w:t>
      </w:r>
      <w:r>
        <w:rPr>
          <w:b/>
          <w:spacing w:val="-3"/>
          <w:sz w:val="23"/>
          <w:szCs w:val="23"/>
        </w:rPr>
        <w:t>h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2"/>
          <w:sz w:val="23"/>
          <w:szCs w:val="23"/>
        </w:rPr>
        <w:t>w</w:t>
      </w:r>
      <w:r>
        <w:rPr>
          <w:b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e</w:t>
      </w:r>
    </w:p>
    <w:p w14:paraId="6E7DFDDD" w14:textId="77777777" w:rsidR="00E611EE" w:rsidRDefault="00E611EE">
      <w:pPr>
        <w:spacing w:before="6" w:line="100" w:lineRule="exact"/>
        <w:rPr>
          <w:sz w:val="11"/>
          <w:szCs w:val="11"/>
        </w:rPr>
      </w:pPr>
    </w:p>
    <w:p w14:paraId="728100D1" w14:textId="77777777" w:rsidR="00E611EE" w:rsidRDefault="00E611EE">
      <w:pPr>
        <w:spacing w:line="200" w:lineRule="exact"/>
      </w:pPr>
    </w:p>
    <w:p w14:paraId="5A0943BE" w14:textId="77777777" w:rsidR="00E611EE" w:rsidRDefault="00000000">
      <w:pPr>
        <w:ind w:left="1006"/>
      </w:pPr>
      <w:r>
        <w:pict w14:anchorId="23F8E775">
          <v:group id="_x0000_s2130" style="position:absolute;left:0;text-align:left;margin-left:87.1pt;margin-top:108.7pt;width:438.5pt;height:0;z-index:-5490;mso-position-horizontal-relative:page;mso-position-vertical-relative:page" coordorigin="1742,2174" coordsize="8770,0">
            <v:shape id="_x0000_s2131" style="position:absolute;left:1742;top:2174;width:8770;height:0" coordorigin="1742,2174" coordsize="8770,0" path="m1742,2174r8770,e" filled="f" strokeweight="1.06pt">
              <v:path arrowok="t"/>
            </v:shape>
            <w10:wrap anchorx="page" anchory="page"/>
          </v:group>
        </w:pict>
      </w:r>
      <w:r w:rsidR="002D1374">
        <w:pict w14:anchorId="1ED430DF">
          <v:shape id="_x0000_i1063" type="#_x0000_t75" style="width:351pt;height:193.2pt">
            <v:imagedata r:id="rId308" o:title=""/>
          </v:shape>
        </w:pict>
      </w:r>
    </w:p>
    <w:p w14:paraId="3078A691" w14:textId="77777777" w:rsidR="00E611EE" w:rsidRDefault="00E611EE">
      <w:pPr>
        <w:spacing w:before="6" w:line="100" w:lineRule="exact"/>
        <w:rPr>
          <w:sz w:val="11"/>
          <w:szCs w:val="11"/>
        </w:rPr>
      </w:pPr>
    </w:p>
    <w:p w14:paraId="1F9ADAA6" w14:textId="77777777" w:rsidR="00E611EE" w:rsidRDefault="00000000">
      <w:pPr>
        <w:spacing w:before="18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3</w:t>
      </w:r>
      <w:r>
        <w:rPr>
          <w:spacing w:val="5"/>
          <w:sz w:val="23"/>
          <w:szCs w:val="23"/>
        </w:rPr>
        <w:t>2-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Q</w:t>
      </w:r>
      <w:r>
        <w:rPr>
          <w:sz w:val="23"/>
          <w:szCs w:val="23"/>
        </w:rPr>
        <w:t>uo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.</w:t>
      </w:r>
    </w:p>
    <w:p w14:paraId="12C2E135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59466BFE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1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or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m</w:t>
      </w:r>
      <w:r>
        <w:rPr>
          <w:spacing w:val="2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ee</w:t>
      </w:r>
      <w:r>
        <w:rPr>
          <w:sz w:val="23"/>
          <w:szCs w:val="23"/>
        </w:rPr>
        <w:t>ds</w:t>
      </w:r>
      <w:r>
        <w:rPr>
          <w:spacing w:val="3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ht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7DA9E2E2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797202B7" w14:textId="77777777" w:rsidR="00E611EE" w:rsidRDefault="00000000">
      <w:pPr>
        <w:tabs>
          <w:tab w:val="left" w:pos="1180"/>
        </w:tabs>
        <w:spacing w:line="251" w:lineRule="auto"/>
        <w:ind w:left="1188" w:right="128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16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2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</w:t>
      </w:r>
      <w:r>
        <w:rPr>
          <w:spacing w:val="1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or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ac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ft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f</w:t>
      </w:r>
      <w:r>
        <w:rPr>
          <w:spacing w:val="2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6</w:t>
      </w:r>
      <w:r>
        <w:rPr>
          <w:sz w:val="23"/>
          <w:szCs w:val="23"/>
        </w:rPr>
        <w:t>4</w:t>
      </w:r>
      <w:r>
        <w:rPr>
          <w:spacing w:val="5"/>
          <w:sz w:val="23"/>
          <w:szCs w:val="23"/>
        </w:rPr>
        <w:t>-b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or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nd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ac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25DF282F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7D1556BB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54"/>
          <w:sz w:val="23"/>
          <w:szCs w:val="23"/>
        </w:rPr>
        <w:t xml:space="preserve"> </w:t>
      </w:r>
      <w:proofErr w:type="gramStart"/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8"/>
          <w:sz w:val="23"/>
          <w:szCs w:val="23"/>
        </w:rPr>
        <w:t>z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proofErr w:type="gramEnd"/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36AD44F6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303B631E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-5"/>
          <w:sz w:val="23"/>
          <w:szCs w:val="23"/>
        </w:rPr>
        <w:t>y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m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proofErr w:type="gramStart"/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ac</w:t>
      </w:r>
      <w:r>
        <w:rPr>
          <w:sz w:val="23"/>
          <w:szCs w:val="23"/>
        </w:rPr>
        <w:t>t</w:t>
      </w:r>
      <w:proofErr w:type="gramEnd"/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p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1</w:t>
      </w:r>
    </w:p>
    <w:p w14:paraId="71562FE4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12782E4C" w14:textId="77777777" w:rsidR="00E611EE" w:rsidRDefault="00000000">
      <w:pPr>
        <w:tabs>
          <w:tab w:val="left" w:pos="1180"/>
        </w:tabs>
        <w:spacing w:line="247" w:lineRule="auto"/>
        <w:ind w:left="1188" w:right="128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  <w:t>If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q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2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,</w:t>
      </w:r>
      <w:r>
        <w:rPr>
          <w:spacing w:val="2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3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 xml:space="preserve">e 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q</w:t>
      </w:r>
      <w:r>
        <w:rPr>
          <w:sz w:val="23"/>
          <w:szCs w:val="23"/>
        </w:rPr>
        <w:t>uo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p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</w:p>
    <w:p w14:paraId="2794E5D0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16412BFD" w14:textId="77777777" w:rsidR="00E611EE" w:rsidRDefault="00000000">
      <w:pPr>
        <w:tabs>
          <w:tab w:val="left" w:pos="1180"/>
        </w:tabs>
        <w:spacing w:line="247" w:lineRule="auto"/>
        <w:ind w:left="1188" w:right="129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  <w:t>If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ore</w:t>
      </w:r>
      <w:r>
        <w:rPr>
          <w:spacing w:val="3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27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3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or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k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q</w:t>
      </w:r>
      <w:r>
        <w:rPr>
          <w:sz w:val="23"/>
          <w:szCs w:val="23"/>
        </w:rPr>
        <w:t>uo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p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>b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</w:p>
    <w:p w14:paraId="5D415111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2DCFCFF2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5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n.</w:t>
      </w:r>
    </w:p>
    <w:p w14:paraId="1869376E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17803980" w14:textId="77777777" w:rsidR="00E611EE" w:rsidRDefault="00000000">
      <w:pPr>
        <w:tabs>
          <w:tab w:val="left" w:pos="1180"/>
        </w:tabs>
        <w:spacing w:line="251" w:lineRule="auto"/>
        <w:ind w:left="1188" w:right="126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ke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proofErr w:type="gramStart"/>
      <w:r>
        <w:rPr>
          <w:spacing w:val="-2"/>
          <w:sz w:val="23"/>
          <w:szCs w:val="23"/>
        </w:rPr>
        <w:t>it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 xml:space="preserve">s 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proofErr w:type="gramEnd"/>
      <w:r>
        <w:rPr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 xml:space="preserve"> 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.</w:t>
      </w:r>
    </w:p>
    <w:p w14:paraId="2D2AA25E" w14:textId="77777777" w:rsidR="00E611EE" w:rsidRDefault="00E611EE">
      <w:pPr>
        <w:spacing w:before="1" w:line="140" w:lineRule="exact"/>
        <w:rPr>
          <w:sz w:val="14"/>
          <w:szCs w:val="14"/>
        </w:rPr>
      </w:pPr>
    </w:p>
    <w:p w14:paraId="57A3B2D5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v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d</w:t>
      </w:r>
      <w:r>
        <w:rPr>
          <w:b/>
          <w:spacing w:val="45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h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2"/>
          <w:sz w:val="23"/>
          <w:szCs w:val="23"/>
        </w:rPr>
        <w:t>w</w:t>
      </w:r>
      <w:r>
        <w:rPr>
          <w:b/>
          <w:sz w:val="23"/>
          <w:szCs w:val="23"/>
        </w:rPr>
        <w:t>a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e</w:t>
      </w:r>
    </w:p>
    <w:p w14:paraId="3E10888B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1B531D4E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7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gu</w:t>
      </w:r>
      <w:r>
        <w:rPr>
          <w:sz w:val="23"/>
          <w:szCs w:val="23"/>
        </w:rPr>
        <w:t>re</w:t>
      </w:r>
      <w:r>
        <w:rPr>
          <w:spacing w:val="57"/>
          <w:sz w:val="23"/>
          <w:szCs w:val="23"/>
        </w:rPr>
        <w:t xml:space="preserve"> </w:t>
      </w:r>
      <w:proofErr w:type="gramStart"/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ho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proofErr w:type="gramEnd"/>
      <w:r>
        <w:rPr>
          <w:spacing w:val="5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i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d</w:t>
      </w:r>
      <w:r>
        <w:rPr>
          <w:spacing w:val="6"/>
          <w:sz w:val="23"/>
          <w:szCs w:val="23"/>
        </w:rPr>
        <w:t>w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for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ti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</w:p>
    <w:p w14:paraId="5E9806E3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094D0C3C" w14:textId="77777777" w:rsidR="00E611EE" w:rsidRDefault="00000000">
      <w:pPr>
        <w:tabs>
          <w:tab w:val="left" w:pos="1180"/>
        </w:tabs>
        <w:spacing w:line="247" w:lineRule="auto"/>
        <w:ind w:left="1188" w:right="117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du</w:t>
      </w:r>
      <w:r>
        <w:rPr>
          <w:sz w:val="23"/>
          <w:szCs w:val="23"/>
        </w:rPr>
        <w:t>p</w:t>
      </w:r>
      <w:r>
        <w:rPr>
          <w:spacing w:val="3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om</w:t>
      </w:r>
      <w:r>
        <w:rPr>
          <w:spacing w:val="3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r>
        <w:rPr>
          <w:spacing w:val="3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lt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 xml:space="preserve">y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</w:p>
    <w:p w14:paraId="6BDAFE22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4B54623A" w14:textId="77777777" w:rsidR="00E611EE" w:rsidRDefault="00000000">
      <w:pPr>
        <w:tabs>
          <w:tab w:val="left" w:pos="1180"/>
        </w:tabs>
        <w:spacing w:line="247" w:lineRule="auto"/>
        <w:ind w:left="1188" w:right="126" w:hanging="360"/>
        <w:rPr>
          <w:sz w:val="23"/>
          <w:szCs w:val="23"/>
        </w:rPr>
        <w:sectPr w:rsidR="00E611EE">
          <w:pgSz w:w="12240" w:h="15840"/>
          <w:pgMar w:top="1960" w:right="1560" w:bottom="280" w:left="1620" w:header="1764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i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no</w:t>
      </w:r>
      <w:r>
        <w:rPr>
          <w:spacing w:val="-2"/>
          <w:sz w:val="23"/>
          <w:szCs w:val="23"/>
        </w:rPr>
        <w:t>ti</w:t>
      </w:r>
      <w:r>
        <w:rPr>
          <w:spacing w:val="3"/>
          <w:sz w:val="23"/>
          <w:szCs w:val="23"/>
        </w:rPr>
        <w:t>c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nu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s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-1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rs</w:t>
      </w:r>
      <w:r>
        <w:rPr>
          <w:spacing w:val="5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7F4918EB" w14:textId="77777777" w:rsidR="00E611EE" w:rsidRDefault="00E611EE">
      <w:pPr>
        <w:spacing w:line="200" w:lineRule="exact"/>
        <w:sectPr w:rsidR="00E611EE">
          <w:pgSz w:w="12240" w:h="15840"/>
          <w:pgMar w:top="2000" w:right="1620" w:bottom="280" w:left="1620" w:header="1764" w:footer="0" w:gutter="0"/>
          <w:cols w:space="720"/>
        </w:sectPr>
      </w:pPr>
    </w:p>
    <w:p w14:paraId="324DE502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71575E75" w14:textId="77777777" w:rsidR="00E611EE" w:rsidRDefault="00E611EE">
      <w:pPr>
        <w:spacing w:line="200" w:lineRule="exact"/>
      </w:pPr>
    </w:p>
    <w:p w14:paraId="3FCF9B73" w14:textId="77777777" w:rsidR="00E611EE" w:rsidRDefault="00000000">
      <w:pPr>
        <w:spacing w:before="30"/>
        <w:ind w:left="148"/>
        <w:rPr>
          <w:sz w:val="23"/>
          <w:szCs w:val="23"/>
        </w:rPr>
      </w:pPr>
      <w:r>
        <w:pict w14:anchorId="4D63ABC9">
          <v:group id="_x0000_s2127" style="position:absolute;left:0;text-align:left;margin-left:87.1pt;margin-top:-4.8pt;width:438.5pt;height:0;z-index:-5489;mso-position-horizontal-relative:page" coordorigin="1742,-96" coordsize="8770,0">
            <v:shape id="_x0000_s2128" style="position:absolute;left:1742;top:-96;width:8770;height:0" coordorigin="1742,-96" coordsize="8770,0" path="m1742,-96r8770,e" filled="f" strokeweight="1.06pt">
              <v:path arrowok="t"/>
            </v:shape>
            <w10:wrap anchorx="page"/>
          </v:group>
        </w:pic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1A8B68D1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7140CBD3" w14:textId="77777777" w:rsidR="00E611EE" w:rsidRDefault="00000000">
      <w:pPr>
        <w:ind w:left="5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proofErr w:type="gramStart"/>
      <w:r>
        <w:rPr>
          <w:spacing w:val="7"/>
          <w:sz w:val="23"/>
          <w:szCs w:val="23"/>
        </w:rPr>
        <w:t>Q</w:t>
      </w:r>
      <w:r>
        <w:rPr>
          <w:sz w:val="23"/>
          <w:szCs w:val="23"/>
        </w:rPr>
        <w:t xml:space="preserve">)  </w:t>
      </w:r>
      <w:r>
        <w:rPr>
          <w:spacing w:val="24"/>
          <w:sz w:val="23"/>
          <w:szCs w:val="23"/>
        </w:rPr>
        <w:t xml:space="preserve"> </w:t>
      </w:r>
      <w:proofErr w:type="gramEnd"/>
      <w:r>
        <w:rPr>
          <w:sz w:val="23"/>
          <w:szCs w:val="23"/>
        </w:rPr>
        <w:t>: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</w:p>
    <w:p w14:paraId="5DD85CCE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506D2E1E" w14:textId="77777777" w:rsidR="00E611EE" w:rsidRDefault="00000000">
      <w:pPr>
        <w:ind w:left="5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or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2"/>
          <w:sz w:val="23"/>
          <w:szCs w:val="23"/>
        </w:rPr>
        <w:t>M</w:t>
      </w:r>
      <w:r>
        <w:rPr>
          <w:sz w:val="23"/>
          <w:szCs w:val="23"/>
        </w:rPr>
        <w:t xml:space="preserve">)      </w:t>
      </w:r>
      <w:proofErr w:type="gramStart"/>
      <w:r>
        <w:rPr>
          <w:sz w:val="23"/>
          <w:szCs w:val="23"/>
        </w:rPr>
        <w:t xml:space="preserve"> 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pacing w:val="3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1</w:t>
      </w:r>
      <w:r>
        <w:rPr>
          <w:sz w:val="23"/>
          <w:szCs w:val="23"/>
        </w:rPr>
        <w:t>1</w:t>
      </w:r>
    </w:p>
    <w:p w14:paraId="078F023A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14552FEF" w14:textId="77777777" w:rsidR="00E611EE" w:rsidRDefault="00000000">
      <w:pPr>
        <w:spacing w:line="260" w:lineRule="exact"/>
        <w:ind w:left="868"/>
        <w:rPr>
          <w:sz w:val="23"/>
          <w:szCs w:val="23"/>
        </w:rPr>
      </w:pPr>
      <w:r>
        <w:rPr>
          <w:spacing w:val="5"/>
          <w:position w:val="-1"/>
          <w:sz w:val="23"/>
          <w:szCs w:val="23"/>
        </w:rPr>
        <w:t>2</w:t>
      </w:r>
      <w:r>
        <w:rPr>
          <w:spacing w:val="-14"/>
          <w:position w:val="-1"/>
          <w:sz w:val="23"/>
          <w:szCs w:val="23"/>
        </w:rPr>
        <w:t>’</w:t>
      </w:r>
      <w:r>
        <w:rPr>
          <w:position w:val="-1"/>
          <w:sz w:val="23"/>
          <w:szCs w:val="23"/>
        </w:rPr>
        <w:t>s</w:t>
      </w:r>
      <w:r>
        <w:rPr>
          <w:spacing w:val="50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Co</w:t>
      </w:r>
      <w:r>
        <w:rPr>
          <w:spacing w:val="3"/>
          <w:position w:val="-1"/>
          <w:sz w:val="23"/>
          <w:szCs w:val="23"/>
        </w:rPr>
        <w:t>m</w:t>
      </w:r>
      <w:r>
        <w:rPr>
          <w:position w:val="-1"/>
          <w:sz w:val="23"/>
          <w:szCs w:val="23"/>
        </w:rPr>
        <w:t>p</w:t>
      </w:r>
      <w:r>
        <w:rPr>
          <w:spacing w:val="-1"/>
          <w:position w:val="-1"/>
          <w:sz w:val="23"/>
          <w:szCs w:val="23"/>
        </w:rPr>
        <w:t>l</w:t>
      </w:r>
      <w:r>
        <w:rPr>
          <w:spacing w:val="3"/>
          <w:position w:val="-1"/>
          <w:sz w:val="23"/>
          <w:szCs w:val="23"/>
        </w:rPr>
        <w:t>e</w:t>
      </w:r>
      <w:r>
        <w:rPr>
          <w:spacing w:val="-1"/>
          <w:position w:val="-1"/>
          <w:sz w:val="23"/>
          <w:szCs w:val="23"/>
        </w:rPr>
        <w:t>m</w:t>
      </w:r>
      <w:r>
        <w:rPr>
          <w:spacing w:val="3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nt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of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M</w:t>
      </w:r>
    </w:p>
    <w:p w14:paraId="231C9488" w14:textId="77777777" w:rsidR="00E611EE" w:rsidRDefault="00E611EE">
      <w:pPr>
        <w:spacing w:before="7" w:line="80" w:lineRule="exact"/>
        <w:rPr>
          <w:sz w:val="8"/>
          <w:szCs w:val="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2"/>
        <w:gridCol w:w="244"/>
        <w:gridCol w:w="338"/>
        <w:gridCol w:w="341"/>
        <w:gridCol w:w="341"/>
        <w:gridCol w:w="341"/>
        <w:gridCol w:w="283"/>
      </w:tblGrid>
      <w:tr w:rsidR="00E611EE" w14:paraId="10A784B4" w14:textId="77777777">
        <w:trPr>
          <w:trHeight w:hRule="exact" w:val="424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1A7ADB6F" w14:textId="77777777" w:rsidR="00E611EE" w:rsidRDefault="00000000">
            <w:pPr>
              <w:spacing w:before="70"/>
              <w:ind w:left="40"/>
              <w:rPr>
                <w:sz w:val="23"/>
                <w:szCs w:val="23"/>
              </w:rPr>
            </w:pPr>
            <w:r>
              <w:rPr>
                <w:spacing w:val="11"/>
                <w:sz w:val="23"/>
                <w:szCs w:val="23"/>
              </w:rPr>
              <w:t>M</w:t>
            </w:r>
            <w:r>
              <w:rPr>
                <w:sz w:val="23"/>
                <w:szCs w:val="23"/>
              </w:rPr>
              <w:t>: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7640E360" w14:textId="77777777" w:rsidR="00E611EE" w:rsidRDefault="00000000">
            <w:pPr>
              <w:spacing w:before="70"/>
              <w:ind w:left="19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325FC09A" w14:textId="77777777" w:rsidR="00E611EE" w:rsidRDefault="00000000">
            <w:pPr>
              <w:spacing w:before="70"/>
              <w:ind w:left="110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1E6CAEFC" w14:textId="77777777" w:rsidR="00E611EE" w:rsidRDefault="00000000">
            <w:pPr>
              <w:spacing w:before="70"/>
              <w:ind w:left="113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4A81C79F" w14:textId="77777777" w:rsidR="00E611EE" w:rsidRDefault="00000000">
            <w:pPr>
              <w:spacing w:before="70"/>
              <w:ind w:left="113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6FD402F0" w14:textId="77777777" w:rsidR="00E611EE" w:rsidRDefault="00000000">
            <w:pPr>
              <w:spacing w:before="70"/>
              <w:ind w:left="113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283" w:type="dxa"/>
            <w:vMerge w:val="restart"/>
            <w:tcBorders>
              <w:top w:val="nil"/>
              <w:left w:val="nil"/>
              <w:right w:val="nil"/>
            </w:tcBorders>
          </w:tcPr>
          <w:p w14:paraId="3381ABC5" w14:textId="77777777" w:rsidR="00E611EE" w:rsidRDefault="00E611EE"/>
        </w:tc>
      </w:tr>
      <w:tr w:rsidR="00E611EE" w14:paraId="42AC6AD9" w14:textId="77777777">
        <w:trPr>
          <w:trHeight w:hRule="exact" w:val="418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059AA298" w14:textId="77777777" w:rsidR="00E611EE" w:rsidRDefault="00000000">
            <w:pPr>
              <w:spacing w:before="64"/>
              <w:ind w:left="40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1</w:t>
            </w:r>
            <w:r>
              <w:rPr>
                <w:spacing w:val="-9"/>
                <w:sz w:val="23"/>
                <w:szCs w:val="23"/>
              </w:rPr>
              <w:t>’</w:t>
            </w:r>
            <w:proofErr w:type="gramStart"/>
            <w:r>
              <w:rPr>
                <w:sz w:val="23"/>
                <w:szCs w:val="23"/>
              </w:rPr>
              <w:t xml:space="preserve">s </w:t>
            </w:r>
            <w:r>
              <w:rPr>
                <w:spacing w:val="6"/>
                <w:sz w:val="23"/>
                <w:szCs w:val="23"/>
              </w:rPr>
              <w:t xml:space="preserve"> </w:t>
            </w:r>
            <w:r>
              <w:rPr>
                <w:spacing w:val="5"/>
                <w:sz w:val="23"/>
                <w:szCs w:val="23"/>
              </w:rPr>
              <w:t>C</w:t>
            </w:r>
            <w:r>
              <w:rPr>
                <w:sz w:val="23"/>
                <w:szCs w:val="23"/>
              </w:rPr>
              <w:t>o</w:t>
            </w:r>
            <w:r>
              <w:rPr>
                <w:spacing w:val="-1"/>
                <w:sz w:val="23"/>
                <w:szCs w:val="23"/>
              </w:rPr>
              <w:t>m</w:t>
            </w:r>
            <w:r>
              <w:rPr>
                <w:spacing w:val="5"/>
                <w:sz w:val="23"/>
                <w:szCs w:val="23"/>
              </w:rPr>
              <w:t>p</w:t>
            </w:r>
            <w:r>
              <w:rPr>
                <w:spacing w:val="-2"/>
                <w:sz w:val="23"/>
                <w:szCs w:val="23"/>
              </w:rPr>
              <w:t>l</w:t>
            </w:r>
            <w:r>
              <w:rPr>
                <w:spacing w:val="3"/>
                <w:sz w:val="23"/>
                <w:szCs w:val="23"/>
              </w:rPr>
              <w:t>em</w:t>
            </w:r>
            <w:r>
              <w:rPr>
                <w:spacing w:val="-1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n</w:t>
            </w:r>
            <w:r>
              <w:rPr>
                <w:spacing w:val="3"/>
                <w:sz w:val="23"/>
                <w:szCs w:val="23"/>
              </w:rPr>
              <w:t>t</w:t>
            </w:r>
            <w:proofErr w:type="gramEnd"/>
            <w:r>
              <w:rPr>
                <w:sz w:val="23"/>
                <w:szCs w:val="23"/>
              </w:rPr>
              <w:t>: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185C5359" w14:textId="77777777" w:rsidR="00E611EE" w:rsidRDefault="00000000">
            <w:pPr>
              <w:spacing w:before="64"/>
              <w:ind w:left="1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28F644AA" w14:textId="77777777" w:rsidR="00E611EE" w:rsidRDefault="00000000">
            <w:pPr>
              <w:spacing w:before="64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0AB5049A" w14:textId="77777777" w:rsidR="00E611EE" w:rsidRDefault="00000000">
            <w:pPr>
              <w:spacing w:before="64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5D7E4F6D" w14:textId="77777777" w:rsidR="00E611EE" w:rsidRDefault="00000000">
            <w:pPr>
              <w:spacing w:before="64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51B9ED60" w14:textId="77777777" w:rsidR="00E611EE" w:rsidRDefault="00000000">
            <w:pPr>
              <w:spacing w:before="64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3" w:type="dxa"/>
            <w:vMerge/>
            <w:tcBorders>
              <w:left w:val="nil"/>
              <w:bottom w:val="nil"/>
              <w:right w:val="nil"/>
            </w:tcBorders>
          </w:tcPr>
          <w:p w14:paraId="64D4617A" w14:textId="77777777" w:rsidR="00E611EE" w:rsidRDefault="00E611EE"/>
        </w:tc>
      </w:tr>
      <w:tr w:rsidR="00E611EE" w14:paraId="00A157F3" w14:textId="77777777">
        <w:trPr>
          <w:trHeight w:hRule="exact" w:val="443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6B8BE564" w14:textId="77777777" w:rsidR="00E611EE" w:rsidRDefault="00000000">
            <w:pPr>
              <w:spacing w:before="64"/>
              <w:ind w:left="40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proofErr w:type="gramStart"/>
            <w:r>
              <w:rPr>
                <w:sz w:val="23"/>
                <w:szCs w:val="23"/>
              </w:rPr>
              <w:t>1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:</w:t>
            </w:r>
            <w:proofErr w:type="gramEnd"/>
          </w:p>
        </w:tc>
        <w:tc>
          <w:tcPr>
            <w:tcW w:w="244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0EC1002" w14:textId="77777777" w:rsidR="00E611EE" w:rsidRDefault="00E611EE"/>
        </w:tc>
        <w:tc>
          <w:tcPr>
            <w:tcW w:w="33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2B2EFF1C" w14:textId="77777777" w:rsidR="00E611EE" w:rsidRDefault="00E611EE"/>
        </w:tc>
        <w:tc>
          <w:tcPr>
            <w:tcW w:w="341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44FD9BAE" w14:textId="77777777" w:rsidR="00E611EE" w:rsidRDefault="00E611EE"/>
        </w:tc>
        <w:tc>
          <w:tcPr>
            <w:tcW w:w="341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04A3921" w14:textId="77777777" w:rsidR="00E611EE" w:rsidRDefault="00E611EE"/>
        </w:tc>
        <w:tc>
          <w:tcPr>
            <w:tcW w:w="341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4A7E7570" w14:textId="77777777" w:rsidR="00E611EE" w:rsidRDefault="00000000">
            <w:pPr>
              <w:spacing w:before="64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06C2A58" w14:textId="77777777" w:rsidR="00E611EE" w:rsidRDefault="00000000">
            <w:pPr>
              <w:spacing w:before="64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+</w:t>
            </w:r>
          </w:p>
        </w:tc>
      </w:tr>
      <w:tr w:rsidR="00E611EE" w14:paraId="52602E77" w14:textId="77777777">
        <w:trPr>
          <w:trHeight w:hRule="exact" w:val="374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48B7C0FF" w14:textId="77777777" w:rsidR="00E611EE" w:rsidRDefault="00000000">
            <w:pPr>
              <w:spacing w:before="38"/>
              <w:ind w:left="40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2</w:t>
            </w:r>
            <w:r>
              <w:rPr>
                <w:spacing w:val="-9"/>
                <w:sz w:val="23"/>
                <w:szCs w:val="23"/>
              </w:rPr>
              <w:t>’</w:t>
            </w:r>
            <w:proofErr w:type="gramStart"/>
            <w:r>
              <w:rPr>
                <w:sz w:val="23"/>
                <w:szCs w:val="23"/>
              </w:rPr>
              <w:t xml:space="preserve">s </w:t>
            </w:r>
            <w:r>
              <w:rPr>
                <w:spacing w:val="6"/>
                <w:sz w:val="23"/>
                <w:szCs w:val="23"/>
              </w:rPr>
              <w:t xml:space="preserve"> </w:t>
            </w:r>
            <w:r>
              <w:rPr>
                <w:spacing w:val="5"/>
                <w:sz w:val="23"/>
                <w:szCs w:val="23"/>
              </w:rPr>
              <w:t>C</w:t>
            </w:r>
            <w:r>
              <w:rPr>
                <w:sz w:val="23"/>
                <w:szCs w:val="23"/>
              </w:rPr>
              <w:t>o</w:t>
            </w:r>
            <w:r>
              <w:rPr>
                <w:spacing w:val="-1"/>
                <w:sz w:val="23"/>
                <w:szCs w:val="23"/>
              </w:rPr>
              <w:t>m</w:t>
            </w:r>
            <w:r>
              <w:rPr>
                <w:spacing w:val="5"/>
                <w:sz w:val="23"/>
                <w:szCs w:val="23"/>
              </w:rPr>
              <w:t>p</w:t>
            </w:r>
            <w:r>
              <w:rPr>
                <w:spacing w:val="-2"/>
                <w:sz w:val="23"/>
                <w:szCs w:val="23"/>
              </w:rPr>
              <w:t>l</w:t>
            </w:r>
            <w:r>
              <w:rPr>
                <w:spacing w:val="3"/>
                <w:sz w:val="23"/>
                <w:szCs w:val="23"/>
              </w:rPr>
              <w:t>em</w:t>
            </w:r>
            <w:r>
              <w:rPr>
                <w:spacing w:val="-1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n</w:t>
            </w:r>
            <w:r>
              <w:rPr>
                <w:spacing w:val="3"/>
                <w:sz w:val="23"/>
                <w:szCs w:val="23"/>
              </w:rPr>
              <w:t>t</w:t>
            </w:r>
            <w:proofErr w:type="gramEnd"/>
            <w:r>
              <w:rPr>
                <w:sz w:val="23"/>
                <w:szCs w:val="23"/>
              </w:rPr>
              <w:t>:</w:t>
            </w:r>
          </w:p>
        </w:tc>
        <w:tc>
          <w:tcPr>
            <w:tcW w:w="24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4C73C78F" w14:textId="77777777" w:rsidR="00E611EE" w:rsidRDefault="00000000">
            <w:pPr>
              <w:spacing w:before="38"/>
              <w:ind w:left="1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0BBA4D9" w14:textId="77777777" w:rsidR="00E611EE" w:rsidRDefault="00000000">
            <w:pPr>
              <w:spacing w:before="38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9AFE1E4" w14:textId="77777777" w:rsidR="00E611EE" w:rsidRDefault="00000000">
            <w:pPr>
              <w:spacing w:before="38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3B799F20" w14:textId="77777777" w:rsidR="00E611EE" w:rsidRDefault="00000000">
            <w:pPr>
              <w:spacing w:before="38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43DA6A6A" w14:textId="77777777" w:rsidR="00E611EE" w:rsidRDefault="00000000">
            <w:pPr>
              <w:spacing w:before="38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D312B8B" w14:textId="77777777" w:rsidR="00E611EE" w:rsidRDefault="00E611EE"/>
        </w:tc>
      </w:tr>
      <w:tr w:rsidR="00E611EE" w14:paraId="154022CF" w14:textId="77777777">
        <w:trPr>
          <w:trHeight w:hRule="exact" w:val="442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4EE36332" w14:textId="77777777" w:rsidR="00E611EE" w:rsidRDefault="00000000">
            <w:pPr>
              <w:spacing w:before="82"/>
              <w:ind w:left="40" w:right="-36"/>
              <w:rPr>
                <w:sz w:val="23"/>
                <w:szCs w:val="23"/>
              </w:rPr>
            </w:pPr>
            <w:proofErr w:type="gramStart"/>
            <w:r>
              <w:rPr>
                <w:spacing w:val="3"/>
                <w:sz w:val="23"/>
                <w:szCs w:val="23"/>
              </w:rPr>
              <w:t>L</w:t>
            </w:r>
            <w:r>
              <w:rPr>
                <w:sz w:val="23"/>
                <w:szCs w:val="23"/>
              </w:rPr>
              <w:t>ongh</w:t>
            </w:r>
            <w:r>
              <w:rPr>
                <w:spacing w:val="3"/>
                <w:sz w:val="23"/>
                <w:szCs w:val="23"/>
              </w:rPr>
              <w:t>a</w:t>
            </w:r>
            <w:r>
              <w:rPr>
                <w:sz w:val="23"/>
                <w:szCs w:val="23"/>
              </w:rPr>
              <w:t xml:space="preserve">nd </w:t>
            </w:r>
            <w:r>
              <w:rPr>
                <w:spacing w:val="10"/>
                <w:sz w:val="23"/>
                <w:szCs w:val="23"/>
              </w:rPr>
              <w:t xml:space="preserve"> </w:t>
            </w:r>
            <w:r>
              <w:rPr>
                <w:spacing w:val="6"/>
                <w:sz w:val="23"/>
                <w:szCs w:val="23"/>
              </w:rPr>
              <w:t>D</w:t>
            </w:r>
            <w:r>
              <w:rPr>
                <w:spacing w:val="-2"/>
                <w:sz w:val="23"/>
                <w:szCs w:val="23"/>
              </w:rPr>
              <w:t>i</w:t>
            </w:r>
            <w:r>
              <w:rPr>
                <w:spacing w:val="-5"/>
                <w:sz w:val="23"/>
                <w:szCs w:val="23"/>
              </w:rPr>
              <w:t>v</w:t>
            </w:r>
            <w:r>
              <w:rPr>
                <w:spacing w:val="-2"/>
                <w:sz w:val="23"/>
                <w:szCs w:val="23"/>
              </w:rPr>
              <w:t>i</w:t>
            </w:r>
            <w:r>
              <w:rPr>
                <w:spacing w:val="6"/>
                <w:sz w:val="23"/>
                <w:szCs w:val="23"/>
              </w:rPr>
              <w:t>s</w:t>
            </w:r>
            <w:r>
              <w:rPr>
                <w:spacing w:val="-2"/>
                <w:sz w:val="23"/>
                <w:szCs w:val="23"/>
              </w:rPr>
              <w:t>i</w:t>
            </w:r>
            <w:r>
              <w:rPr>
                <w:sz w:val="23"/>
                <w:szCs w:val="23"/>
              </w:rPr>
              <w:t>on</w:t>
            </w:r>
            <w:proofErr w:type="gramEnd"/>
          </w:p>
        </w:tc>
        <w:tc>
          <w:tcPr>
            <w:tcW w:w="244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4615873" w14:textId="77777777" w:rsidR="00E611EE" w:rsidRDefault="00E611EE"/>
        </w:tc>
        <w:tc>
          <w:tcPr>
            <w:tcW w:w="33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258ADABE" w14:textId="77777777" w:rsidR="00E611EE" w:rsidRDefault="00E611EE"/>
        </w:tc>
        <w:tc>
          <w:tcPr>
            <w:tcW w:w="34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5AF66FE2" w14:textId="77777777" w:rsidR="00E611EE" w:rsidRDefault="00E611EE"/>
        </w:tc>
        <w:tc>
          <w:tcPr>
            <w:tcW w:w="34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3B2F082B" w14:textId="77777777" w:rsidR="00E611EE" w:rsidRDefault="00E611EE"/>
        </w:tc>
        <w:tc>
          <w:tcPr>
            <w:tcW w:w="34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16593603" w14:textId="77777777" w:rsidR="00E611EE" w:rsidRDefault="00E611EE"/>
        </w:tc>
        <w:tc>
          <w:tcPr>
            <w:tcW w:w="283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7779C324" w14:textId="77777777" w:rsidR="00E611EE" w:rsidRDefault="00E611EE"/>
        </w:tc>
      </w:tr>
    </w:tbl>
    <w:p w14:paraId="588413DF" w14:textId="77777777" w:rsidR="00E611EE" w:rsidRDefault="00E611EE">
      <w:pPr>
        <w:spacing w:before="5" w:line="200" w:lineRule="exact"/>
      </w:pPr>
    </w:p>
    <w:p w14:paraId="5DFB4673" w14:textId="77777777" w:rsidR="00E611EE" w:rsidRDefault="002D1374">
      <w:pPr>
        <w:ind w:left="868"/>
      </w:pPr>
      <w:r>
        <w:pict w14:anchorId="03C21085">
          <v:shape id="_x0000_i1064" type="#_x0000_t75" style="width:65.4pt;height:59.4pt">
            <v:imagedata r:id="rId309" o:title=""/>
          </v:shape>
        </w:pict>
      </w:r>
    </w:p>
    <w:p w14:paraId="0BCA8DF6" w14:textId="77777777" w:rsidR="00E611EE" w:rsidRDefault="00E611EE">
      <w:pPr>
        <w:spacing w:before="1" w:line="200" w:lineRule="exact"/>
      </w:pPr>
    </w:p>
    <w:p w14:paraId="74B4C438" w14:textId="77777777" w:rsidR="00E611EE" w:rsidRDefault="00000000">
      <w:pPr>
        <w:spacing w:before="30"/>
        <w:ind w:left="111" w:right="7081"/>
        <w:jc w:val="center"/>
        <w:rPr>
          <w:sz w:val="23"/>
          <w:szCs w:val="23"/>
        </w:rPr>
      </w:pPr>
      <w:proofErr w:type="gramStart"/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  <w:proofErr w:type="gramEnd"/>
    </w:p>
    <w:p w14:paraId="55D89ED7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725279BD" w14:textId="77777777" w:rsidR="00E611EE" w:rsidRDefault="00000000">
      <w:pPr>
        <w:ind w:left="5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ll</w:t>
      </w:r>
      <w:r>
        <w:rPr>
          <w:b/>
          <w:sz w:val="23"/>
          <w:szCs w:val="23"/>
        </w:rPr>
        <w:t>y</w:t>
      </w:r>
    </w:p>
    <w:p w14:paraId="61154D7B" w14:textId="77777777" w:rsidR="00E611EE" w:rsidRDefault="00E611EE">
      <w:pPr>
        <w:spacing w:before="4" w:line="120" w:lineRule="exact"/>
        <w:rPr>
          <w:sz w:val="12"/>
          <w:szCs w:val="12"/>
        </w:rPr>
      </w:pPr>
    </w:p>
    <w:p w14:paraId="094A5169" w14:textId="77777777" w:rsidR="00E611EE" w:rsidRDefault="00E611EE">
      <w:pPr>
        <w:spacing w:line="200" w:lineRule="exact"/>
      </w:pPr>
    </w:p>
    <w:p w14:paraId="0321E7F0" w14:textId="77777777" w:rsidR="00E611EE" w:rsidRDefault="002D1374">
      <w:pPr>
        <w:ind w:left="1588"/>
      </w:pPr>
      <w:r>
        <w:pict w14:anchorId="47007144">
          <v:shape id="_x0000_i1065" type="#_x0000_t75" style="width:193.2pt;height:70.8pt">
            <v:imagedata r:id="rId310" o:title=""/>
          </v:shape>
        </w:pict>
      </w:r>
    </w:p>
    <w:p w14:paraId="46CB9DE8" w14:textId="77777777" w:rsidR="00E611EE" w:rsidRDefault="00E611EE">
      <w:pPr>
        <w:spacing w:before="14" w:line="220" w:lineRule="exact"/>
        <w:rPr>
          <w:sz w:val="22"/>
          <w:szCs w:val="22"/>
        </w:rPr>
      </w:pPr>
    </w:p>
    <w:p w14:paraId="0C759E36" w14:textId="77777777" w:rsidR="00E611EE" w:rsidRDefault="00000000">
      <w:pPr>
        <w:ind w:left="5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1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17432854" w14:textId="77777777" w:rsidR="00E611EE" w:rsidRDefault="00E611EE">
      <w:pPr>
        <w:spacing w:before="4" w:line="100" w:lineRule="exact"/>
        <w:rPr>
          <w:sz w:val="11"/>
          <w:szCs w:val="11"/>
        </w:rPr>
      </w:pPr>
    </w:p>
    <w:p w14:paraId="066EE687" w14:textId="77777777" w:rsidR="00E611EE" w:rsidRDefault="00E611EE">
      <w:pPr>
        <w:spacing w:line="200" w:lineRule="exact"/>
      </w:pPr>
    </w:p>
    <w:p w14:paraId="678E6B82" w14:textId="77777777" w:rsidR="00E611EE" w:rsidRDefault="002D1374">
      <w:pPr>
        <w:ind w:left="508"/>
        <w:sectPr w:rsidR="00E611EE">
          <w:headerReference w:type="default" r:id="rId311"/>
          <w:pgSz w:w="12240" w:h="15840"/>
          <w:pgMar w:top="1960" w:right="1560" w:bottom="280" w:left="1580" w:header="1815" w:footer="0" w:gutter="0"/>
          <w:pgNumType w:start="50"/>
          <w:cols w:space="720"/>
        </w:sectPr>
      </w:pPr>
      <w:r>
        <w:pict w14:anchorId="77062B52">
          <v:shape id="_x0000_i1066" type="#_x0000_t75" style="width:314.4pt;height:133.2pt">
            <v:imagedata r:id="rId312" o:title=""/>
          </v:shape>
        </w:pict>
      </w:r>
    </w:p>
    <w:p w14:paraId="5DBF4958" w14:textId="77777777" w:rsidR="00E611EE" w:rsidRDefault="00E611EE">
      <w:pPr>
        <w:spacing w:before="12" w:line="240" w:lineRule="exact"/>
        <w:rPr>
          <w:sz w:val="24"/>
          <w:szCs w:val="24"/>
        </w:rPr>
      </w:pPr>
    </w:p>
    <w:p w14:paraId="0E6D9D1F" w14:textId="77777777" w:rsidR="00E611EE" w:rsidRDefault="00000000">
      <w:pPr>
        <w:spacing w:before="18"/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1E31742C" w14:textId="77777777" w:rsidR="00E611EE" w:rsidRDefault="00E611EE">
      <w:pPr>
        <w:spacing w:before="9" w:line="100" w:lineRule="exact"/>
        <w:rPr>
          <w:sz w:val="11"/>
          <w:szCs w:val="11"/>
        </w:rPr>
      </w:pPr>
    </w:p>
    <w:p w14:paraId="6A428184" w14:textId="77777777" w:rsidR="00E611EE" w:rsidRDefault="00E611EE">
      <w:pPr>
        <w:spacing w:line="200" w:lineRule="exact"/>
      </w:pPr>
    </w:p>
    <w:p w14:paraId="146F9460" w14:textId="77777777" w:rsidR="00E611EE" w:rsidRDefault="002D1374">
      <w:pPr>
        <w:ind w:left="828"/>
      </w:pPr>
      <w:r>
        <w:pict w14:anchorId="42B8DF07">
          <v:shape id="_x0000_i1067" type="#_x0000_t75" style="width:325.2pt;height:138.6pt">
            <v:imagedata r:id="rId313" o:title=""/>
          </v:shape>
        </w:pict>
      </w:r>
    </w:p>
    <w:p w14:paraId="179BDE2D" w14:textId="77777777" w:rsidR="00E611EE" w:rsidRDefault="00E611EE">
      <w:pPr>
        <w:spacing w:before="5" w:line="220" w:lineRule="exact"/>
        <w:rPr>
          <w:sz w:val="22"/>
          <w:szCs w:val="22"/>
        </w:rPr>
      </w:pPr>
    </w:p>
    <w:p w14:paraId="51A719C5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3"/>
          <w:sz w:val="23"/>
          <w:szCs w:val="23"/>
        </w:rPr>
        <w:t>h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d</w:t>
      </w:r>
      <w:r>
        <w:rPr>
          <w:b/>
          <w:spacing w:val="55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129487F7" w14:textId="77777777" w:rsidR="00E611EE" w:rsidRDefault="00E611EE">
      <w:pPr>
        <w:spacing w:before="8" w:line="120" w:lineRule="exact"/>
        <w:rPr>
          <w:sz w:val="13"/>
          <w:szCs w:val="13"/>
        </w:rPr>
      </w:pPr>
    </w:p>
    <w:p w14:paraId="6730C9B2" w14:textId="77777777" w:rsidR="00E611EE" w:rsidRDefault="00E611EE">
      <w:pPr>
        <w:spacing w:line="200" w:lineRule="exact"/>
      </w:pPr>
    </w:p>
    <w:p w14:paraId="55B6AFFE" w14:textId="77777777" w:rsidR="00E611EE" w:rsidRDefault="002D1374">
      <w:pPr>
        <w:ind w:left="828"/>
      </w:pPr>
      <w:r>
        <w:pict w14:anchorId="4950DB4C">
          <v:shape id="_x0000_i1068" type="#_x0000_t75" style="width:343.2pt;height:146.4pt">
            <v:imagedata r:id="rId314" o:title=""/>
          </v:shape>
        </w:pict>
      </w:r>
    </w:p>
    <w:p w14:paraId="5C8A868D" w14:textId="77777777" w:rsidR="00E611EE" w:rsidRDefault="00E611EE">
      <w:pPr>
        <w:spacing w:before="4" w:line="240" w:lineRule="exact"/>
        <w:rPr>
          <w:sz w:val="24"/>
          <w:szCs w:val="24"/>
        </w:rPr>
      </w:pPr>
    </w:p>
    <w:p w14:paraId="4958C2E9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h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6D3A4FDD" w14:textId="77777777" w:rsidR="00E611EE" w:rsidRDefault="00E611EE">
      <w:pPr>
        <w:spacing w:before="8" w:line="140" w:lineRule="exact"/>
        <w:rPr>
          <w:sz w:val="14"/>
          <w:szCs w:val="14"/>
        </w:rPr>
      </w:pPr>
    </w:p>
    <w:p w14:paraId="7116CEB6" w14:textId="77777777" w:rsidR="00E611EE" w:rsidRDefault="00E611EE">
      <w:pPr>
        <w:spacing w:line="200" w:lineRule="exact"/>
      </w:pPr>
    </w:p>
    <w:p w14:paraId="13051F05" w14:textId="77777777" w:rsidR="00E611EE" w:rsidRDefault="002D1374">
      <w:pPr>
        <w:ind w:left="468"/>
        <w:sectPr w:rsidR="00E611EE">
          <w:pgSz w:w="12240" w:h="15840"/>
          <w:pgMar w:top="2000" w:right="1620" w:bottom="280" w:left="1620" w:header="1815" w:footer="0" w:gutter="0"/>
          <w:cols w:space="720"/>
        </w:sectPr>
      </w:pPr>
      <w:r>
        <w:pict w14:anchorId="3DF9BE96">
          <v:shape id="_x0000_i1069" type="#_x0000_t75" style="width:317.4pt;height:151.2pt">
            <v:imagedata r:id="rId315" o:title=""/>
          </v:shape>
        </w:pict>
      </w:r>
    </w:p>
    <w:p w14:paraId="4683C2E1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47D81731" w14:textId="77777777" w:rsidR="00E611EE" w:rsidRDefault="00E611EE">
      <w:pPr>
        <w:spacing w:line="200" w:lineRule="exact"/>
      </w:pPr>
    </w:p>
    <w:p w14:paraId="47FE8A64" w14:textId="77777777" w:rsidR="00E611EE" w:rsidRDefault="00000000">
      <w:pPr>
        <w:spacing w:before="30" w:line="260" w:lineRule="exact"/>
        <w:ind w:left="108"/>
        <w:rPr>
          <w:sz w:val="23"/>
          <w:szCs w:val="23"/>
        </w:rPr>
      </w:pPr>
      <w:r>
        <w:pict w14:anchorId="31116160">
          <v:group id="_x0000_s2119" style="position:absolute;left:0;text-align:left;margin-left:87.1pt;margin-top:-4.8pt;width:438.5pt;height:0;z-index:-5488;mso-position-horizontal-relative:page" coordorigin="1742,-96" coordsize="8770,0">
            <v:shape id="_x0000_s2120" style="position:absolute;left:1742;top:-96;width:8770;height:0" coordorigin="1742,-96" coordsize="8770,0" path="m1742,-96r8770,e" filled="f" strokeweight="1.06pt">
              <v:path arrowok="t"/>
            </v:shape>
            <w10:wrap anchorx="page"/>
          </v:group>
        </w:pict>
      </w:r>
      <w:r>
        <w:pict w14:anchorId="02D17466">
          <v:shape id="_x0000_s2118" type="#_x0000_t75" style="position:absolute;left:0;text-align:left;margin-left:132.95pt;margin-top:11.3pt;width:346.1pt;height:308.15pt;z-index:-5487;mso-position-horizontal-relative:page">
            <v:imagedata r:id="rId316" o:title=""/>
            <w10:wrap anchorx="page"/>
          </v:shape>
        </w:pict>
      </w:r>
      <w:r>
        <w:rPr>
          <w:b/>
          <w:spacing w:val="6"/>
          <w:position w:val="-1"/>
          <w:sz w:val="23"/>
          <w:szCs w:val="23"/>
        </w:rPr>
        <w:t>I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spacing w:val="-2"/>
          <w:position w:val="-1"/>
          <w:sz w:val="23"/>
          <w:szCs w:val="23"/>
        </w:rPr>
        <w:t>l</w:t>
      </w:r>
      <w:r>
        <w:rPr>
          <w:b/>
          <w:spacing w:val="1"/>
          <w:position w:val="-1"/>
          <w:sz w:val="23"/>
          <w:szCs w:val="23"/>
        </w:rPr>
        <w:t>u</w:t>
      </w:r>
      <w:r>
        <w:rPr>
          <w:b/>
          <w:spacing w:val="6"/>
          <w:position w:val="-1"/>
          <w:sz w:val="23"/>
          <w:szCs w:val="23"/>
        </w:rPr>
        <w:t>s</w:t>
      </w:r>
      <w:r>
        <w:rPr>
          <w:b/>
          <w:spacing w:val="5"/>
          <w:position w:val="-1"/>
          <w:sz w:val="23"/>
          <w:szCs w:val="23"/>
        </w:rPr>
        <w:t>t</w:t>
      </w:r>
      <w:r>
        <w:rPr>
          <w:b/>
          <w:spacing w:val="3"/>
          <w:position w:val="-1"/>
          <w:sz w:val="23"/>
          <w:szCs w:val="23"/>
        </w:rPr>
        <w:t>r</w:t>
      </w:r>
      <w:r>
        <w:rPr>
          <w:b/>
          <w:spacing w:val="5"/>
          <w:position w:val="-1"/>
          <w:sz w:val="23"/>
          <w:szCs w:val="23"/>
        </w:rPr>
        <w:t>a</w:t>
      </w:r>
      <w:r>
        <w:rPr>
          <w:b/>
          <w:position w:val="-1"/>
          <w:sz w:val="23"/>
          <w:szCs w:val="23"/>
        </w:rPr>
        <w:t>t</w:t>
      </w:r>
      <w:r>
        <w:rPr>
          <w:b/>
          <w:spacing w:val="3"/>
          <w:position w:val="-1"/>
          <w:sz w:val="23"/>
          <w:szCs w:val="23"/>
        </w:rPr>
        <w:t>i</w:t>
      </w:r>
      <w:r>
        <w:rPr>
          <w:b/>
          <w:spacing w:val="5"/>
          <w:position w:val="-1"/>
          <w:sz w:val="23"/>
          <w:szCs w:val="23"/>
        </w:rPr>
        <w:t>o</w:t>
      </w:r>
      <w:r>
        <w:rPr>
          <w:b/>
          <w:position w:val="-1"/>
          <w:sz w:val="23"/>
          <w:szCs w:val="23"/>
        </w:rPr>
        <w:t>n</w:t>
      </w:r>
    </w:p>
    <w:p w14:paraId="0B100522" w14:textId="77777777" w:rsidR="00E611EE" w:rsidRDefault="00E611EE">
      <w:pPr>
        <w:spacing w:before="3" w:line="180" w:lineRule="exact"/>
        <w:rPr>
          <w:sz w:val="18"/>
          <w:szCs w:val="18"/>
        </w:rPr>
      </w:pPr>
    </w:p>
    <w:p w14:paraId="00A1A4EC" w14:textId="77777777" w:rsidR="00E611EE" w:rsidRDefault="00E611EE">
      <w:pPr>
        <w:spacing w:line="200" w:lineRule="exact"/>
      </w:pPr>
    </w:p>
    <w:p w14:paraId="5440B4B8" w14:textId="77777777" w:rsidR="00E611EE" w:rsidRDefault="00E611EE">
      <w:pPr>
        <w:spacing w:line="200" w:lineRule="exact"/>
      </w:pPr>
    </w:p>
    <w:p w14:paraId="5161DF85" w14:textId="77777777" w:rsidR="00E611EE" w:rsidRDefault="00E611EE">
      <w:pPr>
        <w:spacing w:line="200" w:lineRule="exact"/>
      </w:pPr>
    </w:p>
    <w:p w14:paraId="32C8CD1B" w14:textId="77777777" w:rsidR="00E611EE" w:rsidRDefault="00E611EE">
      <w:pPr>
        <w:spacing w:line="200" w:lineRule="exact"/>
      </w:pPr>
    </w:p>
    <w:p w14:paraId="5C714BD7" w14:textId="77777777" w:rsidR="00E611EE" w:rsidRDefault="00E611EE">
      <w:pPr>
        <w:spacing w:line="200" w:lineRule="exact"/>
      </w:pPr>
    </w:p>
    <w:p w14:paraId="01775871" w14:textId="77777777" w:rsidR="00E611EE" w:rsidRDefault="00E611EE">
      <w:pPr>
        <w:spacing w:line="200" w:lineRule="exact"/>
      </w:pPr>
    </w:p>
    <w:p w14:paraId="5A8898A7" w14:textId="77777777" w:rsidR="00E611EE" w:rsidRDefault="00E611EE">
      <w:pPr>
        <w:spacing w:line="200" w:lineRule="exact"/>
      </w:pPr>
    </w:p>
    <w:p w14:paraId="455521F3" w14:textId="77777777" w:rsidR="00E611EE" w:rsidRDefault="00E611EE">
      <w:pPr>
        <w:spacing w:line="200" w:lineRule="exact"/>
      </w:pPr>
    </w:p>
    <w:p w14:paraId="6E044011" w14:textId="77777777" w:rsidR="00E611EE" w:rsidRDefault="00E611EE">
      <w:pPr>
        <w:spacing w:line="200" w:lineRule="exact"/>
      </w:pPr>
    </w:p>
    <w:p w14:paraId="341AAF62" w14:textId="77777777" w:rsidR="00E611EE" w:rsidRDefault="00E611EE">
      <w:pPr>
        <w:spacing w:line="200" w:lineRule="exact"/>
      </w:pPr>
    </w:p>
    <w:p w14:paraId="7EC708F5" w14:textId="77777777" w:rsidR="00E611EE" w:rsidRDefault="00E611EE">
      <w:pPr>
        <w:spacing w:line="200" w:lineRule="exact"/>
      </w:pPr>
    </w:p>
    <w:p w14:paraId="34AF8E59" w14:textId="77777777" w:rsidR="00E611EE" w:rsidRDefault="00E611EE">
      <w:pPr>
        <w:spacing w:line="200" w:lineRule="exact"/>
      </w:pPr>
    </w:p>
    <w:p w14:paraId="4DF4C32C" w14:textId="77777777" w:rsidR="00E611EE" w:rsidRDefault="00E611EE">
      <w:pPr>
        <w:spacing w:line="200" w:lineRule="exact"/>
      </w:pPr>
    </w:p>
    <w:p w14:paraId="41F05CD4" w14:textId="77777777" w:rsidR="00E611EE" w:rsidRDefault="00E611EE">
      <w:pPr>
        <w:spacing w:line="200" w:lineRule="exact"/>
      </w:pPr>
    </w:p>
    <w:p w14:paraId="3D2615CB" w14:textId="77777777" w:rsidR="00E611EE" w:rsidRDefault="00E611EE">
      <w:pPr>
        <w:spacing w:line="200" w:lineRule="exact"/>
      </w:pPr>
    </w:p>
    <w:p w14:paraId="791EF258" w14:textId="77777777" w:rsidR="00E611EE" w:rsidRDefault="00E611EE">
      <w:pPr>
        <w:spacing w:line="200" w:lineRule="exact"/>
      </w:pPr>
    </w:p>
    <w:p w14:paraId="334425DC" w14:textId="77777777" w:rsidR="00E611EE" w:rsidRDefault="00E611EE">
      <w:pPr>
        <w:spacing w:line="200" w:lineRule="exact"/>
      </w:pPr>
    </w:p>
    <w:p w14:paraId="586D478E" w14:textId="77777777" w:rsidR="00E611EE" w:rsidRDefault="00E611EE">
      <w:pPr>
        <w:spacing w:line="200" w:lineRule="exact"/>
      </w:pPr>
    </w:p>
    <w:p w14:paraId="735EFC3B" w14:textId="77777777" w:rsidR="00E611EE" w:rsidRDefault="00E611EE">
      <w:pPr>
        <w:spacing w:line="200" w:lineRule="exact"/>
      </w:pPr>
    </w:p>
    <w:p w14:paraId="1DFF67FC" w14:textId="77777777" w:rsidR="00E611EE" w:rsidRDefault="00E611EE">
      <w:pPr>
        <w:spacing w:line="200" w:lineRule="exact"/>
      </w:pPr>
    </w:p>
    <w:p w14:paraId="6A44EE75" w14:textId="77777777" w:rsidR="00E611EE" w:rsidRDefault="00E611EE">
      <w:pPr>
        <w:spacing w:line="200" w:lineRule="exact"/>
      </w:pPr>
    </w:p>
    <w:p w14:paraId="717CFC61" w14:textId="77777777" w:rsidR="00E611EE" w:rsidRDefault="00E611EE">
      <w:pPr>
        <w:spacing w:line="200" w:lineRule="exact"/>
      </w:pPr>
    </w:p>
    <w:p w14:paraId="62EB1B6F" w14:textId="77777777" w:rsidR="00E611EE" w:rsidRDefault="00E611EE">
      <w:pPr>
        <w:spacing w:line="200" w:lineRule="exact"/>
      </w:pPr>
    </w:p>
    <w:p w14:paraId="70885773" w14:textId="77777777" w:rsidR="00E611EE" w:rsidRDefault="00E611EE">
      <w:pPr>
        <w:spacing w:line="200" w:lineRule="exact"/>
      </w:pPr>
    </w:p>
    <w:p w14:paraId="398FC6B9" w14:textId="77777777" w:rsidR="00E611EE" w:rsidRDefault="00E611EE">
      <w:pPr>
        <w:spacing w:line="200" w:lineRule="exact"/>
      </w:pPr>
    </w:p>
    <w:p w14:paraId="5BC76911" w14:textId="77777777" w:rsidR="00E611EE" w:rsidRDefault="00E611EE">
      <w:pPr>
        <w:spacing w:line="200" w:lineRule="exact"/>
      </w:pPr>
    </w:p>
    <w:p w14:paraId="0C16A46B" w14:textId="77777777" w:rsidR="00E611EE" w:rsidRDefault="00E611EE">
      <w:pPr>
        <w:spacing w:line="200" w:lineRule="exact"/>
      </w:pPr>
    </w:p>
    <w:p w14:paraId="5BAE5E48" w14:textId="77777777" w:rsidR="00E611EE" w:rsidRDefault="00E611EE">
      <w:pPr>
        <w:spacing w:line="200" w:lineRule="exact"/>
      </w:pPr>
    </w:p>
    <w:p w14:paraId="4B63DFF3" w14:textId="77777777" w:rsidR="00E611EE" w:rsidRDefault="00E611EE">
      <w:pPr>
        <w:spacing w:line="200" w:lineRule="exact"/>
      </w:pPr>
    </w:p>
    <w:p w14:paraId="5193476A" w14:textId="77777777" w:rsidR="00E611EE" w:rsidRDefault="00000000">
      <w:pPr>
        <w:spacing w:before="30" w:line="260" w:lineRule="exact"/>
        <w:ind w:left="108"/>
        <w:rPr>
          <w:sz w:val="23"/>
          <w:szCs w:val="23"/>
        </w:rPr>
        <w:sectPr w:rsidR="00E611EE">
          <w:pgSz w:w="12240" w:h="15840"/>
          <w:pgMar w:top="1960" w:right="1560" w:bottom="280" w:left="1620" w:header="1815" w:footer="0" w:gutter="0"/>
          <w:cols w:space="720"/>
        </w:sectPr>
      </w:pPr>
      <w:r>
        <w:rPr>
          <w:b/>
          <w:spacing w:val="6"/>
          <w:position w:val="-1"/>
          <w:sz w:val="23"/>
          <w:szCs w:val="23"/>
        </w:rPr>
        <w:t>A</w:t>
      </w:r>
      <w:r>
        <w:rPr>
          <w:b/>
          <w:spacing w:val="-3"/>
          <w:position w:val="-1"/>
          <w:sz w:val="23"/>
          <w:szCs w:val="23"/>
        </w:rPr>
        <w:t>n</w:t>
      </w:r>
      <w:r>
        <w:rPr>
          <w:b/>
          <w:spacing w:val="5"/>
          <w:position w:val="-1"/>
          <w:sz w:val="23"/>
          <w:szCs w:val="23"/>
        </w:rPr>
        <w:t>ot</w:t>
      </w:r>
      <w:r>
        <w:rPr>
          <w:b/>
          <w:spacing w:val="-3"/>
          <w:position w:val="-1"/>
          <w:sz w:val="23"/>
          <w:szCs w:val="23"/>
        </w:rPr>
        <w:t>h</w:t>
      </w:r>
      <w:r>
        <w:rPr>
          <w:b/>
          <w:spacing w:val="3"/>
          <w:position w:val="-1"/>
          <w:sz w:val="23"/>
          <w:szCs w:val="23"/>
        </w:rPr>
        <w:t>e</w:t>
      </w:r>
      <w:r>
        <w:rPr>
          <w:b/>
          <w:position w:val="-1"/>
          <w:sz w:val="23"/>
          <w:szCs w:val="23"/>
        </w:rPr>
        <w:t>r</w:t>
      </w:r>
      <w:r>
        <w:rPr>
          <w:b/>
          <w:spacing w:val="37"/>
          <w:position w:val="-1"/>
          <w:sz w:val="23"/>
          <w:szCs w:val="23"/>
        </w:rPr>
        <w:t xml:space="preserve"> </w:t>
      </w:r>
      <w:r>
        <w:rPr>
          <w:b/>
          <w:spacing w:val="5"/>
          <w:position w:val="-1"/>
          <w:sz w:val="23"/>
          <w:szCs w:val="23"/>
        </w:rPr>
        <w:t>E</w:t>
      </w:r>
      <w:r>
        <w:rPr>
          <w:b/>
          <w:position w:val="-1"/>
          <w:sz w:val="23"/>
          <w:szCs w:val="23"/>
        </w:rPr>
        <w:t>x</w:t>
      </w:r>
      <w:r>
        <w:rPr>
          <w:b/>
          <w:spacing w:val="5"/>
          <w:position w:val="-1"/>
          <w:sz w:val="23"/>
          <w:szCs w:val="23"/>
        </w:rPr>
        <w:t>a</w:t>
      </w:r>
      <w:r>
        <w:rPr>
          <w:b/>
          <w:spacing w:val="10"/>
          <w:position w:val="-1"/>
          <w:sz w:val="23"/>
          <w:szCs w:val="23"/>
        </w:rPr>
        <w:t>m</w:t>
      </w:r>
      <w:r>
        <w:rPr>
          <w:b/>
          <w:spacing w:val="1"/>
          <w:position w:val="-1"/>
          <w:sz w:val="23"/>
          <w:szCs w:val="23"/>
        </w:rPr>
        <w:t>p</w:t>
      </w:r>
      <w:r>
        <w:rPr>
          <w:b/>
          <w:spacing w:val="3"/>
          <w:position w:val="-1"/>
          <w:sz w:val="23"/>
          <w:szCs w:val="23"/>
        </w:rPr>
        <w:t>l</w:t>
      </w:r>
      <w:r>
        <w:rPr>
          <w:b/>
          <w:position w:val="-1"/>
          <w:sz w:val="23"/>
          <w:szCs w:val="23"/>
        </w:rPr>
        <w:t>e</w:t>
      </w:r>
    </w:p>
    <w:p w14:paraId="1A279B0E" w14:textId="77777777" w:rsidR="00E611EE" w:rsidRDefault="00000000">
      <w:pPr>
        <w:spacing w:before="18"/>
        <w:ind w:left="108"/>
        <w:rPr>
          <w:sz w:val="23"/>
          <w:szCs w:val="23"/>
        </w:rPr>
      </w:pPr>
      <w:r>
        <w:pict w14:anchorId="386B1C56">
          <v:shape id="_x0000_s2117" type="#_x0000_t75" style="position:absolute;left:0;text-align:left;margin-left:108.25pt;margin-top:14.05pt;width:395.75pt;height:233.3pt;z-index:-5486;mso-position-horizontal-relative:page">
            <v:imagedata r:id="rId317" o:title=""/>
            <w10:wrap anchorx="page"/>
          </v:shape>
        </w:pict>
      </w:r>
      <w:r>
        <w:pict w14:anchorId="002ADA54">
          <v:shape id="_x0000_s2116" type="#_x0000_t202" style="position:absolute;left:0;text-align:left;margin-left:293.3pt;margin-top:10.05pt;width:3.35pt;height:6.7pt;z-index:-5485;mso-position-horizontal-relative:page" filled="f" stroked="f">
            <v:textbox inset="0,0,0,0">
              <w:txbxContent>
                <w:p w14:paraId="47A3C6D0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07066CC9">
          <v:shape id="_x0000_s2115" type="#_x0000_t202" style="position:absolute;left:0;text-align:left;margin-left:131.3pt;margin-top:10.05pt;width:6.7pt;height:6.7pt;z-index:-5484;mso-position-horizontal-relative:page" filled="f" stroked="f">
            <v:textbox inset="0,0,0,0">
              <w:txbxContent>
                <w:p w14:paraId="62F9067B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pict w14:anchorId="1C880B34">
          <v:shape id="_x0000_s2114" type="#_x0000_t202" style="position:absolute;left:0;text-align:left;margin-left:164.9pt;margin-top:10.05pt;width:6.7pt;height:6.7pt;z-index:-5483;mso-position-horizontal-relative:page" filled="f" stroked="f">
            <v:textbox inset="0,0,0,0">
              <w:txbxContent>
                <w:p w14:paraId="247AB4D6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pict w14:anchorId="2A2283E1">
          <v:shape id="_x0000_s2113" type="#_x0000_t202" style="position:absolute;left:0;text-align:left;margin-left:245.3pt;margin-top:10.05pt;width:3.35pt;height:6.7pt;z-index:-5482;mso-position-horizontal-relative:page" filled="f" stroked="f">
            <v:textbox inset="0,0,0,0">
              <w:txbxContent>
                <w:p w14:paraId="2761D48D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spacing w:val="6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: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7</w:t>
      </w:r>
    </w:p>
    <w:p w14:paraId="7C7430FD" w14:textId="77777777" w:rsidR="00E611EE" w:rsidRDefault="00000000">
      <w:pPr>
        <w:spacing w:before="18"/>
        <w:rPr>
          <w:sz w:val="23"/>
          <w:szCs w:val="23"/>
        </w:rPr>
      </w:pPr>
      <w:r>
        <w:br w:type="column"/>
      </w:r>
      <w:r>
        <w:rPr>
          <w:sz w:val="23"/>
          <w:szCs w:val="23"/>
        </w:rPr>
        <w:t>by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2</w:t>
      </w:r>
    </w:p>
    <w:p w14:paraId="10885000" w14:textId="77777777" w:rsidR="00E611EE" w:rsidRDefault="00000000">
      <w:pPr>
        <w:spacing w:before="18"/>
        <w:rPr>
          <w:sz w:val="23"/>
          <w:szCs w:val="23"/>
        </w:rPr>
      </w:pPr>
      <w:r>
        <w:br w:type="column"/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pacing w:val="-5"/>
          <w:sz w:val="23"/>
          <w:szCs w:val="23"/>
        </w:rPr>
        <w:t>1</w:t>
      </w:r>
      <w:r>
        <w:rPr>
          <w:spacing w:val="-9"/>
          <w:sz w:val="23"/>
          <w:szCs w:val="23"/>
        </w:rPr>
        <w:t>1</w:t>
      </w:r>
      <w:r>
        <w:rPr>
          <w:sz w:val="23"/>
          <w:szCs w:val="23"/>
        </w:rPr>
        <w:t>1</w:t>
      </w:r>
    </w:p>
    <w:p w14:paraId="5871CDAA" w14:textId="77777777" w:rsidR="00E611EE" w:rsidRDefault="00000000">
      <w:pPr>
        <w:spacing w:before="18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4" w:space="720" w:equalWidth="0">
            <w:col w:w="1140" w:space="95"/>
            <w:col w:w="577" w:space="4"/>
            <w:col w:w="1537" w:space="96"/>
            <w:col w:w="5611"/>
          </w:cols>
        </w:sectPr>
      </w:pPr>
      <w:r>
        <w:br w:type="column"/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10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.</w:t>
      </w:r>
      <w:proofErr w:type="gramEnd"/>
    </w:p>
    <w:p w14:paraId="20EBDF68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13E65ACC" w14:textId="77777777" w:rsidR="00E611EE" w:rsidRDefault="00000000">
      <w:pPr>
        <w:spacing w:before="30"/>
        <w:ind w:left="14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4.</w:t>
      </w:r>
      <w:r>
        <w:rPr>
          <w:b/>
          <w:sz w:val="23"/>
          <w:szCs w:val="23"/>
        </w:rPr>
        <w:t xml:space="preserve">3   </w:t>
      </w:r>
      <w:r>
        <w:rPr>
          <w:b/>
          <w:spacing w:val="15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N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4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v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0735F890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3C8D657C" w14:textId="77777777" w:rsidR="00E611EE" w:rsidRDefault="00000000">
      <w:pPr>
        <w:spacing w:line="260" w:lineRule="exact"/>
        <w:ind w:left="868"/>
        <w:rPr>
          <w:sz w:val="23"/>
          <w:szCs w:val="23"/>
        </w:rPr>
      </w:pPr>
      <w:r>
        <w:rPr>
          <w:rFonts w:ascii="Symbol" w:eastAsia="Symbol" w:hAnsi="Symbol" w:cs="Symbol"/>
          <w:position w:val="-1"/>
          <w:sz w:val="23"/>
          <w:szCs w:val="23"/>
        </w:rPr>
        <w:t></w:t>
      </w:r>
      <w:r>
        <w:rPr>
          <w:position w:val="-1"/>
          <w:sz w:val="23"/>
          <w:szCs w:val="23"/>
        </w:rPr>
        <w:t xml:space="preserve">   </w:t>
      </w:r>
      <w:r>
        <w:rPr>
          <w:spacing w:val="19"/>
          <w:position w:val="-1"/>
          <w:sz w:val="23"/>
          <w:szCs w:val="23"/>
        </w:rPr>
        <w:t xml:space="preserve"> </w:t>
      </w:r>
      <w:r>
        <w:rPr>
          <w:spacing w:val="-17"/>
          <w:position w:val="-1"/>
          <w:sz w:val="23"/>
          <w:szCs w:val="23"/>
        </w:rPr>
        <w:t>A</w:t>
      </w:r>
      <w:r>
        <w:rPr>
          <w:spacing w:val="-5"/>
          <w:position w:val="-1"/>
          <w:sz w:val="23"/>
          <w:szCs w:val="23"/>
        </w:rPr>
        <w:t>v</w:t>
      </w:r>
      <w:r>
        <w:rPr>
          <w:position w:val="-1"/>
          <w:sz w:val="23"/>
          <w:szCs w:val="23"/>
        </w:rPr>
        <w:t>o</w:t>
      </w:r>
      <w:r>
        <w:rPr>
          <w:spacing w:val="-1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d</w:t>
      </w:r>
      <w:r>
        <w:rPr>
          <w:spacing w:val="49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h</w:t>
      </w:r>
      <w:r>
        <w:rPr>
          <w:position w:val="-1"/>
          <w:sz w:val="23"/>
          <w:szCs w:val="23"/>
        </w:rPr>
        <w:t>e</w:t>
      </w:r>
      <w:r>
        <w:rPr>
          <w:spacing w:val="52"/>
          <w:position w:val="-1"/>
          <w:sz w:val="23"/>
          <w:szCs w:val="23"/>
        </w:rPr>
        <w:t xml:space="preserve"> </w:t>
      </w:r>
      <w:r>
        <w:rPr>
          <w:spacing w:val="-5"/>
          <w:position w:val="-1"/>
          <w:sz w:val="23"/>
          <w:szCs w:val="23"/>
        </w:rPr>
        <w:t>n</w:t>
      </w:r>
      <w:r>
        <w:rPr>
          <w:spacing w:val="3"/>
          <w:position w:val="-1"/>
          <w:sz w:val="23"/>
          <w:szCs w:val="23"/>
        </w:rPr>
        <w:t>e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d</w:t>
      </w:r>
      <w:r>
        <w:rPr>
          <w:spacing w:val="53"/>
          <w:position w:val="-1"/>
          <w:sz w:val="23"/>
          <w:szCs w:val="23"/>
        </w:rPr>
        <w:t xml:space="preserve"> </w:t>
      </w:r>
      <w:r>
        <w:rPr>
          <w:spacing w:val="-5"/>
          <w:position w:val="-1"/>
          <w:sz w:val="23"/>
          <w:szCs w:val="23"/>
        </w:rPr>
        <w:t>f</w:t>
      </w:r>
      <w:r>
        <w:rPr>
          <w:position w:val="-1"/>
          <w:sz w:val="23"/>
          <w:szCs w:val="23"/>
        </w:rPr>
        <w:t>or</w:t>
      </w:r>
      <w:r>
        <w:rPr>
          <w:spacing w:val="49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r</w:t>
      </w:r>
      <w:r>
        <w:rPr>
          <w:spacing w:val="3"/>
          <w:position w:val="-1"/>
          <w:sz w:val="23"/>
          <w:szCs w:val="23"/>
        </w:rPr>
        <w:t>e</w:t>
      </w:r>
      <w:r>
        <w:rPr>
          <w:spacing w:val="1"/>
          <w:position w:val="-1"/>
          <w:sz w:val="23"/>
          <w:szCs w:val="23"/>
        </w:rPr>
        <w:t>s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or</w:t>
      </w:r>
      <w:r>
        <w:rPr>
          <w:spacing w:val="-2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ng</w:t>
      </w:r>
      <w:r>
        <w:rPr>
          <w:spacing w:val="29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A</w:t>
      </w:r>
      <w:r>
        <w:rPr>
          <w:spacing w:val="31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5"/>
          <w:position w:val="-1"/>
          <w:sz w:val="23"/>
          <w:szCs w:val="23"/>
        </w:rPr>
        <w:t>f</w:t>
      </w:r>
      <w:r>
        <w:rPr>
          <w:spacing w:val="3"/>
          <w:position w:val="-1"/>
          <w:sz w:val="23"/>
          <w:szCs w:val="23"/>
        </w:rPr>
        <w:t>te</w:t>
      </w:r>
      <w:r>
        <w:rPr>
          <w:position w:val="-1"/>
          <w:sz w:val="23"/>
          <w:szCs w:val="23"/>
        </w:rPr>
        <w:t>r</w:t>
      </w:r>
      <w:r>
        <w:rPr>
          <w:spacing w:val="49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n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-5"/>
          <w:position w:val="-1"/>
          <w:sz w:val="23"/>
          <w:szCs w:val="23"/>
        </w:rPr>
        <w:t>n</w:t>
      </w:r>
      <w:r>
        <w:rPr>
          <w:spacing w:val="6"/>
          <w:position w:val="-1"/>
          <w:sz w:val="23"/>
          <w:szCs w:val="23"/>
        </w:rPr>
        <w:t>s</w:t>
      </w:r>
      <w:r>
        <w:rPr>
          <w:spacing w:val="5"/>
          <w:position w:val="-1"/>
          <w:sz w:val="23"/>
          <w:szCs w:val="23"/>
        </w:rPr>
        <w:t>u</w:t>
      </w:r>
      <w:r>
        <w:rPr>
          <w:spacing w:val="-1"/>
          <w:position w:val="-1"/>
          <w:sz w:val="23"/>
          <w:szCs w:val="23"/>
        </w:rPr>
        <w:t>c</w:t>
      </w:r>
      <w:r>
        <w:rPr>
          <w:spacing w:val="3"/>
          <w:position w:val="-1"/>
          <w:sz w:val="23"/>
          <w:szCs w:val="23"/>
        </w:rPr>
        <w:t>ce</w:t>
      </w:r>
      <w:r>
        <w:rPr>
          <w:spacing w:val="1"/>
          <w:position w:val="-1"/>
          <w:sz w:val="23"/>
          <w:szCs w:val="23"/>
        </w:rPr>
        <w:t>s</w:t>
      </w:r>
      <w:r>
        <w:rPr>
          <w:spacing w:val="6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ful</w:t>
      </w:r>
      <w:r>
        <w:rPr>
          <w:spacing w:val="42"/>
          <w:position w:val="-1"/>
          <w:sz w:val="23"/>
          <w:szCs w:val="23"/>
        </w:rPr>
        <w:t xml:space="preserve"> </w:t>
      </w:r>
      <w:r>
        <w:rPr>
          <w:spacing w:val="6"/>
          <w:position w:val="-1"/>
          <w:sz w:val="23"/>
          <w:szCs w:val="23"/>
        </w:rPr>
        <w:t>s</w:t>
      </w:r>
      <w:r>
        <w:rPr>
          <w:spacing w:val="5"/>
          <w:position w:val="-1"/>
          <w:sz w:val="23"/>
          <w:szCs w:val="23"/>
        </w:rPr>
        <w:t>u</w:t>
      </w:r>
      <w:r>
        <w:rPr>
          <w:position w:val="-1"/>
          <w:sz w:val="23"/>
          <w:szCs w:val="23"/>
        </w:rPr>
        <w:t>b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5"/>
          <w:position w:val="-1"/>
          <w:sz w:val="23"/>
          <w:szCs w:val="23"/>
        </w:rPr>
        <w:t>r</w:t>
      </w:r>
      <w:r>
        <w:rPr>
          <w:spacing w:val="-1"/>
          <w:position w:val="-1"/>
          <w:sz w:val="23"/>
          <w:szCs w:val="23"/>
        </w:rPr>
        <w:t>a</w:t>
      </w:r>
      <w:r>
        <w:rPr>
          <w:spacing w:val="3"/>
          <w:position w:val="-1"/>
          <w:sz w:val="23"/>
          <w:szCs w:val="23"/>
        </w:rPr>
        <w:t>ct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on</w:t>
      </w:r>
    </w:p>
    <w:p w14:paraId="177B103B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672A542A" w14:textId="77777777" w:rsidR="00E611EE" w:rsidRDefault="00000000">
      <w:pPr>
        <w:ind w:left="148"/>
        <w:rPr>
          <w:sz w:val="23"/>
          <w:szCs w:val="23"/>
        </w:rPr>
      </w:pPr>
      <w:r>
        <w:rPr>
          <w:b/>
          <w:spacing w:val="-8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p</w:t>
      </w:r>
      <w:r>
        <w:rPr>
          <w:b/>
          <w:sz w:val="23"/>
          <w:szCs w:val="23"/>
        </w:rPr>
        <w:t>s</w:t>
      </w:r>
    </w:p>
    <w:p w14:paraId="5DEBB9F4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3749B8A8" w14:textId="77777777" w:rsidR="00E611EE" w:rsidRDefault="00000000">
      <w:pPr>
        <w:ind w:left="508"/>
        <w:rPr>
          <w:sz w:val="23"/>
          <w:szCs w:val="23"/>
        </w:rPr>
      </w:pP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 xml:space="preserve">.  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</w:p>
    <w:p w14:paraId="223DD7E7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39908EB6" w14:textId="77777777" w:rsidR="00E611EE" w:rsidRDefault="00000000">
      <w:pPr>
        <w:ind w:left="1046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If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,</w:t>
      </w:r>
    </w:p>
    <w:p w14:paraId="79BFB521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4A94AB19" w14:textId="77777777" w:rsidR="00E611EE" w:rsidRDefault="00000000">
      <w:pPr>
        <w:spacing w:line="353" w:lineRule="auto"/>
        <w:ind w:left="1391" w:right="1572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-46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ft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Q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M</w:t>
      </w:r>
      <w:r>
        <w:rPr>
          <w:spacing w:val="5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om</w:t>
      </w:r>
      <w:r>
        <w:rPr>
          <w:spacing w:val="28"/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A</w:t>
      </w:r>
      <w:proofErr w:type="spellEnd"/>
      <w:proofErr w:type="gramEnd"/>
      <w:r>
        <w:rPr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</w:p>
    <w:p w14:paraId="4474BE84" w14:textId="77777777" w:rsidR="00E611EE" w:rsidRDefault="00000000">
      <w:pPr>
        <w:spacing w:before="33" w:line="260" w:lineRule="exact"/>
        <w:ind w:left="1391"/>
        <w:rPr>
          <w:sz w:val="23"/>
          <w:szCs w:val="23"/>
        </w:rPr>
        <w:sectPr w:rsidR="00E611EE">
          <w:pgSz w:w="12240" w:h="15840"/>
          <w:pgMar w:top="2120" w:right="1620" w:bottom="280" w:left="1580" w:header="1815" w:footer="0" w:gutter="0"/>
          <w:cols w:space="720"/>
        </w:sectPr>
      </w:pPr>
      <w:r>
        <w:rPr>
          <w:rFonts w:ascii="Courier New" w:eastAsia="Courier New" w:hAnsi="Courier New" w:cs="Courier New"/>
          <w:position w:val="1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-46"/>
          <w:position w:val="1"/>
          <w:sz w:val="23"/>
          <w:szCs w:val="23"/>
        </w:rPr>
        <w:t xml:space="preserve"> </w:t>
      </w:r>
      <w:r>
        <w:rPr>
          <w:spacing w:val="6"/>
          <w:position w:val="1"/>
          <w:sz w:val="23"/>
          <w:szCs w:val="23"/>
        </w:rPr>
        <w:t>S</w:t>
      </w:r>
      <w:r>
        <w:rPr>
          <w:spacing w:val="-5"/>
          <w:position w:val="1"/>
          <w:sz w:val="23"/>
          <w:szCs w:val="23"/>
        </w:rPr>
        <w:t>h</w:t>
      </w:r>
      <w:r>
        <w:rPr>
          <w:spacing w:val="-2"/>
          <w:position w:val="1"/>
          <w:sz w:val="23"/>
          <w:szCs w:val="23"/>
        </w:rPr>
        <w:t>i</w:t>
      </w:r>
      <w:r>
        <w:rPr>
          <w:position w:val="1"/>
          <w:sz w:val="23"/>
          <w:szCs w:val="23"/>
        </w:rPr>
        <w:t>ft</w:t>
      </w:r>
      <w:r>
        <w:rPr>
          <w:spacing w:val="23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A</w:t>
      </w:r>
      <w:r>
        <w:rPr>
          <w:spacing w:val="26"/>
          <w:position w:val="1"/>
          <w:sz w:val="23"/>
          <w:szCs w:val="23"/>
        </w:rPr>
        <w:t xml:space="preserve"> </w:t>
      </w:r>
      <w:r>
        <w:rPr>
          <w:spacing w:val="3"/>
          <w:position w:val="1"/>
          <w:sz w:val="23"/>
          <w:szCs w:val="23"/>
        </w:rPr>
        <w:t>a</w:t>
      </w:r>
      <w:r>
        <w:rPr>
          <w:position w:val="1"/>
          <w:sz w:val="23"/>
          <w:szCs w:val="23"/>
        </w:rPr>
        <w:t>nd</w:t>
      </w:r>
      <w:r>
        <w:rPr>
          <w:spacing w:val="39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Q</w:t>
      </w:r>
      <w:r>
        <w:rPr>
          <w:spacing w:val="45"/>
          <w:position w:val="1"/>
          <w:sz w:val="23"/>
          <w:szCs w:val="23"/>
        </w:rPr>
        <w:t xml:space="preserve"> </w:t>
      </w:r>
      <w:r>
        <w:rPr>
          <w:spacing w:val="-2"/>
          <w:position w:val="1"/>
          <w:sz w:val="23"/>
          <w:szCs w:val="23"/>
        </w:rPr>
        <w:t>l</w:t>
      </w:r>
      <w:r>
        <w:rPr>
          <w:spacing w:val="-1"/>
          <w:position w:val="1"/>
          <w:sz w:val="23"/>
          <w:szCs w:val="23"/>
        </w:rPr>
        <w:t>e</w:t>
      </w:r>
      <w:r>
        <w:rPr>
          <w:position w:val="1"/>
          <w:sz w:val="23"/>
          <w:szCs w:val="23"/>
        </w:rPr>
        <w:t>ft</w:t>
      </w:r>
      <w:r>
        <w:rPr>
          <w:spacing w:val="37"/>
          <w:position w:val="1"/>
          <w:sz w:val="23"/>
          <w:szCs w:val="23"/>
        </w:rPr>
        <w:t xml:space="preserve"> </w:t>
      </w:r>
      <w:r>
        <w:rPr>
          <w:spacing w:val="3"/>
          <w:position w:val="1"/>
          <w:sz w:val="23"/>
          <w:szCs w:val="23"/>
        </w:rPr>
        <w:t>a</w:t>
      </w:r>
      <w:r>
        <w:rPr>
          <w:position w:val="1"/>
          <w:sz w:val="23"/>
          <w:szCs w:val="23"/>
        </w:rPr>
        <w:t>nd</w:t>
      </w:r>
      <w:r>
        <w:rPr>
          <w:spacing w:val="44"/>
          <w:position w:val="1"/>
          <w:sz w:val="23"/>
          <w:szCs w:val="23"/>
        </w:rPr>
        <w:t xml:space="preserve"> </w:t>
      </w:r>
      <w:r>
        <w:rPr>
          <w:spacing w:val="3"/>
          <w:position w:val="1"/>
          <w:sz w:val="23"/>
          <w:szCs w:val="23"/>
        </w:rPr>
        <w:t>a</w:t>
      </w:r>
      <w:r>
        <w:rPr>
          <w:position w:val="1"/>
          <w:sz w:val="23"/>
          <w:szCs w:val="23"/>
        </w:rPr>
        <w:t>dd</w:t>
      </w:r>
      <w:r>
        <w:rPr>
          <w:spacing w:val="44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M</w:t>
      </w:r>
      <w:r>
        <w:rPr>
          <w:spacing w:val="45"/>
          <w:position w:val="1"/>
          <w:sz w:val="23"/>
          <w:szCs w:val="23"/>
        </w:rPr>
        <w:t xml:space="preserve"> </w:t>
      </w:r>
      <w:r>
        <w:rPr>
          <w:spacing w:val="3"/>
          <w:position w:val="1"/>
          <w:sz w:val="23"/>
          <w:szCs w:val="23"/>
        </w:rPr>
        <w:t>t</w:t>
      </w:r>
      <w:r>
        <w:rPr>
          <w:position w:val="1"/>
          <w:sz w:val="23"/>
          <w:szCs w:val="23"/>
        </w:rPr>
        <w:t>o</w:t>
      </w:r>
      <w:r>
        <w:rPr>
          <w:spacing w:val="19"/>
          <w:position w:val="1"/>
          <w:sz w:val="23"/>
          <w:szCs w:val="23"/>
        </w:rPr>
        <w:t xml:space="preserve"> </w:t>
      </w:r>
      <w:r>
        <w:rPr>
          <w:position w:val="1"/>
          <w:sz w:val="23"/>
          <w:szCs w:val="23"/>
        </w:rPr>
        <w:t>A</w:t>
      </w:r>
    </w:p>
    <w:p w14:paraId="4DBD9F06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7E8A978C" w14:textId="77777777" w:rsidR="00E611EE" w:rsidRDefault="00000000">
      <w:pPr>
        <w:ind w:left="1046"/>
        <w:rPr>
          <w:sz w:val="23"/>
          <w:szCs w:val="23"/>
        </w:rPr>
      </w:pPr>
      <w:r>
        <w:pict w14:anchorId="092A0999">
          <v:shape id="_x0000_s2112" type="#_x0000_t202" style="position:absolute;left:0;text-align:left;margin-left:308.9pt;margin-top:10pt;width:3.35pt;height:6.7pt;z-index:-5480;mso-position-horizontal-relative:page" filled="f" stroked="f">
            <v:textbox inset="0,0,0,0">
              <w:txbxContent>
                <w:p w14:paraId="50C973D5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N</w:t>
      </w:r>
      <w:r>
        <w:rPr>
          <w:spacing w:val="-5"/>
          <w:sz w:val="23"/>
          <w:szCs w:val="23"/>
        </w:rPr>
        <w:t>o</w:t>
      </w:r>
      <w:r>
        <w:rPr>
          <w:spacing w:val="-8"/>
          <w:sz w:val="23"/>
          <w:szCs w:val="23"/>
        </w:rPr>
        <w:t>w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25E4C50E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546872D7" w14:textId="77777777" w:rsidR="00E611EE" w:rsidRDefault="00000000">
      <w:pPr>
        <w:ind w:left="508"/>
        <w:rPr>
          <w:sz w:val="23"/>
          <w:szCs w:val="23"/>
        </w:rPr>
      </w:pP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 xml:space="preserve">.  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If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20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M</w:t>
      </w:r>
      <w:r>
        <w:rPr>
          <w:spacing w:val="4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</w:p>
    <w:p w14:paraId="460A8A41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1D66CBE3" w14:textId="77777777" w:rsidR="00E611EE" w:rsidRDefault="00000000">
      <w:pPr>
        <w:ind w:left="14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0BA88900" w14:textId="77777777" w:rsidR="00E611EE" w:rsidRDefault="00E611EE">
      <w:pPr>
        <w:spacing w:before="1" w:line="140" w:lineRule="exact"/>
        <w:rPr>
          <w:sz w:val="14"/>
          <w:szCs w:val="14"/>
        </w:rPr>
      </w:pPr>
    </w:p>
    <w:p w14:paraId="5B9C8E0E" w14:textId="77777777" w:rsidR="00E611EE" w:rsidRDefault="00000000">
      <w:pPr>
        <w:ind w:left="5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3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proofErr w:type="gramStart"/>
      <w:r>
        <w:rPr>
          <w:spacing w:val="7"/>
          <w:sz w:val="23"/>
          <w:szCs w:val="23"/>
        </w:rPr>
        <w:t>Q</w:t>
      </w:r>
      <w:r>
        <w:rPr>
          <w:sz w:val="23"/>
          <w:szCs w:val="23"/>
        </w:rPr>
        <w:t xml:space="preserve">)  </w:t>
      </w:r>
      <w:r>
        <w:rPr>
          <w:spacing w:val="24"/>
          <w:sz w:val="23"/>
          <w:szCs w:val="23"/>
        </w:rPr>
        <w:t xml:space="preserve"> </w:t>
      </w:r>
      <w:proofErr w:type="gramEnd"/>
      <w:r>
        <w:rPr>
          <w:sz w:val="23"/>
          <w:szCs w:val="23"/>
        </w:rPr>
        <w:t>: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0</w:t>
      </w:r>
      <w:r>
        <w:rPr>
          <w:spacing w:val="5"/>
          <w:sz w:val="23"/>
          <w:szCs w:val="23"/>
        </w:rPr>
        <w:t>0</w:t>
      </w:r>
      <w:r>
        <w:rPr>
          <w:sz w:val="23"/>
          <w:szCs w:val="23"/>
        </w:rPr>
        <w:t>0</w:t>
      </w:r>
    </w:p>
    <w:p w14:paraId="20028CC0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1CDE572D" w14:textId="77777777" w:rsidR="00E611EE" w:rsidRDefault="00000000">
      <w:pPr>
        <w:ind w:left="50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or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2"/>
          <w:sz w:val="23"/>
          <w:szCs w:val="23"/>
        </w:rPr>
        <w:t>M</w:t>
      </w:r>
      <w:r>
        <w:rPr>
          <w:sz w:val="23"/>
          <w:szCs w:val="23"/>
        </w:rPr>
        <w:t xml:space="preserve">)      </w:t>
      </w:r>
      <w:proofErr w:type="gramStart"/>
      <w:r>
        <w:rPr>
          <w:sz w:val="23"/>
          <w:szCs w:val="23"/>
        </w:rPr>
        <w:t xml:space="preserve"> 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pacing w:val="3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1</w:t>
      </w:r>
      <w:r>
        <w:rPr>
          <w:sz w:val="23"/>
          <w:szCs w:val="23"/>
        </w:rPr>
        <w:t>1</w:t>
      </w:r>
    </w:p>
    <w:p w14:paraId="18C32062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10BE0A93" w14:textId="77777777" w:rsidR="00E611EE" w:rsidRDefault="00000000">
      <w:pPr>
        <w:spacing w:line="260" w:lineRule="exact"/>
        <w:ind w:left="868"/>
        <w:rPr>
          <w:sz w:val="23"/>
          <w:szCs w:val="23"/>
        </w:rPr>
      </w:pPr>
      <w:r>
        <w:rPr>
          <w:spacing w:val="5"/>
          <w:position w:val="-1"/>
          <w:sz w:val="23"/>
          <w:szCs w:val="23"/>
        </w:rPr>
        <w:t>2</w:t>
      </w:r>
      <w:r>
        <w:rPr>
          <w:spacing w:val="-14"/>
          <w:position w:val="-1"/>
          <w:sz w:val="23"/>
          <w:szCs w:val="23"/>
        </w:rPr>
        <w:t>’</w:t>
      </w:r>
      <w:r>
        <w:rPr>
          <w:position w:val="-1"/>
          <w:sz w:val="23"/>
          <w:szCs w:val="23"/>
        </w:rPr>
        <w:t>s</w:t>
      </w:r>
      <w:r>
        <w:rPr>
          <w:spacing w:val="50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Co</w:t>
      </w:r>
      <w:r>
        <w:rPr>
          <w:spacing w:val="3"/>
          <w:position w:val="-1"/>
          <w:sz w:val="23"/>
          <w:szCs w:val="23"/>
        </w:rPr>
        <w:t>m</w:t>
      </w:r>
      <w:r>
        <w:rPr>
          <w:position w:val="-1"/>
          <w:sz w:val="23"/>
          <w:szCs w:val="23"/>
        </w:rPr>
        <w:t>p</w:t>
      </w:r>
      <w:r>
        <w:rPr>
          <w:spacing w:val="-1"/>
          <w:position w:val="-1"/>
          <w:sz w:val="23"/>
          <w:szCs w:val="23"/>
        </w:rPr>
        <w:t>l</w:t>
      </w:r>
      <w:r>
        <w:rPr>
          <w:spacing w:val="3"/>
          <w:position w:val="-1"/>
          <w:sz w:val="23"/>
          <w:szCs w:val="23"/>
        </w:rPr>
        <w:t>e</w:t>
      </w:r>
      <w:r>
        <w:rPr>
          <w:spacing w:val="-1"/>
          <w:position w:val="-1"/>
          <w:sz w:val="23"/>
          <w:szCs w:val="23"/>
        </w:rPr>
        <w:t>m</w:t>
      </w:r>
      <w:r>
        <w:rPr>
          <w:spacing w:val="3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nt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of</w:t>
      </w:r>
      <w:r>
        <w:rPr>
          <w:spacing w:val="39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M</w:t>
      </w:r>
    </w:p>
    <w:p w14:paraId="65A85B01" w14:textId="77777777" w:rsidR="00E611EE" w:rsidRDefault="00000000">
      <w:pPr>
        <w:spacing w:before="2" w:line="140" w:lineRule="exact"/>
        <w:rPr>
          <w:sz w:val="14"/>
          <w:szCs w:val="14"/>
        </w:rPr>
      </w:pPr>
      <w:r>
        <w:br w:type="column"/>
      </w:r>
    </w:p>
    <w:p w14:paraId="06B818A6" w14:textId="77777777" w:rsidR="00E611EE" w:rsidRDefault="00000000">
      <w:pPr>
        <w:rPr>
          <w:sz w:val="23"/>
          <w:szCs w:val="23"/>
        </w:rPr>
      </w:pPr>
      <w:r>
        <w:pict w14:anchorId="2CBEECEA">
          <v:shape id="_x0000_s2111" type="#_x0000_t202" style="position:absolute;margin-left:421.9pt;margin-top:9.15pt;width:3.35pt;height:6.7pt;z-index:-5479;mso-position-horizontal-relative:page" filled="f" stroked="f">
            <v:textbox inset="0,0,0,0">
              <w:txbxContent>
                <w:p w14:paraId="14EE0EEA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1;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4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q</w:t>
      </w:r>
    </w:p>
    <w:p w14:paraId="5F963F44" w14:textId="77777777" w:rsidR="00E611EE" w:rsidRDefault="00000000">
      <w:pPr>
        <w:spacing w:before="2" w:line="140" w:lineRule="exact"/>
        <w:rPr>
          <w:sz w:val="14"/>
          <w:szCs w:val="14"/>
        </w:rPr>
      </w:pPr>
      <w:r>
        <w:br w:type="column"/>
      </w:r>
    </w:p>
    <w:p w14:paraId="2205FEED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620" w:bottom="280" w:left="1580" w:header="720" w:footer="720" w:gutter="0"/>
          <w:cols w:num="3" w:space="720" w:equalWidth="0">
            <w:col w:w="4665" w:space="95"/>
            <w:col w:w="2165" w:space="95"/>
            <w:col w:w="2020"/>
          </w:cols>
        </w:sectPr>
      </w:pP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5B11A12A" w14:textId="77777777" w:rsidR="00E611EE" w:rsidRDefault="00E611EE">
      <w:pPr>
        <w:spacing w:before="7" w:line="80" w:lineRule="exact"/>
        <w:rPr>
          <w:sz w:val="8"/>
          <w:szCs w:val="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2"/>
        <w:gridCol w:w="244"/>
        <w:gridCol w:w="338"/>
        <w:gridCol w:w="341"/>
        <w:gridCol w:w="341"/>
        <w:gridCol w:w="624"/>
      </w:tblGrid>
      <w:tr w:rsidR="00E611EE" w14:paraId="56020224" w14:textId="77777777">
        <w:trPr>
          <w:trHeight w:hRule="exact" w:val="424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4E60A4A5" w14:textId="77777777" w:rsidR="00E611EE" w:rsidRDefault="00000000">
            <w:pPr>
              <w:spacing w:before="70"/>
              <w:ind w:left="40"/>
              <w:rPr>
                <w:sz w:val="23"/>
                <w:szCs w:val="23"/>
              </w:rPr>
            </w:pPr>
            <w:r>
              <w:rPr>
                <w:spacing w:val="11"/>
                <w:sz w:val="23"/>
                <w:szCs w:val="23"/>
              </w:rPr>
              <w:t>M</w:t>
            </w:r>
            <w:r>
              <w:rPr>
                <w:sz w:val="23"/>
                <w:szCs w:val="23"/>
              </w:rPr>
              <w:t>: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6C99265B" w14:textId="77777777" w:rsidR="00E611EE" w:rsidRDefault="00000000">
            <w:pPr>
              <w:spacing w:before="70"/>
              <w:ind w:left="19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4A6157C9" w14:textId="77777777" w:rsidR="00E611EE" w:rsidRDefault="00000000">
            <w:pPr>
              <w:spacing w:before="70"/>
              <w:ind w:left="110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1371950F" w14:textId="77777777" w:rsidR="00E611EE" w:rsidRDefault="00000000">
            <w:pPr>
              <w:spacing w:before="70"/>
              <w:ind w:left="113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07702E87" w14:textId="77777777" w:rsidR="00E611EE" w:rsidRDefault="00000000">
            <w:pPr>
              <w:spacing w:before="70"/>
              <w:ind w:left="113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14:paraId="75B5AEDB" w14:textId="77777777" w:rsidR="00E611EE" w:rsidRDefault="00000000">
            <w:pPr>
              <w:spacing w:before="70"/>
              <w:ind w:left="113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</w:tr>
      <w:tr w:rsidR="00E611EE" w14:paraId="2768542C" w14:textId="77777777">
        <w:trPr>
          <w:trHeight w:hRule="exact" w:val="418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2618FF37" w14:textId="77777777" w:rsidR="00E611EE" w:rsidRDefault="00000000">
            <w:pPr>
              <w:spacing w:before="64"/>
              <w:ind w:left="40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1</w:t>
            </w:r>
            <w:r>
              <w:rPr>
                <w:spacing w:val="-9"/>
                <w:sz w:val="23"/>
                <w:szCs w:val="23"/>
              </w:rPr>
              <w:t>’</w:t>
            </w:r>
            <w:proofErr w:type="gramStart"/>
            <w:r>
              <w:rPr>
                <w:sz w:val="23"/>
                <w:szCs w:val="23"/>
              </w:rPr>
              <w:t xml:space="preserve">s </w:t>
            </w:r>
            <w:r>
              <w:rPr>
                <w:spacing w:val="6"/>
                <w:sz w:val="23"/>
                <w:szCs w:val="23"/>
              </w:rPr>
              <w:t xml:space="preserve"> </w:t>
            </w:r>
            <w:r>
              <w:rPr>
                <w:spacing w:val="5"/>
                <w:sz w:val="23"/>
                <w:szCs w:val="23"/>
              </w:rPr>
              <w:t>C</w:t>
            </w:r>
            <w:r>
              <w:rPr>
                <w:sz w:val="23"/>
                <w:szCs w:val="23"/>
              </w:rPr>
              <w:t>o</w:t>
            </w:r>
            <w:r>
              <w:rPr>
                <w:spacing w:val="-1"/>
                <w:sz w:val="23"/>
                <w:szCs w:val="23"/>
              </w:rPr>
              <w:t>m</w:t>
            </w:r>
            <w:r>
              <w:rPr>
                <w:spacing w:val="5"/>
                <w:sz w:val="23"/>
                <w:szCs w:val="23"/>
              </w:rPr>
              <w:t>p</w:t>
            </w:r>
            <w:r>
              <w:rPr>
                <w:spacing w:val="-2"/>
                <w:sz w:val="23"/>
                <w:szCs w:val="23"/>
              </w:rPr>
              <w:t>l</w:t>
            </w:r>
            <w:r>
              <w:rPr>
                <w:spacing w:val="3"/>
                <w:sz w:val="23"/>
                <w:szCs w:val="23"/>
              </w:rPr>
              <w:t>em</w:t>
            </w:r>
            <w:r>
              <w:rPr>
                <w:spacing w:val="-1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n</w:t>
            </w:r>
            <w:r>
              <w:rPr>
                <w:spacing w:val="3"/>
                <w:sz w:val="23"/>
                <w:szCs w:val="23"/>
              </w:rPr>
              <w:t>t</w:t>
            </w:r>
            <w:proofErr w:type="gramEnd"/>
            <w:r>
              <w:rPr>
                <w:sz w:val="23"/>
                <w:szCs w:val="23"/>
              </w:rPr>
              <w:t>: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2803962E" w14:textId="77777777" w:rsidR="00E611EE" w:rsidRDefault="00000000">
            <w:pPr>
              <w:spacing w:before="64"/>
              <w:ind w:left="1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2CA53B34" w14:textId="77777777" w:rsidR="00E611EE" w:rsidRDefault="00000000">
            <w:pPr>
              <w:spacing w:before="64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59DD0139" w14:textId="77777777" w:rsidR="00E611EE" w:rsidRDefault="00000000">
            <w:pPr>
              <w:spacing w:before="64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0E84BE8D" w14:textId="77777777" w:rsidR="00E611EE" w:rsidRDefault="00000000">
            <w:pPr>
              <w:spacing w:before="64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14:paraId="158EEEB5" w14:textId="77777777" w:rsidR="00E611EE" w:rsidRDefault="00000000">
            <w:pPr>
              <w:spacing w:before="64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</w:tr>
      <w:tr w:rsidR="00E611EE" w14:paraId="2A20A380" w14:textId="77777777">
        <w:trPr>
          <w:trHeight w:hRule="exact" w:val="443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6871DB39" w14:textId="77777777" w:rsidR="00E611EE" w:rsidRDefault="00000000">
            <w:pPr>
              <w:spacing w:before="64"/>
              <w:ind w:left="40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proofErr w:type="gramStart"/>
            <w:r>
              <w:rPr>
                <w:sz w:val="23"/>
                <w:szCs w:val="23"/>
              </w:rPr>
              <w:t>1</w:t>
            </w:r>
            <w:r>
              <w:rPr>
                <w:spacing w:val="4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:</w:t>
            </w:r>
            <w:proofErr w:type="gramEnd"/>
          </w:p>
        </w:tc>
        <w:tc>
          <w:tcPr>
            <w:tcW w:w="244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2F3FF3B" w14:textId="77777777" w:rsidR="00E611EE" w:rsidRDefault="00E611EE"/>
        </w:tc>
        <w:tc>
          <w:tcPr>
            <w:tcW w:w="33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15937F5C" w14:textId="77777777" w:rsidR="00E611EE" w:rsidRDefault="00E611EE"/>
        </w:tc>
        <w:tc>
          <w:tcPr>
            <w:tcW w:w="341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689A8E3" w14:textId="77777777" w:rsidR="00E611EE" w:rsidRDefault="00E611EE"/>
        </w:tc>
        <w:tc>
          <w:tcPr>
            <w:tcW w:w="341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A20FCB4" w14:textId="77777777" w:rsidR="00E611EE" w:rsidRDefault="00E611EE"/>
        </w:tc>
        <w:tc>
          <w:tcPr>
            <w:tcW w:w="624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E8B8956" w14:textId="77777777" w:rsidR="00E611EE" w:rsidRDefault="00000000">
            <w:pPr>
              <w:spacing w:before="64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  </w:t>
            </w:r>
            <w:r>
              <w:rPr>
                <w:spacing w:val="5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+</w:t>
            </w:r>
          </w:p>
        </w:tc>
      </w:tr>
      <w:tr w:rsidR="00E611EE" w14:paraId="0BDF0474" w14:textId="77777777">
        <w:trPr>
          <w:trHeight w:hRule="exact" w:val="360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412D379F" w14:textId="77777777" w:rsidR="00E611EE" w:rsidRDefault="00000000">
            <w:pPr>
              <w:spacing w:before="38"/>
              <w:ind w:left="40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2</w:t>
            </w:r>
            <w:r>
              <w:rPr>
                <w:spacing w:val="-9"/>
                <w:sz w:val="23"/>
                <w:szCs w:val="23"/>
              </w:rPr>
              <w:t>’</w:t>
            </w:r>
            <w:proofErr w:type="gramStart"/>
            <w:r>
              <w:rPr>
                <w:sz w:val="23"/>
                <w:szCs w:val="23"/>
              </w:rPr>
              <w:t xml:space="preserve">s </w:t>
            </w:r>
            <w:r>
              <w:rPr>
                <w:spacing w:val="6"/>
                <w:sz w:val="23"/>
                <w:szCs w:val="23"/>
              </w:rPr>
              <w:t xml:space="preserve"> </w:t>
            </w:r>
            <w:r>
              <w:rPr>
                <w:spacing w:val="5"/>
                <w:sz w:val="23"/>
                <w:szCs w:val="23"/>
              </w:rPr>
              <w:t>C</w:t>
            </w:r>
            <w:r>
              <w:rPr>
                <w:sz w:val="23"/>
                <w:szCs w:val="23"/>
              </w:rPr>
              <w:t>o</w:t>
            </w:r>
            <w:r>
              <w:rPr>
                <w:spacing w:val="-1"/>
                <w:sz w:val="23"/>
                <w:szCs w:val="23"/>
              </w:rPr>
              <w:t>m</w:t>
            </w:r>
            <w:r>
              <w:rPr>
                <w:spacing w:val="5"/>
                <w:sz w:val="23"/>
                <w:szCs w:val="23"/>
              </w:rPr>
              <w:t>p</w:t>
            </w:r>
            <w:r>
              <w:rPr>
                <w:spacing w:val="-2"/>
                <w:sz w:val="23"/>
                <w:szCs w:val="23"/>
              </w:rPr>
              <w:t>l</w:t>
            </w:r>
            <w:r>
              <w:rPr>
                <w:spacing w:val="3"/>
                <w:sz w:val="23"/>
                <w:szCs w:val="23"/>
              </w:rPr>
              <w:t>em</w:t>
            </w:r>
            <w:r>
              <w:rPr>
                <w:spacing w:val="-1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n</w:t>
            </w:r>
            <w:r>
              <w:rPr>
                <w:spacing w:val="3"/>
                <w:sz w:val="23"/>
                <w:szCs w:val="23"/>
              </w:rPr>
              <w:t>t</w:t>
            </w:r>
            <w:proofErr w:type="gramEnd"/>
            <w:r>
              <w:rPr>
                <w:sz w:val="23"/>
                <w:szCs w:val="23"/>
              </w:rPr>
              <w:t>:</w:t>
            </w:r>
          </w:p>
        </w:tc>
        <w:tc>
          <w:tcPr>
            <w:tcW w:w="24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EBBAB98" w14:textId="77777777" w:rsidR="00E611EE" w:rsidRDefault="00000000">
            <w:pPr>
              <w:spacing w:before="38"/>
              <w:ind w:left="1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0B2E873" w14:textId="77777777" w:rsidR="00E611EE" w:rsidRDefault="00000000">
            <w:pPr>
              <w:spacing w:before="38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6A8C2B90" w14:textId="77777777" w:rsidR="00E611EE" w:rsidRDefault="00000000">
            <w:pPr>
              <w:spacing w:before="38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E701E77" w14:textId="77777777" w:rsidR="00E611EE" w:rsidRDefault="00000000">
            <w:pPr>
              <w:spacing w:before="38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62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4E4D706E" w14:textId="77777777" w:rsidR="00E611EE" w:rsidRDefault="00000000">
            <w:pPr>
              <w:spacing w:before="38"/>
              <w:ind w:left="113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</w:tr>
      <w:tr w:rsidR="00E611EE" w14:paraId="287DA8CA" w14:textId="77777777">
        <w:trPr>
          <w:trHeight w:hRule="exact" w:val="456"/>
        </w:trPr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05BA9D7A" w14:textId="77777777" w:rsidR="00E611EE" w:rsidRDefault="00000000">
            <w:pPr>
              <w:spacing w:before="96"/>
              <w:ind w:left="40" w:right="-36"/>
              <w:rPr>
                <w:sz w:val="23"/>
                <w:szCs w:val="23"/>
              </w:rPr>
            </w:pPr>
            <w:proofErr w:type="gramStart"/>
            <w:r>
              <w:rPr>
                <w:spacing w:val="3"/>
                <w:sz w:val="23"/>
                <w:szCs w:val="23"/>
              </w:rPr>
              <w:t>L</w:t>
            </w:r>
            <w:r>
              <w:rPr>
                <w:sz w:val="23"/>
                <w:szCs w:val="23"/>
              </w:rPr>
              <w:t>ongh</w:t>
            </w:r>
            <w:r>
              <w:rPr>
                <w:spacing w:val="3"/>
                <w:sz w:val="23"/>
                <w:szCs w:val="23"/>
              </w:rPr>
              <w:t>a</w:t>
            </w:r>
            <w:r>
              <w:rPr>
                <w:sz w:val="23"/>
                <w:szCs w:val="23"/>
              </w:rPr>
              <w:t xml:space="preserve">nd </w:t>
            </w:r>
            <w:r>
              <w:rPr>
                <w:spacing w:val="10"/>
                <w:sz w:val="23"/>
                <w:szCs w:val="23"/>
              </w:rPr>
              <w:t xml:space="preserve"> </w:t>
            </w:r>
            <w:r>
              <w:rPr>
                <w:spacing w:val="6"/>
                <w:sz w:val="23"/>
                <w:szCs w:val="23"/>
              </w:rPr>
              <w:t>D</w:t>
            </w:r>
            <w:r>
              <w:rPr>
                <w:spacing w:val="-2"/>
                <w:sz w:val="23"/>
                <w:szCs w:val="23"/>
              </w:rPr>
              <w:t>i</w:t>
            </w:r>
            <w:r>
              <w:rPr>
                <w:spacing w:val="-5"/>
                <w:sz w:val="23"/>
                <w:szCs w:val="23"/>
              </w:rPr>
              <w:t>v</w:t>
            </w:r>
            <w:r>
              <w:rPr>
                <w:spacing w:val="-2"/>
                <w:sz w:val="23"/>
                <w:szCs w:val="23"/>
              </w:rPr>
              <w:t>i</w:t>
            </w:r>
            <w:r>
              <w:rPr>
                <w:spacing w:val="6"/>
                <w:sz w:val="23"/>
                <w:szCs w:val="23"/>
              </w:rPr>
              <w:t>s</w:t>
            </w:r>
            <w:r>
              <w:rPr>
                <w:spacing w:val="-2"/>
                <w:sz w:val="23"/>
                <w:szCs w:val="23"/>
              </w:rPr>
              <w:t>i</w:t>
            </w:r>
            <w:r>
              <w:rPr>
                <w:sz w:val="23"/>
                <w:szCs w:val="23"/>
              </w:rPr>
              <w:t>on</w:t>
            </w:r>
            <w:proofErr w:type="gramEnd"/>
          </w:p>
        </w:tc>
        <w:tc>
          <w:tcPr>
            <w:tcW w:w="244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633801CC" w14:textId="77777777" w:rsidR="00E611EE" w:rsidRDefault="00E611EE">
            <w:pPr>
              <w:spacing w:line="200" w:lineRule="exact"/>
            </w:pPr>
          </w:p>
          <w:p w14:paraId="76A9DCF4" w14:textId="77777777" w:rsidR="00E611EE" w:rsidRDefault="00E611EE">
            <w:pPr>
              <w:spacing w:before="16" w:line="240" w:lineRule="exact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6D8E616B" w14:textId="77777777" w:rsidR="00E611EE" w:rsidRDefault="00E611EE">
            <w:pPr>
              <w:spacing w:line="200" w:lineRule="exact"/>
            </w:pPr>
          </w:p>
          <w:p w14:paraId="0A3C2B8D" w14:textId="77777777" w:rsidR="00E611EE" w:rsidRDefault="00E611EE">
            <w:pPr>
              <w:spacing w:before="16" w:line="240" w:lineRule="exact"/>
              <w:rPr>
                <w:sz w:val="24"/>
                <w:szCs w:val="24"/>
              </w:rPr>
            </w:pPr>
          </w:p>
        </w:tc>
        <w:tc>
          <w:tcPr>
            <w:tcW w:w="34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15F866E" w14:textId="77777777" w:rsidR="00E611EE" w:rsidRDefault="00E611EE"/>
        </w:tc>
        <w:tc>
          <w:tcPr>
            <w:tcW w:w="34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8B50B5F" w14:textId="77777777" w:rsidR="00E611EE" w:rsidRDefault="00E611EE"/>
        </w:tc>
        <w:tc>
          <w:tcPr>
            <w:tcW w:w="624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2481F416" w14:textId="77777777" w:rsidR="00E611EE" w:rsidRDefault="00E611EE"/>
        </w:tc>
      </w:tr>
    </w:tbl>
    <w:p w14:paraId="77C11B15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4638DC54" w14:textId="77777777" w:rsidR="00E611EE" w:rsidRDefault="00E611EE">
      <w:pPr>
        <w:spacing w:line="200" w:lineRule="exact"/>
      </w:pPr>
    </w:p>
    <w:p w14:paraId="0E696B58" w14:textId="77777777" w:rsidR="00E611EE" w:rsidRDefault="00E611EE">
      <w:pPr>
        <w:spacing w:line="200" w:lineRule="exact"/>
      </w:pPr>
    </w:p>
    <w:p w14:paraId="7D47C6DD" w14:textId="77777777" w:rsidR="00E611EE" w:rsidRDefault="00E611EE">
      <w:pPr>
        <w:spacing w:line="200" w:lineRule="exact"/>
      </w:pPr>
    </w:p>
    <w:p w14:paraId="45A4F975" w14:textId="77777777" w:rsidR="00E611EE" w:rsidRDefault="00E611EE">
      <w:pPr>
        <w:spacing w:line="200" w:lineRule="exact"/>
      </w:pPr>
    </w:p>
    <w:p w14:paraId="6502CA01" w14:textId="77777777" w:rsidR="00E611EE" w:rsidRDefault="00E611EE">
      <w:pPr>
        <w:spacing w:line="200" w:lineRule="exact"/>
      </w:pPr>
    </w:p>
    <w:p w14:paraId="370C73A9" w14:textId="77777777" w:rsidR="00E611EE" w:rsidRDefault="00000000">
      <w:pPr>
        <w:spacing w:before="30"/>
        <w:ind w:left="111" w:right="7021"/>
        <w:jc w:val="center"/>
        <w:rPr>
          <w:sz w:val="23"/>
          <w:szCs w:val="23"/>
        </w:rPr>
      </w:pPr>
      <w:r>
        <w:pict w14:anchorId="3393A34A">
          <v:shape id="_x0000_s2110" type="#_x0000_t75" style="position:absolute;left:0;text-align:left;margin-left:122.4pt;margin-top:-60.7pt;width:71.05pt;height:63.35pt;z-index:-5481;mso-position-horizontal-relative:page">
            <v:imagedata r:id="rId309" o:title=""/>
            <w10:wrap anchorx="page"/>
          </v:shape>
        </w:pict>
      </w:r>
      <w:proofErr w:type="gramStart"/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  <w:proofErr w:type="gramEnd"/>
    </w:p>
    <w:p w14:paraId="73BDF86D" w14:textId="77777777" w:rsidR="00E611EE" w:rsidRDefault="00000000">
      <w:pPr>
        <w:spacing w:line="260" w:lineRule="exact"/>
        <w:ind w:left="470" w:right="7329"/>
        <w:jc w:val="center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ll</w:t>
      </w:r>
      <w:r>
        <w:rPr>
          <w:b/>
          <w:sz w:val="23"/>
          <w:szCs w:val="23"/>
        </w:rPr>
        <w:t>y</w:t>
      </w:r>
    </w:p>
    <w:p w14:paraId="59F06C3A" w14:textId="77777777" w:rsidR="00E611EE" w:rsidRDefault="00E611EE">
      <w:pPr>
        <w:spacing w:before="9" w:line="180" w:lineRule="exact"/>
        <w:rPr>
          <w:sz w:val="18"/>
          <w:szCs w:val="18"/>
        </w:rPr>
      </w:pPr>
    </w:p>
    <w:p w14:paraId="7774C602" w14:textId="77777777" w:rsidR="00E611EE" w:rsidRDefault="002D1374">
      <w:pPr>
        <w:ind w:left="868"/>
        <w:sectPr w:rsidR="00E611EE">
          <w:type w:val="continuous"/>
          <w:pgSz w:w="12240" w:h="15840"/>
          <w:pgMar w:top="1480" w:right="1620" w:bottom="280" w:left="1580" w:header="720" w:footer="720" w:gutter="0"/>
          <w:cols w:space="720"/>
        </w:sectPr>
      </w:pPr>
      <w:r>
        <w:pict w14:anchorId="41EC1AA6">
          <v:shape id="_x0000_i1070" type="#_x0000_t75" style="width:189.6pt;height:69pt">
            <v:imagedata r:id="rId318" o:title=""/>
          </v:shape>
        </w:pict>
      </w:r>
    </w:p>
    <w:p w14:paraId="55DD2BDE" w14:textId="77777777" w:rsidR="00E611EE" w:rsidRDefault="00E611EE">
      <w:pPr>
        <w:spacing w:before="2" w:line="100" w:lineRule="exact"/>
        <w:rPr>
          <w:sz w:val="10"/>
          <w:szCs w:val="10"/>
        </w:rPr>
      </w:pPr>
    </w:p>
    <w:p w14:paraId="20E8C848" w14:textId="77777777" w:rsidR="00E611EE" w:rsidRDefault="00E611EE">
      <w:pPr>
        <w:spacing w:line="200" w:lineRule="exact"/>
      </w:pPr>
    </w:p>
    <w:p w14:paraId="1D582376" w14:textId="77777777" w:rsidR="00E611EE" w:rsidRDefault="00000000">
      <w:pPr>
        <w:spacing w:before="18"/>
        <w:ind w:left="388"/>
        <w:rPr>
          <w:sz w:val="23"/>
          <w:szCs w:val="23"/>
        </w:rPr>
      </w:pPr>
      <w:r>
        <w:pict w14:anchorId="19C71C73">
          <v:group id="_x0000_s2107" style="position:absolute;left:0;text-align:left;margin-left:87.1pt;margin-top:108.7pt;width:438.5pt;height:0;z-index:-5478;mso-position-horizontal-relative:page;mso-position-vertical-relative:page" coordorigin="1742,2174" coordsize="8770,0">
            <v:shape id="_x0000_s2108" style="position:absolute;left:1742;top:2174;width:8770;height:0" coordorigin="1742,2174" coordsize="8770,0" path="m1742,2174r8770,e" filled="f" strokeweight="1.06pt">
              <v:path arrowok="t"/>
            </v:shape>
            <w10:wrap anchorx="page" anchory="page"/>
          </v:group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1"/>
          <w:sz w:val="23"/>
          <w:szCs w:val="23"/>
        </w:rPr>
        <w:t>s</w:t>
      </w:r>
      <w:r>
        <w:rPr>
          <w:b/>
          <w:sz w:val="23"/>
          <w:szCs w:val="23"/>
        </w:rPr>
        <w:t>t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59552D46" w14:textId="77777777" w:rsidR="00E611EE" w:rsidRDefault="00E611EE">
      <w:pPr>
        <w:spacing w:before="3" w:line="180" w:lineRule="exact"/>
        <w:rPr>
          <w:sz w:val="19"/>
          <w:szCs w:val="19"/>
        </w:rPr>
      </w:pPr>
    </w:p>
    <w:p w14:paraId="33B6B43E" w14:textId="77777777" w:rsidR="00E611EE" w:rsidRDefault="00E611EE">
      <w:pPr>
        <w:spacing w:line="200" w:lineRule="exact"/>
      </w:pPr>
    </w:p>
    <w:p w14:paraId="032D71E3" w14:textId="77777777" w:rsidR="00E611EE" w:rsidRDefault="00E611EE">
      <w:pPr>
        <w:spacing w:line="200" w:lineRule="exact"/>
      </w:pPr>
    </w:p>
    <w:p w14:paraId="0176D042" w14:textId="77777777" w:rsidR="00E611EE" w:rsidRDefault="00E611EE">
      <w:pPr>
        <w:spacing w:line="200" w:lineRule="exact"/>
      </w:pPr>
    </w:p>
    <w:p w14:paraId="46202FB2" w14:textId="77777777" w:rsidR="00E611EE" w:rsidRDefault="00E611EE">
      <w:pPr>
        <w:spacing w:line="200" w:lineRule="exact"/>
      </w:pPr>
    </w:p>
    <w:p w14:paraId="5BD2A795" w14:textId="77777777" w:rsidR="00E611EE" w:rsidRDefault="00E611EE">
      <w:pPr>
        <w:spacing w:line="200" w:lineRule="exact"/>
      </w:pPr>
    </w:p>
    <w:p w14:paraId="3B73E9C1" w14:textId="77777777" w:rsidR="00E611EE" w:rsidRDefault="00E611EE">
      <w:pPr>
        <w:spacing w:line="200" w:lineRule="exact"/>
      </w:pPr>
    </w:p>
    <w:p w14:paraId="68DB56CB" w14:textId="77777777" w:rsidR="00E611EE" w:rsidRDefault="00E611EE">
      <w:pPr>
        <w:spacing w:line="200" w:lineRule="exact"/>
      </w:pPr>
    </w:p>
    <w:p w14:paraId="419DA71A" w14:textId="77777777" w:rsidR="00E611EE" w:rsidRDefault="00E611EE">
      <w:pPr>
        <w:spacing w:line="200" w:lineRule="exact"/>
      </w:pPr>
    </w:p>
    <w:p w14:paraId="582065DD" w14:textId="77777777" w:rsidR="00E611EE" w:rsidRDefault="00E611EE">
      <w:pPr>
        <w:spacing w:line="200" w:lineRule="exact"/>
      </w:pPr>
    </w:p>
    <w:p w14:paraId="6DF0ABD2" w14:textId="77777777" w:rsidR="00E611EE" w:rsidRDefault="00E611EE">
      <w:pPr>
        <w:spacing w:line="200" w:lineRule="exact"/>
      </w:pPr>
    </w:p>
    <w:p w14:paraId="44FC7DA4" w14:textId="77777777" w:rsidR="00E611EE" w:rsidRDefault="00E611EE">
      <w:pPr>
        <w:spacing w:line="200" w:lineRule="exact"/>
      </w:pPr>
    </w:p>
    <w:p w14:paraId="256CDB37" w14:textId="77777777" w:rsidR="00E611EE" w:rsidRDefault="00E611EE">
      <w:pPr>
        <w:spacing w:line="200" w:lineRule="exact"/>
      </w:pPr>
    </w:p>
    <w:p w14:paraId="5C229044" w14:textId="77777777" w:rsidR="00E611EE" w:rsidRDefault="00000000">
      <w:pPr>
        <w:ind w:left="388"/>
        <w:rPr>
          <w:sz w:val="23"/>
          <w:szCs w:val="23"/>
        </w:rPr>
      </w:pPr>
      <w:r>
        <w:pict w14:anchorId="069B242C">
          <v:shape id="_x0000_s2106" type="#_x0000_t75" style="position:absolute;left:0;text-align:left;margin-left:104.4pt;margin-top:-123.8pt;width:398.9pt;height:124.1pt;z-index:-5477;mso-position-horizontal-relative:page">
            <v:imagedata r:id="rId319" o:title=""/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35055EE4" w14:textId="77777777" w:rsidR="00E611EE" w:rsidRDefault="00E611EE">
      <w:pPr>
        <w:spacing w:before="1" w:line="140" w:lineRule="exact"/>
        <w:rPr>
          <w:sz w:val="15"/>
          <w:szCs w:val="15"/>
        </w:rPr>
      </w:pPr>
    </w:p>
    <w:p w14:paraId="2A1610AB" w14:textId="77777777" w:rsidR="00E611EE" w:rsidRDefault="002D1374">
      <w:pPr>
        <w:ind w:left="388"/>
      </w:pPr>
      <w:r>
        <w:pict w14:anchorId="08C76EE6">
          <v:shape id="_x0000_i1071" type="#_x0000_t75" style="width:391.2pt;height:121.8pt">
            <v:imagedata r:id="rId320" o:title=""/>
          </v:shape>
        </w:pict>
      </w:r>
    </w:p>
    <w:p w14:paraId="2B8A40AC" w14:textId="77777777" w:rsidR="00E611EE" w:rsidRDefault="00000000">
      <w:pPr>
        <w:spacing w:before="8"/>
        <w:ind w:left="38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3"/>
          <w:sz w:val="23"/>
          <w:szCs w:val="23"/>
        </w:rPr>
        <w:t>h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r</w:t>
      </w:r>
      <w:r>
        <w:rPr>
          <w:b/>
          <w:sz w:val="23"/>
          <w:szCs w:val="23"/>
        </w:rPr>
        <w:t>d</w:t>
      </w:r>
      <w:r>
        <w:rPr>
          <w:b/>
          <w:spacing w:val="55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71DFC413" w14:textId="77777777" w:rsidR="00E611EE" w:rsidRDefault="00E611EE">
      <w:pPr>
        <w:spacing w:before="7" w:line="180" w:lineRule="exact"/>
        <w:rPr>
          <w:sz w:val="19"/>
          <w:szCs w:val="19"/>
        </w:rPr>
      </w:pPr>
    </w:p>
    <w:p w14:paraId="3071F295" w14:textId="77777777" w:rsidR="00E611EE" w:rsidRDefault="00E611EE">
      <w:pPr>
        <w:spacing w:line="200" w:lineRule="exact"/>
      </w:pPr>
    </w:p>
    <w:p w14:paraId="1E740457" w14:textId="77777777" w:rsidR="00E611EE" w:rsidRDefault="00E611EE">
      <w:pPr>
        <w:spacing w:line="200" w:lineRule="exact"/>
      </w:pPr>
    </w:p>
    <w:p w14:paraId="63D738A6" w14:textId="77777777" w:rsidR="00E611EE" w:rsidRDefault="00E611EE">
      <w:pPr>
        <w:spacing w:line="200" w:lineRule="exact"/>
      </w:pPr>
    </w:p>
    <w:p w14:paraId="52A5173D" w14:textId="77777777" w:rsidR="00E611EE" w:rsidRDefault="00E611EE">
      <w:pPr>
        <w:spacing w:line="200" w:lineRule="exact"/>
      </w:pPr>
    </w:p>
    <w:p w14:paraId="22795E52" w14:textId="77777777" w:rsidR="00E611EE" w:rsidRDefault="00E611EE">
      <w:pPr>
        <w:spacing w:line="200" w:lineRule="exact"/>
      </w:pPr>
    </w:p>
    <w:p w14:paraId="25243D7E" w14:textId="77777777" w:rsidR="00E611EE" w:rsidRDefault="00E611EE">
      <w:pPr>
        <w:spacing w:line="200" w:lineRule="exact"/>
      </w:pPr>
    </w:p>
    <w:p w14:paraId="7A57CC1C" w14:textId="77777777" w:rsidR="00E611EE" w:rsidRDefault="00E611EE">
      <w:pPr>
        <w:spacing w:line="200" w:lineRule="exact"/>
      </w:pPr>
    </w:p>
    <w:p w14:paraId="153E3700" w14:textId="77777777" w:rsidR="00E611EE" w:rsidRDefault="00E611EE">
      <w:pPr>
        <w:spacing w:line="200" w:lineRule="exact"/>
      </w:pPr>
    </w:p>
    <w:p w14:paraId="0ED0B2FA" w14:textId="77777777" w:rsidR="00E611EE" w:rsidRDefault="00E611EE">
      <w:pPr>
        <w:spacing w:line="200" w:lineRule="exact"/>
      </w:pPr>
    </w:p>
    <w:p w14:paraId="776EC83B" w14:textId="77777777" w:rsidR="00E611EE" w:rsidRDefault="00E611EE">
      <w:pPr>
        <w:spacing w:line="200" w:lineRule="exact"/>
      </w:pPr>
    </w:p>
    <w:p w14:paraId="70046E1A" w14:textId="77777777" w:rsidR="00E611EE" w:rsidRDefault="00E611EE">
      <w:pPr>
        <w:spacing w:line="200" w:lineRule="exact"/>
      </w:pPr>
    </w:p>
    <w:p w14:paraId="7500C039" w14:textId="77777777" w:rsidR="00E611EE" w:rsidRDefault="00000000">
      <w:pPr>
        <w:ind w:left="388"/>
        <w:rPr>
          <w:sz w:val="23"/>
          <w:szCs w:val="23"/>
        </w:rPr>
      </w:pPr>
      <w:r>
        <w:pict w14:anchorId="65F628E5">
          <v:shape id="_x0000_s2104" type="#_x0000_t75" style="position:absolute;left:0;text-align:left;margin-left:104.4pt;margin-top:-115.65pt;width:387.6pt;height:116.9pt;z-index:-5476;mso-position-horizontal-relative:page">
            <v:imagedata r:id="rId321" o:title=""/>
            <w10:wrap anchorx="page"/>
          </v:shape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h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y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38DB3063" w14:textId="77777777" w:rsidR="00E611EE" w:rsidRDefault="002D1374">
      <w:pPr>
        <w:spacing w:before="69"/>
        <w:ind w:left="388"/>
        <w:sectPr w:rsidR="00E611EE">
          <w:pgSz w:w="12240" w:h="15840"/>
          <w:pgMar w:top="1960" w:right="1560" w:bottom="280" w:left="1700" w:header="1815" w:footer="0" w:gutter="0"/>
          <w:cols w:space="720"/>
        </w:sectPr>
      </w:pPr>
      <w:r>
        <w:pict w14:anchorId="2F8BD400">
          <v:shape id="_x0000_i1072" type="#_x0000_t75" style="width:387.6pt;height:127.8pt">
            <v:imagedata r:id="rId322" o:title=""/>
          </v:shape>
        </w:pict>
      </w:r>
    </w:p>
    <w:p w14:paraId="4BDC0C2C" w14:textId="77777777" w:rsidR="00E611EE" w:rsidRDefault="00E611EE">
      <w:pPr>
        <w:spacing w:before="1" w:line="160" w:lineRule="exact"/>
        <w:rPr>
          <w:sz w:val="17"/>
          <w:szCs w:val="17"/>
        </w:rPr>
      </w:pPr>
    </w:p>
    <w:p w14:paraId="53CBD564" w14:textId="77777777" w:rsidR="00E611EE" w:rsidRDefault="00000000">
      <w:pPr>
        <w:spacing w:line="260" w:lineRule="exact"/>
        <w:ind w:left="148"/>
        <w:rPr>
          <w:sz w:val="23"/>
          <w:szCs w:val="23"/>
        </w:rPr>
      </w:pPr>
      <w:r>
        <w:rPr>
          <w:b/>
          <w:spacing w:val="6"/>
          <w:position w:val="-1"/>
          <w:sz w:val="23"/>
          <w:szCs w:val="23"/>
        </w:rPr>
        <w:t>R</w:t>
      </w:r>
      <w:r>
        <w:rPr>
          <w:b/>
          <w:spacing w:val="-1"/>
          <w:position w:val="-1"/>
          <w:sz w:val="23"/>
          <w:szCs w:val="23"/>
        </w:rPr>
        <w:t>e</w:t>
      </w:r>
      <w:r>
        <w:rPr>
          <w:b/>
          <w:spacing w:val="6"/>
          <w:position w:val="-1"/>
          <w:sz w:val="23"/>
          <w:szCs w:val="23"/>
        </w:rPr>
        <w:t>s</w:t>
      </w:r>
      <w:r>
        <w:rPr>
          <w:b/>
          <w:spacing w:val="5"/>
          <w:position w:val="-1"/>
          <w:sz w:val="23"/>
          <w:szCs w:val="23"/>
        </w:rPr>
        <w:t>t</w:t>
      </w:r>
      <w:r>
        <w:rPr>
          <w:b/>
          <w:position w:val="-1"/>
          <w:sz w:val="23"/>
          <w:szCs w:val="23"/>
        </w:rPr>
        <w:t>o</w:t>
      </w:r>
      <w:r>
        <w:rPr>
          <w:b/>
          <w:spacing w:val="-1"/>
          <w:position w:val="-1"/>
          <w:sz w:val="23"/>
          <w:szCs w:val="23"/>
        </w:rPr>
        <w:t>r</w:t>
      </w:r>
      <w:r>
        <w:rPr>
          <w:b/>
          <w:position w:val="-1"/>
          <w:sz w:val="23"/>
          <w:szCs w:val="23"/>
        </w:rPr>
        <w:t>e</w:t>
      </w:r>
      <w:r>
        <w:rPr>
          <w:b/>
          <w:spacing w:val="32"/>
          <w:position w:val="-1"/>
          <w:sz w:val="23"/>
          <w:szCs w:val="23"/>
        </w:rPr>
        <w:t xml:space="preserve"> </w:t>
      </w:r>
      <w:r>
        <w:rPr>
          <w:b/>
          <w:spacing w:val="6"/>
          <w:position w:val="-1"/>
          <w:sz w:val="23"/>
          <w:szCs w:val="23"/>
        </w:rPr>
        <w:t>R</w:t>
      </w:r>
      <w:r>
        <w:rPr>
          <w:b/>
          <w:spacing w:val="3"/>
          <w:position w:val="-1"/>
          <w:sz w:val="23"/>
          <w:szCs w:val="23"/>
        </w:rPr>
        <w:t>e</w:t>
      </w:r>
      <w:r>
        <w:rPr>
          <w:b/>
          <w:spacing w:val="10"/>
          <w:position w:val="-1"/>
          <w:sz w:val="23"/>
          <w:szCs w:val="23"/>
        </w:rPr>
        <w:t>m</w:t>
      </w:r>
      <w:r>
        <w:rPr>
          <w:b/>
          <w:position w:val="-1"/>
          <w:sz w:val="23"/>
          <w:szCs w:val="23"/>
        </w:rPr>
        <w:t>a</w:t>
      </w:r>
      <w:r>
        <w:rPr>
          <w:b/>
          <w:spacing w:val="3"/>
          <w:position w:val="-1"/>
          <w:sz w:val="23"/>
          <w:szCs w:val="23"/>
        </w:rPr>
        <w:t>i</w:t>
      </w:r>
      <w:r>
        <w:rPr>
          <w:b/>
          <w:spacing w:val="1"/>
          <w:position w:val="-1"/>
          <w:sz w:val="23"/>
          <w:szCs w:val="23"/>
        </w:rPr>
        <w:t>n</w:t>
      </w:r>
      <w:r>
        <w:rPr>
          <w:b/>
          <w:spacing w:val="2"/>
          <w:position w:val="-1"/>
          <w:sz w:val="23"/>
          <w:szCs w:val="23"/>
        </w:rPr>
        <w:t>d</w:t>
      </w:r>
      <w:r>
        <w:rPr>
          <w:b/>
          <w:spacing w:val="3"/>
          <w:position w:val="-1"/>
          <w:sz w:val="23"/>
          <w:szCs w:val="23"/>
        </w:rPr>
        <w:t>e</w:t>
      </w:r>
      <w:r>
        <w:rPr>
          <w:b/>
          <w:position w:val="-1"/>
          <w:sz w:val="23"/>
          <w:szCs w:val="23"/>
        </w:rPr>
        <w:t>r</w:t>
      </w:r>
    </w:p>
    <w:p w14:paraId="4DC63C43" w14:textId="77777777" w:rsidR="00E611EE" w:rsidRDefault="00E611EE">
      <w:pPr>
        <w:spacing w:before="7" w:line="80" w:lineRule="exact"/>
        <w:rPr>
          <w:sz w:val="8"/>
          <w:szCs w:val="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365"/>
        <w:gridCol w:w="336"/>
        <w:gridCol w:w="336"/>
        <w:gridCol w:w="336"/>
        <w:gridCol w:w="336"/>
        <w:gridCol w:w="280"/>
      </w:tblGrid>
      <w:tr w:rsidR="00E611EE" w14:paraId="71DFC8B8" w14:textId="77777777">
        <w:trPr>
          <w:trHeight w:hRule="exact" w:val="424"/>
        </w:trPr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4902B580" w14:textId="77777777" w:rsidR="00E611EE" w:rsidRDefault="00000000">
            <w:pPr>
              <w:spacing w:before="70"/>
              <w:ind w:left="40"/>
              <w:rPr>
                <w:sz w:val="23"/>
                <w:szCs w:val="23"/>
              </w:rPr>
            </w:pPr>
            <w:r>
              <w:rPr>
                <w:spacing w:val="2"/>
                <w:sz w:val="23"/>
                <w:szCs w:val="23"/>
              </w:rPr>
              <w:t>A</w:t>
            </w:r>
            <w:r>
              <w:rPr>
                <w:spacing w:val="5"/>
                <w:sz w:val="23"/>
                <w:szCs w:val="23"/>
              </w:rPr>
              <w:t>d</w:t>
            </w:r>
            <w:r>
              <w:rPr>
                <w:sz w:val="23"/>
                <w:szCs w:val="23"/>
              </w:rPr>
              <w:t>d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</w:tcPr>
          <w:p w14:paraId="07F9BD34" w14:textId="77777777" w:rsidR="00E611EE" w:rsidRDefault="00000000">
            <w:pPr>
              <w:spacing w:before="70"/>
              <w:ind w:left="139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12DC353B" w14:textId="77777777" w:rsidR="00E611EE" w:rsidRDefault="00000000">
            <w:pPr>
              <w:spacing w:before="70"/>
              <w:ind w:left="110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24F2DAE6" w14:textId="77777777" w:rsidR="00E611EE" w:rsidRDefault="00000000">
            <w:pPr>
              <w:spacing w:before="70"/>
              <w:ind w:left="110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13C46174" w14:textId="77777777" w:rsidR="00E611EE" w:rsidRDefault="00000000">
            <w:pPr>
              <w:spacing w:before="70"/>
              <w:ind w:left="110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6FDB65F2" w14:textId="77777777" w:rsidR="00E611EE" w:rsidRDefault="00000000">
            <w:pPr>
              <w:spacing w:before="70"/>
              <w:ind w:left="110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14:paraId="4EE2E7B4" w14:textId="77777777" w:rsidR="00E611EE" w:rsidRDefault="00E611EE"/>
        </w:tc>
      </w:tr>
      <w:tr w:rsidR="00E611EE" w14:paraId="64C03B67" w14:textId="77777777">
        <w:trPr>
          <w:trHeight w:hRule="exact" w:val="419"/>
        </w:trPr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31241D00" w14:textId="77777777" w:rsidR="00E611EE" w:rsidRDefault="00000000">
            <w:pPr>
              <w:spacing w:before="64"/>
              <w:ind w:left="40"/>
              <w:rPr>
                <w:sz w:val="23"/>
                <w:szCs w:val="23"/>
              </w:rPr>
            </w:pPr>
            <w:r>
              <w:rPr>
                <w:spacing w:val="11"/>
                <w:sz w:val="23"/>
                <w:szCs w:val="23"/>
              </w:rPr>
              <w:t>M</w:t>
            </w:r>
            <w:r>
              <w:rPr>
                <w:sz w:val="23"/>
                <w:szCs w:val="23"/>
              </w:rPr>
              <w:t>:</w:t>
            </w:r>
          </w:p>
        </w:tc>
        <w:tc>
          <w:tcPr>
            <w:tcW w:w="365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179610A" w14:textId="77777777" w:rsidR="00E611EE" w:rsidRDefault="00000000">
            <w:pPr>
              <w:spacing w:before="64"/>
              <w:ind w:left="13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388CA6E2" w14:textId="77777777" w:rsidR="00E611EE" w:rsidRDefault="00000000">
            <w:pPr>
              <w:spacing w:before="64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06EAF54F" w14:textId="77777777" w:rsidR="00E611EE" w:rsidRDefault="00000000">
            <w:pPr>
              <w:spacing w:before="64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ED19CEE" w14:textId="77777777" w:rsidR="00E611EE" w:rsidRDefault="00000000">
            <w:pPr>
              <w:spacing w:before="64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4A7E505E" w14:textId="77777777" w:rsidR="00E611EE" w:rsidRDefault="00000000">
            <w:pPr>
              <w:spacing w:before="64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6ADE145E" w14:textId="77777777" w:rsidR="00E611EE" w:rsidRDefault="00000000">
            <w:pPr>
              <w:spacing w:before="64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+</w:t>
            </w:r>
          </w:p>
        </w:tc>
      </w:tr>
      <w:tr w:rsidR="00E611EE" w14:paraId="323C9EAB" w14:textId="77777777">
        <w:trPr>
          <w:trHeight w:hRule="exact" w:val="389"/>
        </w:trPr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</w:tcPr>
          <w:p w14:paraId="3DB3D5EE" w14:textId="77777777" w:rsidR="00E611EE" w:rsidRDefault="00E611EE"/>
        </w:tc>
        <w:tc>
          <w:tcPr>
            <w:tcW w:w="365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3722DA70" w14:textId="77777777" w:rsidR="00E611EE" w:rsidRDefault="00000000">
            <w:pPr>
              <w:spacing w:before="62"/>
              <w:ind w:left="13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6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4F22BF65" w14:textId="77777777" w:rsidR="00E611EE" w:rsidRDefault="00000000">
            <w:pPr>
              <w:spacing w:before="62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6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03157530" w14:textId="77777777" w:rsidR="00E611EE" w:rsidRDefault="00000000">
            <w:pPr>
              <w:spacing w:before="62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36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693D70B3" w14:textId="77777777" w:rsidR="00E611EE" w:rsidRDefault="00000000">
            <w:pPr>
              <w:spacing w:before="62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36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7519810E" w14:textId="77777777" w:rsidR="00E611EE" w:rsidRDefault="00000000">
            <w:pPr>
              <w:spacing w:before="62"/>
              <w:ind w:left="1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280" w:type="dxa"/>
            <w:tcBorders>
              <w:top w:val="single" w:sz="8" w:space="0" w:color="000000"/>
              <w:left w:val="nil"/>
              <w:bottom w:val="single" w:sz="10" w:space="0" w:color="000000"/>
              <w:right w:val="nil"/>
            </w:tcBorders>
          </w:tcPr>
          <w:p w14:paraId="6E78FADB" w14:textId="77777777" w:rsidR="00E611EE" w:rsidRDefault="00E611EE"/>
        </w:tc>
      </w:tr>
    </w:tbl>
    <w:p w14:paraId="5A9FCA61" w14:textId="77777777" w:rsidR="00E611EE" w:rsidRDefault="00000000">
      <w:pPr>
        <w:spacing w:before="65"/>
        <w:ind w:left="777"/>
        <w:rPr>
          <w:sz w:val="23"/>
          <w:szCs w:val="23"/>
        </w:rPr>
      </w:pP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8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</w:p>
    <w:p w14:paraId="3F23D749" w14:textId="77777777" w:rsidR="00E611EE" w:rsidRDefault="00000000">
      <w:pPr>
        <w:spacing w:before="66"/>
        <w:ind w:left="148"/>
        <w:rPr>
          <w:sz w:val="23"/>
          <w:szCs w:val="23"/>
        </w:rPr>
      </w:pPr>
      <w:r>
        <w:pict w14:anchorId="2250D2AD">
          <v:shape id="_x0000_s2102" type="#_x0000_t75" style="position:absolute;left:0;text-align:left;margin-left:144.7pt;margin-top:16.2pt;width:322.3pt;height:384pt;z-index:-5475;mso-position-horizontal-relative:page">
            <v:imagedata r:id="rId323" o:title=""/>
            <w10:wrap anchorx="page"/>
          </v:shape>
        </w:pict>
      </w:r>
      <w:r>
        <w:rPr>
          <w:sz w:val="23"/>
          <w:szCs w:val="23"/>
        </w:rPr>
        <w:t>I</w:t>
      </w:r>
      <w:r>
        <w:rPr>
          <w:spacing w:val="3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11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10"/>
          <w:sz w:val="23"/>
          <w:szCs w:val="23"/>
        </w:rPr>
        <w:t>r</w:t>
      </w:r>
      <w:r>
        <w:rPr>
          <w:spacing w:val="3"/>
          <w:sz w:val="23"/>
          <w:szCs w:val="23"/>
        </w:rPr>
        <w:t>ati</w:t>
      </w:r>
      <w:r>
        <w:rPr>
          <w:sz w:val="23"/>
          <w:szCs w:val="23"/>
        </w:rPr>
        <w:t>on</w:t>
      </w:r>
    </w:p>
    <w:p w14:paraId="5D06E283" w14:textId="77777777" w:rsidR="00E611EE" w:rsidRDefault="00E611EE">
      <w:pPr>
        <w:spacing w:before="6" w:line="140" w:lineRule="exact"/>
        <w:rPr>
          <w:sz w:val="15"/>
          <w:szCs w:val="15"/>
        </w:rPr>
      </w:pPr>
    </w:p>
    <w:p w14:paraId="6C2C9101" w14:textId="77777777" w:rsidR="00E611EE" w:rsidRDefault="00E611EE">
      <w:pPr>
        <w:spacing w:line="200" w:lineRule="exact"/>
      </w:pPr>
    </w:p>
    <w:p w14:paraId="04C3D644" w14:textId="77777777" w:rsidR="00E611EE" w:rsidRDefault="00E611EE">
      <w:pPr>
        <w:spacing w:line="200" w:lineRule="exact"/>
      </w:pPr>
    </w:p>
    <w:p w14:paraId="67FFAEC4" w14:textId="77777777" w:rsidR="00E611EE" w:rsidRDefault="00E611EE">
      <w:pPr>
        <w:spacing w:line="200" w:lineRule="exact"/>
      </w:pPr>
    </w:p>
    <w:p w14:paraId="56E07AA8" w14:textId="77777777" w:rsidR="00E611EE" w:rsidRDefault="00E611EE">
      <w:pPr>
        <w:spacing w:line="200" w:lineRule="exact"/>
      </w:pPr>
    </w:p>
    <w:p w14:paraId="7CCE569E" w14:textId="77777777" w:rsidR="00E611EE" w:rsidRDefault="00E611EE">
      <w:pPr>
        <w:spacing w:line="200" w:lineRule="exact"/>
      </w:pPr>
    </w:p>
    <w:p w14:paraId="12DDF891" w14:textId="77777777" w:rsidR="00E611EE" w:rsidRDefault="00E611EE">
      <w:pPr>
        <w:spacing w:line="200" w:lineRule="exact"/>
      </w:pPr>
    </w:p>
    <w:p w14:paraId="68958E3E" w14:textId="77777777" w:rsidR="00E611EE" w:rsidRDefault="00E611EE">
      <w:pPr>
        <w:spacing w:line="200" w:lineRule="exact"/>
      </w:pPr>
    </w:p>
    <w:p w14:paraId="4C7EC9DF" w14:textId="77777777" w:rsidR="00E611EE" w:rsidRDefault="00E611EE">
      <w:pPr>
        <w:spacing w:line="200" w:lineRule="exact"/>
      </w:pPr>
    </w:p>
    <w:p w14:paraId="371358B0" w14:textId="77777777" w:rsidR="00E611EE" w:rsidRDefault="00E611EE">
      <w:pPr>
        <w:spacing w:line="200" w:lineRule="exact"/>
      </w:pPr>
    </w:p>
    <w:p w14:paraId="7C3E2842" w14:textId="77777777" w:rsidR="00E611EE" w:rsidRDefault="00E611EE">
      <w:pPr>
        <w:spacing w:line="200" w:lineRule="exact"/>
      </w:pPr>
    </w:p>
    <w:p w14:paraId="779B6163" w14:textId="77777777" w:rsidR="00E611EE" w:rsidRDefault="00E611EE">
      <w:pPr>
        <w:spacing w:line="200" w:lineRule="exact"/>
      </w:pPr>
    </w:p>
    <w:p w14:paraId="1EF40515" w14:textId="77777777" w:rsidR="00E611EE" w:rsidRDefault="00E611EE">
      <w:pPr>
        <w:spacing w:line="200" w:lineRule="exact"/>
      </w:pPr>
    </w:p>
    <w:p w14:paraId="1273C2AF" w14:textId="77777777" w:rsidR="00E611EE" w:rsidRDefault="00E611EE">
      <w:pPr>
        <w:spacing w:line="200" w:lineRule="exact"/>
      </w:pPr>
    </w:p>
    <w:p w14:paraId="7E00750F" w14:textId="77777777" w:rsidR="00E611EE" w:rsidRDefault="00E611EE">
      <w:pPr>
        <w:spacing w:line="200" w:lineRule="exact"/>
      </w:pPr>
    </w:p>
    <w:p w14:paraId="7297B735" w14:textId="77777777" w:rsidR="00E611EE" w:rsidRDefault="00E611EE">
      <w:pPr>
        <w:spacing w:line="200" w:lineRule="exact"/>
      </w:pPr>
    </w:p>
    <w:p w14:paraId="415C68B6" w14:textId="77777777" w:rsidR="00E611EE" w:rsidRDefault="00E611EE">
      <w:pPr>
        <w:spacing w:line="200" w:lineRule="exact"/>
      </w:pPr>
    </w:p>
    <w:p w14:paraId="1129DCB8" w14:textId="77777777" w:rsidR="00E611EE" w:rsidRDefault="00E611EE">
      <w:pPr>
        <w:spacing w:line="200" w:lineRule="exact"/>
      </w:pPr>
    </w:p>
    <w:p w14:paraId="0E054714" w14:textId="77777777" w:rsidR="00E611EE" w:rsidRDefault="00E611EE">
      <w:pPr>
        <w:spacing w:line="200" w:lineRule="exact"/>
      </w:pPr>
    </w:p>
    <w:p w14:paraId="7B8481A2" w14:textId="77777777" w:rsidR="00E611EE" w:rsidRDefault="00E611EE">
      <w:pPr>
        <w:spacing w:line="200" w:lineRule="exact"/>
      </w:pPr>
    </w:p>
    <w:p w14:paraId="256E2CF9" w14:textId="77777777" w:rsidR="00E611EE" w:rsidRDefault="00E611EE">
      <w:pPr>
        <w:spacing w:line="200" w:lineRule="exact"/>
      </w:pPr>
    </w:p>
    <w:p w14:paraId="0EC00F85" w14:textId="77777777" w:rsidR="00E611EE" w:rsidRDefault="00E611EE">
      <w:pPr>
        <w:spacing w:line="200" w:lineRule="exact"/>
      </w:pPr>
    </w:p>
    <w:p w14:paraId="79202A98" w14:textId="77777777" w:rsidR="00E611EE" w:rsidRDefault="00E611EE">
      <w:pPr>
        <w:spacing w:line="200" w:lineRule="exact"/>
      </w:pPr>
    </w:p>
    <w:p w14:paraId="620EFBC8" w14:textId="77777777" w:rsidR="00E611EE" w:rsidRDefault="00E611EE">
      <w:pPr>
        <w:spacing w:line="200" w:lineRule="exact"/>
      </w:pPr>
    </w:p>
    <w:p w14:paraId="73DE1D84" w14:textId="77777777" w:rsidR="00E611EE" w:rsidRDefault="00E611EE">
      <w:pPr>
        <w:spacing w:line="200" w:lineRule="exact"/>
      </w:pPr>
    </w:p>
    <w:p w14:paraId="2B1F4671" w14:textId="77777777" w:rsidR="00E611EE" w:rsidRDefault="00E611EE">
      <w:pPr>
        <w:spacing w:line="200" w:lineRule="exact"/>
      </w:pPr>
    </w:p>
    <w:p w14:paraId="69DE2FB2" w14:textId="77777777" w:rsidR="00E611EE" w:rsidRDefault="00E611EE">
      <w:pPr>
        <w:spacing w:line="200" w:lineRule="exact"/>
      </w:pPr>
    </w:p>
    <w:p w14:paraId="0BD8A6EB" w14:textId="77777777" w:rsidR="00E611EE" w:rsidRDefault="00E611EE">
      <w:pPr>
        <w:spacing w:line="200" w:lineRule="exact"/>
      </w:pPr>
    </w:p>
    <w:p w14:paraId="11884464" w14:textId="77777777" w:rsidR="00E611EE" w:rsidRDefault="00E611EE">
      <w:pPr>
        <w:spacing w:line="200" w:lineRule="exact"/>
      </w:pPr>
    </w:p>
    <w:p w14:paraId="33B45A97" w14:textId="77777777" w:rsidR="00E611EE" w:rsidRDefault="00E611EE">
      <w:pPr>
        <w:spacing w:line="200" w:lineRule="exact"/>
      </w:pPr>
    </w:p>
    <w:p w14:paraId="2904176B" w14:textId="77777777" w:rsidR="00E611EE" w:rsidRDefault="00E611EE">
      <w:pPr>
        <w:spacing w:line="200" w:lineRule="exact"/>
      </w:pPr>
    </w:p>
    <w:p w14:paraId="1D031F11" w14:textId="77777777" w:rsidR="00E611EE" w:rsidRDefault="00E611EE">
      <w:pPr>
        <w:spacing w:line="200" w:lineRule="exact"/>
      </w:pPr>
    </w:p>
    <w:p w14:paraId="1BCB95B0" w14:textId="77777777" w:rsidR="00E611EE" w:rsidRDefault="00E611EE">
      <w:pPr>
        <w:spacing w:line="200" w:lineRule="exact"/>
      </w:pPr>
    </w:p>
    <w:p w14:paraId="6C3A317D" w14:textId="77777777" w:rsidR="00E611EE" w:rsidRDefault="00E611EE">
      <w:pPr>
        <w:spacing w:line="200" w:lineRule="exact"/>
      </w:pPr>
    </w:p>
    <w:p w14:paraId="0F897D3A" w14:textId="77777777" w:rsidR="00E611EE" w:rsidRDefault="00E611EE">
      <w:pPr>
        <w:spacing w:line="200" w:lineRule="exact"/>
      </w:pPr>
    </w:p>
    <w:p w14:paraId="2895D471" w14:textId="77777777" w:rsidR="00E611EE" w:rsidRDefault="00E611EE">
      <w:pPr>
        <w:spacing w:line="200" w:lineRule="exact"/>
      </w:pPr>
    </w:p>
    <w:p w14:paraId="1703B9A3" w14:textId="77777777" w:rsidR="00E611EE" w:rsidRDefault="00E611EE">
      <w:pPr>
        <w:spacing w:line="200" w:lineRule="exact"/>
      </w:pPr>
    </w:p>
    <w:p w14:paraId="04F559BE" w14:textId="77777777" w:rsidR="00E611EE" w:rsidRDefault="00E611EE">
      <w:pPr>
        <w:spacing w:line="200" w:lineRule="exact"/>
      </w:pPr>
    </w:p>
    <w:p w14:paraId="538071FD" w14:textId="77777777" w:rsidR="00E611EE" w:rsidRDefault="00E611EE">
      <w:pPr>
        <w:spacing w:line="200" w:lineRule="exact"/>
      </w:pPr>
    </w:p>
    <w:p w14:paraId="01A1D7F2" w14:textId="77777777" w:rsidR="00E611EE" w:rsidRDefault="00000000">
      <w:pPr>
        <w:ind w:left="148"/>
        <w:rPr>
          <w:sz w:val="23"/>
          <w:szCs w:val="23"/>
        </w:rPr>
      </w:pPr>
      <w:r>
        <w:rPr>
          <w:b/>
          <w:sz w:val="23"/>
          <w:szCs w:val="23"/>
        </w:rPr>
        <w:t>2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 xml:space="preserve">5      </w:t>
      </w:r>
      <w:r>
        <w:rPr>
          <w:b/>
          <w:spacing w:val="25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z w:val="23"/>
          <w:szCs w:val="23"/>
        </w:rPr>
        <w:t>L</w:t>
      </w:r>
      <w:r>
        <w:rPr>
          <w:b/>
          <w:spacing w:val="3"/>
          <w:sz w:val="23"/>
          <w:szCs w:val="23"/>
        </w:rPr>
        <w:t>O</w:t>
      </w:r>
      <w:r>
        <w:rPr>
          <w:b/>
          <w:spacing w:val="-12"/>
          <w:sz w:val="23"/>
          <w:szCs w:val="23"/>
        </w:rPr>
        <w:t>A</w:t>
      </w:r>
      <w:r>
        <w:rPr>
          <w:b/>
          <w:sz w:val="23"/>
          <w:szCs w:val="23"/>
        </w:rPr>
        <w:t>T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27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O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P</w:t>
      </w:r>
      <w:r>
        <w:rPr>
          <w:b/>
          <w:spacing w:val="2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E</w:t>
      </w:r>
      <w:r>
        <w:rPr>
          <w:b/>
          <w:spacing w:val="2"/>
          <w:sz w:val="23"/>
          <w:szCs w:val="23"/>
        </w:rPr>
        <w:t>S</w:t>
      </w:r>
      <w:r>
        <w:rPr>
          <w:b/>
          <w:spacing w:val="5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N</w:t>
      </w:r>
      <w:r>
        <w:rPr>
          <w:b/>
          <w:spacing w:val="-19"/>
          <w:sz w:val="23"/>
          <w:szCs w:val="23"/>
        </w:rPr>
        <w:t>T</w:t>
      </w:r>
      <w:r>
        <w:rPr>
          <w:b/>
          <w:spacing w:val="-12"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1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38E61B02" w14:textId="77777777" w:rsidR="00E611EE" w:rsidRDefault="00000000">
      <w:pPr>
        <w:spacing w:before="66"/>
        <w:ind w:left="14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5.</w:t>
      </w:r>
      <w:r>
        <w:rPr>
          <w:b/>
          <w:sz w:val="23"/>
          <w:szCs w:val="23"/>
        </w:rPr>
        <w:t>1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43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r</w:t>
      </w:r>
    </w:p>
    <w:p w14:paraId="6EA6E920" w14:textId="77777777" w:rsidR="00E611EE" w:rsidRDefault="00000000">
      <w:pPr>
        <w:spacing w:before="71" w:line="248" w:lineRule="auto"/>
        <w:ind w:left="148" w:right="326" w:firstLine="720"/>
        <w:rPr>
          <w:sz w:val="23"/>
          <w:szCs w:val="23"/>
        </w:rPr>
        <w:sectPr w:rsidR="00E611EE">
          <w:headerReference w:type="default" r:id="rId324"/>
          <w:pgSz w:w="12240" w:h="15840"/>
          <w:pgMar w:top="2120" w:right="1620" w:bottom="280" w:left="1580" w:header="1764" w:footer="0" w:gutter="0"/>
          <w:pgNumType w:start="55"/>
          <w:cols w:space="720"/>
        </w:sectPr>
      </w:pPr>
      <w:r>
        <w:rPr>
          <w:sz w:val="23"/>
          <w:szCs w:val="23"/>
        </w:rPr>
        <w:t>A</w:t>
      </w:r>
      <w:r>
        <w:rPr>
          <w:spacing w:val="40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pu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rs</w:t>
      </w:r>
      <w:r>
        <w:rPr>
          <w:spacing w:val="5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ic</w:t>
      </w:r>
      <w:r>
        <w:rPr>
          <w:sz w:val="23"/>
          <w:szCs w:val="23"/>
        </w:rPr>
        <w:t>h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ry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not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x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144A6E48" w14:textId="77777777" w:rsidR="00E611EE" w:rsidRDefault="00E611EE">
      <w:pPr>
        <w:spacing w:before="6" w:line="100" w:lineRule="exact"/>
        <w:rPr>
          <w:sz w:val="10"/>
          <w:szCs w:val="10"/>
        </w:rPr>
      </w:pPr>
    </w:p>
    <w:p w14:paraId="06758B2A" w14:textId="77777777" w:rsidR="00E611EE" w:rsidRDefault="00E611EE">
      <w:pPr>
        <w:spacing w:line="200" w:lineRule="exact"/>
      </w:pPr>
    </w:p>
    <w:p w14:paraId="666876EA" w14:textId="77777777" w:rsidR="00E611EE" w:rsidRDefault="00000000">
      <w:pPr>
        <w:spacing w:before="30"/>
        <w:ind w:left="828"/>
        <w:rPr>
          <w:sz w:val="23"/>
          <w:szCs w:val="23"/>
        </w:rPr>
      </w:pPr>
      <w:r>
        <w:pict w14:anchorId="11AF060D">
          <v:group id="_x0000_s2100" style="position:absolute;left:0;text-align:left;margin-left:87.1pt;margin-top:-4.8pt;width:438.5pt;height:0;z-index:-5474;mso-position-horizontal-relative:page" coordorigin="1742,-96" coordsize="8770,0">
            <v:shape id="_x0000_s2101" style="position:absolute;left:1742;top:-96;width:8770;height:0" coordorigin="1742,-96" coordsize="8770,0" path="m1742,-96r8770,e" filled="f" strokeweight="1.06pt">
              <v:path arrowok="t"/>
            </v:shape>
            <w10:wrap anchorx="page"/>
          </v:group>
        </w:pic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l</w:t>
      </w:r>
      <w:r>
        <w:rPr>
          <w:spacing w:val="-6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-1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 a</w:t>
      </w:r>
      <w:r>
        <w:rPr>
          <w:spacing w:val="-1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 be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-9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 xml:space="preserve">r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50A6D2BD" w14:textId="77777777" w:rsidR="00E611EE" w:rsidRDefault="00000000">
      <w:pPr>
        <w:spacing w:before="66"/>
        <w:ind w:left="190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)</w:t>
      </w:r>
    </w:p>
    <w:p w14:paraId="2AEF6D6F" w14:textId="77777777" w:rsidR="00E611EE" w:rsidRDefault="00000000">
      <w:pPr>
        <w:spacing w:before="66"/>
        <w:ind w:left="190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)</w:t>
      </w:r>
    </w:p>
    <w:p w14:paraId="3E460DD2" w14:textId="77777777" w:rsidR="00E611EE" w:rsidRDefault="00000000">
      <w:pPr>
        <w:spacing w:before="71"/>
        <w:ind w:left="190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nt</w:t>
      </w:r>
      <w:r>
        <w:rPr>
          <w:spacing w:val="52"/>
          <w:sz w:val="23"/>
          <w:szCs w:val="23"/>
        </w:rPr>
        <w:t xml:space="preserve"> </w:t>
      </w:r>
      <w:proofErr w:type="gramStart"/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proofErr w:type="gramEnd"/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)</w:t>
      </w:r>
    </w:p>
    <w:p w14:paraId="208D0A9B" w14:textId="77777777" w:rsidR="00E611EE" w:rsidRDefault="00000000">
      <w:pPr>
        <w:spacing w:before="66"/>
        <w:ind w:left="190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)</w:t>
      </w:r>
    </w:p>
    <w:p w14:paraId="5DDCA390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747BC18C" w14:textId="77777777" w:rsidR="00E611EE" w:rsidRDefault="00000000">
      <w:pPr>
        <w:ind w:left="108"/>
        <w:rPr>
          <w:sz w:val="13"/>
          <w:szCs w:val="13"/>
        </w:rPr>
      </w:pPr>
      <w:r>
        <w:rPr>
          <w:b/>
          <w:spacing w:val="6"/>
          <w:sz w:val="23"/>
          <w:szCs w:val="23"/>
        </w:rPr>
        <w:t>R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1"/>
          <w:sz w:val="23"/>
          <w:szCs w:val="23"/>
        </w:rPr>
        <w:t>re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:</w:t>
      </w:r>
      <w:proofErr w:type="gramStart"/>
      <w:r>
        <w:rPr>
          <w:b/>
          <w:sz w:val="23"/>
          <w:szCs w:val="23"/>
        </w:rPr>
        <w:t xml:space="preserve">  </w:t>
      </w:r>
      <w:r>
        <w:rPr>
          <w:b/>
          <w:spacing w:val="10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(</w:t>
      </w:r>
      <w:proofErr w:type="gramEnd"/>
      <w:r>
        <w:rPr>
          <w:b/>
          <w:spacing w:val="5"/>
          <w:sz w:val="23"/>
          <w:szCs w:val="23"/>
        </w:rPr>
        <w:t>-</w:t>
      </w:r>
      <w:r>
        <w:rPr>
          <w:b/>
          <w:sz w:val="23"/>
          <w:szCs w:val="23"/>
        </w:rPr>
        <w:t>1</w:t>
      </w:r>
      <w:r>
        <w:rPr>
          <w:b/>
          <w:spacing w:val="5"/>
          <w:sz w:val="23"/>
          <w:szCs w:val="23"/>
        </w:rPr>
        <w:t>)</w:t>
      </w:r>
      <w:r>
        <w:rPr>
          <w:b/>
          <w:position w:val="8"/>
          <w:sz w:val="13"/>
          <w:szCs w:val="13"/>
        </w:rPr>
        <w:t xml:space="preserve">s  </w:t>
      </w:r>
      <w:r>
        <w:rPr>
          <w:b/>
          <w:spacing w:val="20"/>
          <w:position w:val="8"/>
          <w:sz w:val="13"/>
          <w:szCs w:val="13"/>
        </w:rPr>
        <w:t xml:space="preserve"> </w:t>
      </w:r>
      <w:r>
        <w:rPr>
          <w:rFonts w:ascii="Symbol" w:eastAsia="Symbol" w:hAnsi="Symbol" w:cs="Symbol"/>
          <w:position w:val="-3"/>
          <w:sz w:val="22"/>
          <w:szCs w:val="22"/>
        </w:rPr>
        <w:t></w:t>
      </w:r>
      <w:r>
        <w:rPr>
          <w:position w:val="-3"/>
          <w:sz w:val="22"/>
          <w:szCs w:val="22"/>
        </w:rPr>
        <w:t xml:space="preserve"> </w:t>
      </w:r>
      <w:r>
        <w:rPr>
          <w:spacing w:val="22"/>
          <w:position w:val="-3"/>
          <w:sz w:val="22"/>
          <w:szCs w:val="22"/>
        </w:rPr>
        <w:t xml:space="preserve"> </w:t>
      </w:r>
      <w:r>
        <w:rPr>
          <w:b/>
          <w:sz w:val="23"/>
          <w:szCs w:val="23"/>
        </w:rPr>
        <w:t xml:space="preserve">m </w:t>
      </w:r>
      <w:r>
        <w:rPr>
          <w:b/>
          <w:spacing w:val="5"/>
          <w:sz w:val="23"/>
          <w:szCs w:val="23"/>
        </w:rPr>
        <w:t xml:space="preserve"> </w:t>
      </w:r>
      <w:r>
        <w:rPr>
          <w:rFonts w:ascii="Symbol" w:eastAsia="Symbol" w:hAnsi="Symbol" w:cs="Symbol"/>
          <w:position w:val="-3"/>
          <w:sz w:val="22"/>
          <w:szCs w:val="22"/>
        </w:rPr>
        <w:t></w:t>
      </w:r>
      <w:r>
        <w:rPr>
          <w:position w:val="-3"/>
          <w:sz w:val="22"/>
          <w:szCs w:val="22"/>
        </w:rPr>
        <w:t xml:space="preserve"> </w:t>
      </w:r>
      <w:r>
        <w:rPr>
          <w:spacing w:val="18"/>
          <w:position w:val="-3"/>
          <w:sz w:val="22"/>
          <w:szCs w:val="22"/>
        </w:rPr>
        <w:t xml:space="preserve"> </w:t>
      </w:r>
      <w:r>
        <w:rPr>
          <w:b/>
          <w:spacing w:val="6"/>
          <w:sz w:val="23"/>
          <w:szCs w:val="23"/>
        </w:rPr>
        <w:t>b</w:t>
      </w:r>
      <w:r>
        <w:rPr>
          <w:b/>
          <w:w w:val="103"/>
          <w:position w:val="8"/>
          <w:sz w:val="13"/>
          <w:szCs w:val="13"/>
        </w:rPr>
        <w:t>e</w:t>
      </w:r>
    </w:p>
    <w:p w14:paraId="4ABD09D3" w14:textId="77777777" w:rsidR="00E611EE" w:rsidRDefault="00000000">
      <w:pPr>
        <w:spacing w:before="43"/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am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:</w:t>
      </w:r>
    </w:p>
    <w:p w14:paraId="512EC821" w14:textId="77777777" w:rsidR="00E611EE" w:rsidRDefault="00000000">
      <w:pPr>
        <w:spacing w:before="66"/>
        <w:ind w:left="828"/>
        <w:rPr>
          <w:sz w:val="13"/>
          <w:szCs w:val="13"/>
        </w:rPr>
      </w:pPr>
      <w:r>
        <w:rPr>
          <w:sz w:val="23"/>
          <w:szCs w:val="23"/>
        </w:rPr>
        <w:t>6</w:t>
      </w:r>
      <w:r>
        <w:rPr>
          <w:spacing w:val="5"/>
          <w:sz w:val="23"/>
          <w:szCs w:val="23"/>
        </w:rPr>
        <w:t>.</w:t>
      </w:r>
      <w:r>
        <w:rPr>
          <w:sz w:val="23"/>
          <w:szCs w:val="23"/>
        </w:rPr>
        <w:t>3</w:t>
      </w:r>
      <w:r>
        <w:rPr>
          <w:spacing w:val="5"/>
          <w:sz w:val="23"/>
          <w:szCs w:val="23"/>
        </w:rPr>
        <w:t>4</w:t>
      </w:r>
      <w:r>
        <w:rPr>
          <w:sz w:val="23"/>
          <w:szCs w:val="23"/>
        </w:rPr>
        <w:t>5</w:t>
      </w:r>
      <w:r>
        <w:rPr>
          <w:spacing w:val="5"/>
          <w:sz w:val="23"/>
          <w:szCs w:val="23"/>
        </w:rPr>
        <w:t>×</w:t>
      </w:r>
      <w:r>
        <w:rPr>
          <w:sz w:val="23"/>
          <w:szCs w:val="23"/>
        </w:rPr>
        <w:t>1</w:t>
      </w:r>
      <w:r>
        <w:rPr>
          <w:spacing w:val="4"/>
          <w:sz w:val="23"/>
          <w:szCs w:val="23"/>
        </w:rPr>
        <w:t>0</w:t>
      </w:r>
      <w:r>
        <w:rPr>
          <w:spacing w:val="5"/>
          <w:w w:val="103"/>
          <w:position w:val="8"/>
          <w:sz w:val="13"/>
          <w:szCs w:val="13"/>
        </w:rPr>
        <w:t>2</w:t>
      </w:r>
      <w:r>
        <w:rPr>
          <w:w w:val="103"/>
          <w:position w:val="8"/>
          <w:sz w:val="13"/>
          <w:szCs w:val="13"/>
        </w:rPr>
        <w:t>3</w:t>
      </w:r>
    </w:p>
    <w:p w14:paraId="0AC08A16" w14:textId="77777777" w:rsidR="00E611EE" w:rsidRDefault="00000000">
      <w:pPr>
        <w:spacing w:before="66"/>
        <w:ind w:left="828"/>
        <w:rPr>
          <w:sz w:val="13"/>
          <w:szCs w:val="13"/>
        </w:rPr>
      </w:pP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7</w:t>
      </w:r>
      <w:r>
        <w:rPr>
          <w:spacing w:val="5"/>
          <w:sz w:val="23"/>
          <w:szCs w:val="23"/>
        </w:rPr>
        <w:t>.5</w:t>
      </w:r>
      <w:r>
        <w:rPr>
          <w:sz w:val="23"/>
          <w:szCs w:val="23"/>
        </w:rPr>
        <w:t>2</w:t>
      </w:r>
      <w:r>
        <w:rPr>
          <w:spacing w:val="5"/>
          <w:sz w:val="23"/>
          <w:szCs w:val="23"/>
        </w:rPr>
        <w:t>5</w:t>
      </w:r>
      <w:r>
        <w:rPr>
          <w:spacing w:val="4"/>
          <w:sz w:val="23"/>
          <w:szCs w:val="23"/>
        </w:rPr>
        <w:t>×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pacing w:val="-1"/>
          <w:w w:val="103"/>
          <w:position w:val="8"/>
          <w:sz w:val="13"/>
          <w:szCs w:val="13"/>
        </w:rPr>
        <w:t>-</w:t>
      </w:r>
      <w:r>
        <w:rPr>
          <w:spacing w:val="5"/>
          <w:w w:val="103"/>
          <w:position w:val="8"/>
          <w:sz w:val="13"/>
          <w:szCs w:val="13"/>
        </w:rPr>
        <w:t>1</w:t>
      </w:r>
      <w:r>
        <w:rPr>
          <w:w w:val="103"/>
          <w:position w:val="8"/>
          <w:sz w:val="13"/>
          <w:szCs w:val="13"/>
        </w:rPr>
        <w:t>2</w:t>
      </w:r>
    </w:p>
    <w:p w14:paraId="177E1748" w14:textId="77777777" w:rsidR="00E611EE" w:rsidRDefault="00000000">
      <w:pPr>
        <w:spacing w:before="71"/>
        <w:ind w:left="828"/>
        <w:rPr>
          <w:sz w:val="13"/>
          <w:szCs w:val="13"/>
        </w:rPr>
      </w:pPr>
      <w:r>
        <w:rPr>
          <w:spacing w:val="5"/>
          <w:sz w:val="23"/>
          <w:szCs w:val="23"/>
        </w:rPr>
        <w:t>6</w:t>
      </w:r>
      <w:r>
        <w:rPr>
          <w:sz w:val="23"/>
          <w:szCs w:val="23"/>
        </w:rPr>
        <w:t>.</w:t>
      </w:r>
      <w:r>
        <w:rPr>
          <w:spacing w:val="5"/>
          <w:sz w:val="23"/>
          <w:szCs w:val="23"/>
        </w:rPr>
        <w:t>6</w:t>
      </w:r>
      <w:r>
        <w:rPr>
          <w:sz w:val="23"/>
          <w:szCs w:val="23"/>
        </w:rPr>
        <w:t>4</w:t>
      </w:r>
      <w:r>
        <w:rPr>
          <w:spacing w:val="5"/>
          <w:sz w:val="23"/>
          <w:szCs w:val="23"/>
        </w:rPr>
        <w:t>2</w:t>
      </w:r>
      <w:r>
        <w:rPr>
          <w:spacing w:val="4"/>
          <w:sz w:val="23"/>
          <w:szCs w:val="23"/>
        </w:rPr>
        <w:t>×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</w:t>
      </w:r>
      <w:r>
        <w:rPr>
          <w:spacing w:val="-1"/>
          <w:w w:val="103"/>
          <w:position w:val="8"/>
          <w:sz w:val="13"/>
          <w:szCs w:val="13"/>
        </w:rPr>
        <w:t>-</w:t>
      </w:r>
      <w:r>
        <w:rPr>
          <w:spacing w:val="5"/>
          <w:w w:val="103"/>
          <w:position w:val="8"/>
          <w:sz w:val="13"/>
          <w:szCs w:val="13"/>
        </w:rPr>
        <w:t>3</w:t>
      </w:r>
      <w:r>
        <w:rPr>
          <w:w w:val="103"/>
          <w:position w:val="8"/>
          <w:sz w:val="13"/>
          <w:szCs w:val="13"/>
        </w:rPr>
        <w:t>2</w:t>
      </w:r>
    </w:p>
    <w:p w14:paraId="5B4FDBDA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21B22AF7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-14"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g</w:t>
      </w:r>
      <w:r>
        <w:rPr>
          <w:b/>
          <w:spacing w:val="3"/>
          <w:sz w:val="23"/>
          <w:szCs w:val="23"/>
        </w:rPr>
        <w:t>ie</w:t>
      </w:r>
      <w:r>
        <w:rPr>
          <w:b/>
          <w:sz w:val="23"/>
          <w:szCs w:val="23"/>
        </w:rPr>
        <w:t>s</w:t>
      </w:r>
    </w:p>
    <w:p w14:paraId="4B27075E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33527F7C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S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fa</w:t>
      </w:r>
      <w:r>
        <w:rPr>
          <w:b/>
          <w:spacing w:val="3"/>
          <w:sz w:val="23"/>
          <w:szCs w:val="23"/>
        </w:rPr>
        <w:t>c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r</w:t>
      </w:r>
    </w:p>
    <w:p w14:paraId="7EF185D2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12A7B7F6" w14:textId="77777777" w:rsidR="00E611EE" w:rsidRDefault="00000000">
      <w:pPr>
        <w:spacing w:line="260" w:lineRule="exact"/>
        <w:ind w:left="828"/>
        <w:rPr>
          <w:sz w:val="23"/>
          <w:szCs w:val="23"/>
        </w:rPr>
        <w:sectPr w:rsidR="00E611EE">
          <w:pgSz w:w="12240" w:h="15840"/>
          <w:pgMar w:top="1960" w:right="1560" w:bottom="280" w:left="1620" w:header="1764" w:footer="0" w:gutter="0"/>
          <w:cols w:space="720"/>
        </w:sectPr>
      </w:pPr>
      <w:r>
        <w:rPr>
          <w:spacing w:val="6"/>
          <w:position w:val="-1"/>
          <w:sz w:val="23"/>
          <w:szCs w:val="23"/>
        </w:rPr>
        <w:t>S</w:t>
      </w:r>
      <w:r>
        <w:rPr>
          <w:spacing w:val="-1"/>
          <w:position w:val="-1"/>
          <w:sz w:val="23"/>
          <w:szCs w:val="23"/>
        </w:rPr>
        <w:t>c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2"/>
          <w:position w:val="-1"/>
          <w:sz w:val="23"/>
          <w:szCs w:val="23"/>
        </w:rPr>
        <w:t>l</w:t>
      </w:r>
      <w:r>
        <w:rPr>
          <w:position w:val="-1"/>
          <w:sz w:val="23"/>
          <w:szCs w:val="23"/>
        </w:rPr>
        <w:t>e</w:t>
      </w:r>
      <w:r>
        <w:rPr>
          <w:spacing w:val="18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f</w:t>
      </w:r>
      <w:r>
        <w:rPr>
          <w:spacing w:val="-1"/>
          <w:position w:val="-1"/>
          <w:sz w:val="23"/>
          <w:szCs w:val="23"/>
        </w:rPr>
        <w:t>a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-2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or</w:t>
      </w:r>
      <w:r>
        <w:rPr>
          <w:spacing w:val="19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nd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-1"/>
          <w:position w:val="-1"/>
          <w:sz w:val="23"/>
          <w:szCs w:val="23"/>
        </w:rPr>
        <w:t>a</w:t>
      </w:r>
      <w:r>
        <w:rPr>
          <w:spacing w:val="3"/>
          <w:position w:val="-1"/>
          <w:sz w:val="23"/>
          <w:szCs w:val="23"/>
        </w:rPr>
        <w:t>te</w:t>
      </w:r>
      <w:r>
        <w:rPr>
          <w:position w:val="-1"/>
          <w:sz w:val="23"/>
          <w:szCs w:val="23"/>
        </w:rPr>
        <w:t>s</w:t>
      </w:r>
      <w:r>
        <w:rPr>
          <w:spacing w:val="25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he</w:t>
      </w:r>
      <w:r>
        <w:rPr>
          <w:spacing w:val="18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p</w:t>
      </w:r>
      <w:r>
        <w:rPr>
          <w:position w:val="-1"/>
          <w:sz w:val="23"/>
          <w:szCs w:val="23"/>
        </w:rPr>
        <w:t>o</w:t>
      </w:r>
      <w:r>
        <w:rPr>
          <w:spacing w:val="2"/>
          <w:position w:val="-1"/>
          <w:sz w:val="23"/>
          <w:szCs w:val="23"/>
        </w:rPr>
        <w:t>s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on</w:t>
      </w:r>
      <w:r>
        <w:rPr>
          <w:spacing w:val="15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of</w:t>
      </w:r>
      <w:r>
        <w:rPr>
          <w:spacing w:val="15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h</w:t>
      </w:r>
      <w:r>
        <w:rPr>
          <w:position w:val="-1"/>
          <w:sz w:val="23"/>
          <w:szCs w:val="23"/>
        </w:rPr>
        <w:t>e</w:t>
      </w:r>
      <w:r>
        <w:rPr>
          <w:spacing w:val="27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d</w:t>
      </w:r>
      <w:r>
        <w:rPr>
          <w:spacing w:val="3"/>
          <w:position w:val="-1"/>
          <w:sz w:val="23"/>
          <w:szCs w:val="23"/>
        </w:rPr>
        <w:t>ec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3"/>
          <w:position w:val="-1"/>
          <w:sz w:val="23"/>
          <w:szCs w:val="23"/>
        </w:rPr>
        <w:t>ma</w:t>
      </w:r>
      <w:r>
        <w:rPr>
          <w:position w:val="-1"/>
          <w:sz w:val="23"/>
          <w:szCs w:val="23"/>
        </w:rPr>
        <w:t>l</w:t>
      </w:r>
      <w:r>
        <w:rPr>
          <w:spacing w:val="13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po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n</w:t>
      </w:r>
      <w:r>
        <w:rPr>
          <w:position w:val="-1"/>
          <w:sz w:val="23"/>
          <w:szCs w:val="23"/>
        </w:rPr>
        <w:t>t</w:t>
      </w:r>
      <w:r>
        <w:rPr>
          <w:spacing w:val="22"/>
          <w:position w:val="-1"/>
          <w:sz w:val="23"/>
          <w:szCs w:val="23"/>
        </w:rPr>
        <w:t xml:space="preserve"> </w:t>
      </w:r>
      <w:r>
        <w:rPr>
          <w:spacing w:val="2"/>
          <w:position w:val="-1"/>
          <w:sz w:val="23"/>
          <w:szCs w:val="23"/>
        </w:rPr>
        <w:t>w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h</w:t>
      </w:r>
      <w:r>
        <w:rPr>
          <w:spacing w:val="14"/>
          <w:position w:val="-1"/>
          <w:sz w:val="23"/>
          <w:szCs w:val="23"/>
        </w:rPr>
        <w:t xml:space="preserve"> </w:t>
      </w:r>
      <w:r>
        <w:rPr>
          <w:spacing w:val="5"/>
          <w:position w:val="-1"/>
          <w:sz w:val="23"/>
          <w:szCs w:val="23"/>
        </w:rPr>
        <w:t>r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6"/>
          <w:position w:val="-1"/>
          <w:sz w:val="23"/>
          <w:szCs w:val="23"/>
        </w:rPr>
        <w:t>s</w:t>
      </w:r>
      <w:r>
        <w:rPr>
          <w:position w:val="-1"/>
          <w:sz w:val="23"/>
          <w:szCs w:val="23"/>
        </w:rPr>
        <w:t>p</w:t>
      </w:r>
      <w:r>
        <w:rPr>
          <w:spacing w:val="3"/>
          <w:position w:val="-1"/>
          <w:sz w:val="23"/>
          <w:szCs w:val="23"/>
        </w:rPr>
        <w:t>ec</w:t>
      </w:r>
      <w:r>
        <w:rPr>
          <w:position w:val="-1"/>
          <w:sz w:val="23"/>
          <w:szCs w:val="23"/>
        </w:rPr>
        <w:t>t</w:t>
      </w:r>
      <w:r>
        <w:rPr>
          <w:spacing w:val="22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o</w:t>
      </w:r>
      <w:r>
        <w:rPr>
          <w:spacing w:val="15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h</w:t>
      </w:r>
      <w:r>
        <w:rPr>
          <w:position w:val="-1"/>
          <w:sz w:val="23"/>
          <w:szCs w:val="23"/>
        </w:rPr>
        <w:t>e</w:t>
      </w:r>
      <w:r>
        <w:rPr>
          <w:spacing w:val="22"/>
          <w:position w:val="-1"/>
          <w:sz w:val="23"/>
          <w:szCs w:val="23"/>
        </w:rPr>
        <w:t xml:space="preserve"> </w:t>
      </w:r>
      <w:r>
        <w:rPr>
          <w:spacing w:val="1"/>
          <w:position w:val="-1"/>
          <w:sz w:val="23"/>
          <w:szCs w:val="23"/>
        </w:rPr>
        <w:t>s</w:t>
      </w:r>
      <w:r>
        <w:rPr>
          <w:spacing w:val="-2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gn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f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-1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nt</w:t>
      </w:r>
    </w:p>
    <w:p w14:paraId="474916C8" w14:textId="77777777" w:rsidR="00E611EE" w:rsidRDefault="00000000">
      <w:pPr>
        <w:spacing w:before="14"/>
        <w:ind w:left="108" w:right="-55"/>
        <w:rPr>
          <w:sz w:val="23"/>
          <w:szCs w:val="23"/>
        </w:rPr>
      </w:pP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it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59FBDC42" w14:textId="77777777" w:rsidR="00E611EE" w:rsidRDefault="00000000">
      <w:pPr>
        <w:spacing w:line="200" w:lineRule="exact"/>
      </w:pPr>
      <w:r>
        <w:br w:type="column"/>
      </w:r>
    </w:p>
    <w:p w14:paraId="2E3DB581" w14:textId="77777777" w:rsidR="00E611EE" w:rsidRDefault="00E611EE">
      <w:pPr>
        <w:spacing w:before="16" w:line="220" w:lineRule="exact"/>
        <w:rPr>
          <w:sz w:val="22"/>
          <w:szCs w:val="22"/>
        </w:rPr>
      </w:pPr>
    </w:p>
    <w:p w14:paraId="1068F46D" w14:textId="77777777" w:rsidR="00E611EE" w:rsidRDefault="00000000">
      <w:pPr>
        <w:spacing w:line="260" w:lineRule="exact"/>
        <w:rPr>
          <w:sz w:val="13"/>
          <w:szCs w:val="1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2" w:space="720" w:equalWidth="0">
            <w:col w:w="698" w:space="130"/>
            <w:col w:w="8232"/>
          </w:cols>
        </w:sectPr>
      </w:pPr>
      <w:r>
        <w:rPr>
          <w:spacing w:val="6"/>
          <w:position w:val="-1"/>
          <w:sz w:val="23"/>
          <w:szCs w:val="23"/>
        </w:rPr>
        <w:t>F</w:t>
      </w:r>
      <w:r>
        <w:rPr>
          <w:spacing w:val="-5"/>
          <w:position w:val="-1"/>
          <w:sz w:val="23"/>
          <w:szCs w:val="23"/>
        </w:rPr>
        <w:t>o</w:t>
      </w:r>
      <w:r>
        <w:rPr>
          <w:position w:val="-1"/>
          <w:sz w:val="23"/>
          <w:szCs w:val="23"/>
        </w:rPr>
        <w:t>r</w:t>
      </w:r>
      <w:r>
        <w:rPr>
          <w:spacing w:val="49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he</w:t>
      </w:r>
      <w:r>
        <w:rPr>
          <w:spacing w:val="42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bove</w:t>
      </w:r>
      <w:r>
        <w:rPr>
          <w:spacing w:val="43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x</w:t>
      </w:r>
      <w:r>
        <w:rPr>
          <w:spacing w:val="3"/>
          <w:position w:val="-1"/>
          <w:sz w:val="23"/>
          <w:szCs w:val="23"/>
        </w:rPr>
        <w:t>am</w:t>
      </w:r>
      <w:r>
        <w:rPr>
          <w:position w:val="-1"/>
          <w:sz w:val="23"/>
          <w:szCs w:val="23"/>
        </w:rPr>
        <w:t>p</w:t>
      </w:r>
      <w:r>
        <w:rPr>
          <w:spacing w:val="-1"/>
          <w:position w:val="-1"/>
          <w:sz w:val="23"/>
          <w:szCs w:val="23"/>
        </w:rPr>
        <w:t>l</w:t>
      </w:r>
      <w:r>
        <w:rPr>
          <w:spacing w:val="3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,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spacing w:val="-2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he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spacing w:val="6"/>
          <w:position w:val="-1"/>
          <w:sz w:val="23"/>
          <w:szCs w:val="23"/>
        </w:rPr>
        <w:t>s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-1"/>
          <w:position w:val="-1"/>
          <w:sz w:val="23"/>
          <w:szCs w:val="23"/>
        </w:rPr>
        <w:t>a</w:t>
      </w:r>
      <w:r>
        <w:rPr>
          <w:spacing w:val="-2"/>
          <w:position w:val="-1"/>
          <w:sz w:val="23"/>
          <w:szCs w:val="23"/>
        </w:rPr>
        <w:t>l</w:t>
      </w:r>
      <w:r>
        <w:rPr>
          <w:position w:val="-1"/>
          <w:sz w:val="23"/>
          <w:szCs w:val="23"/>
        </w:rPr>
        <w:t>e</w:t>
      </w:r>
      <w:r>
        <w:rPr>
          <w:spacing w:val="42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f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1"/>
          <w:position w:val="-1"/>
          <w:sz w:val="23"/>
          <w:szCs w:val="23"/>
        </w:rPr>
        <w:t>c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5"/>
          <w:position w:val="-1"/>
          <w:sz w:val="23"/>
          <w:szCs w:val="23"/>
        </w:rPr>
        <w:t>o</w:t>
      </w:r>
      <w:r>
        <w:rPr>
          <w:position w:val="-1"/>
          <w:sz w:val="23"/>
          <w:szCs w:val="23"/>
        </w:rPr>
        <w:t>r</w:t>
      </w:r>
      <w:r>
        <w:rPr>
          <w:spacing w:val="49"/>
          <w:position w:val="-1"/>
          <w:sz w:val="23"/>
          <w:szCs w:val="23"/>
        </w:rPr>
        <w:t xml:space="preserve"> 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s</w:t>
      </w:r>
      <w:r>
        <w:rPr>
          <w:spacing w:val="50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1</w:t>
      </w:r>
      <w:r>
        <w:rPr>
          <w:spacing w:val="4"/>
          <w:position w:val="-1"/>
          <w:sz w:val="23"/>
          <w:szCs w:val="23"/>
        </w:rPr>
        <w:t>0</w:t>
      </w:r>
      <w:r>
        <w:rPr>
          <w:w w:val="103"/>
          <w:position w:val="7"/>
          <w:sz w:val="13"/>
          <w:szCs w:val="13"/>
        </w:rPr>
        <w:t>2</w:t>
      </w:r>
      <w:r>
        <w:rPr>
          <w:spacing w:val="5"/>
          <w:w w:val="103"/>
          <w:position w:val="7"/>
          <w:sz w:val="13"/>
          <w:szCs w:val="13"/>
        </w:rPr>
        <w:t>3</w:t>
      </w:r>
      <w:r>
        <w:rPr>
          <w:spacing w:val="5"/>
          <w:position w:val="-1"/>
          <w:sz w:val="23"/>
          <w:szCs w:val="23"/>
        </w:rPr>
        <w:t>,</w:t>
      </w:r>
      <w:r>
        <w:rPr>
          <w:position w:val="-1"/>
          <w:sz w:val="23"/>
          <w:szCs w:val="23"/>
        </w:rPr>
        <w:t>1</w:t>
      </w:r>
      <w:r>
        <w:rPr>
          <w:spacing w:val="5"/>
          <w:position w:val="-1"/>
          <w:sz w:val="23"/>
          <w:szCs w:val="23"/>
        </w:rPr>
        <w:t>0</w:t>
      </w:r>
      <w:r>
        <w:rPr>
          <w:spacing w:val="-1"/>
          <w:w w:val="103"/>
          <w:position w:val="7"/>
          <w:sz w:val="13"/>
          <w:szCs w:val="13"/>
        </w:rPr>
        <w:t>-</w:t>
      </w:r>
      <w:r>
        <w:rPr>
          <w:spacing w:val="5"/>
          <w:w w:val="103"/>
          <w:position w:val="7"/>
          <w:sz w:val="13"/>
          <w:szCs w:val="13"/>
        </w:rPr>
        <w:t>1</w:t>
      </w:r>
      <w:r>
        <w:rPr>
          <w:w w:val="103"/>
          <w:position w:val="7"/>
          <w:sz w:val="13"/>
          <w:szCs w:val="13"/>
        </w:rPr>
        <w:t>2</w:t>
      </w:r>
      <w:r>
        <w:rPr>
          <w:spacing w:val="5"/>
          <w:position w:val="-1"/>
          <w:sz w:val="23"/>
          <w:szCs w:val="23"/>
        </w:rPr>
        <w:t>,</w:t>
      </w:r>
      <w:r>
        <w:rPr>
          <w:position w:val="-1"/>
          <w:sz w:val="23"/>
          <w:szCs w:val="23"/>
        </w:rPr>
        <w:t>1</w:t>
      </w:r>
      <w:r>
        <w:rPr>
          <w:spacing w:val="5"/>
          <w:position w:val="-1"/>
          <w:sz w:val="23"/>
          <w:szCs w:val="23"/>
        </w:rPr>
        <w:t>0</w:t>
      </w:r>
      <w:r>
        <w:rPr>
          <w:spacing w:val="-1"/>
          <w:w w:val="103"/>
          <w:position w:val="7"/>
          <w:sz w:val="13"/>
          <w:szCs w:val="13"/>
        </w:rPr>
        <w:t>-</w:t>
      </w:r>
      <w:r>
        <w:rPr>
          <w:spacing w:val="5"/>
          <w:w w:val="103"/>
          <w:position w:val="7"/>
          <w:sz w:val="13"/>
          <w:szCs w:val="13"/>
        </w:rPr>
        <w:t>3</w:t>
      </w:r>
      <w:r>
        <w:rPr>
          <w:w w:val="103"/>
          <w:position w:val="7"/>
          <w:sz w:val="13"/>
          <w:szCs w:val="13"/>
        </w:rPr>
        <w:t>2</w:t>
      </w:r>
    </w:p>
    <w:p w14:paraId="2575B5EB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2FD0B451" w14:textId="77777777" w:rsidR="00E611EE" w:rsidRDefault="00000000">
      <w:pPr>
        <w:spacing w:line="260" w:lineRule="exact"/>
        <w:ind w:left="108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  <w:r>
        <w:rPr>
          <w:b/>
          <w:spacing w:val="3"/>
          <w:position w:val="-1"/>
          <w:sz w:val="23"/>
          <w:szCs w:val="23"/>
        </w:rPr>
        <w:t>F</w:t>
      </w:r>
      <w:r>
        <w:rPr>
          <w:b/>
          <w:spacing w:val="-1"/>
          <w:position w:val="-1"/>
          <w:sz w:val="23"/>
          <w:szCs w:val="23"/>
        </w:rPr>
        <w:t>r</w:t>
      </w:r>
      <w:r>
        <w:rPr>
          <w:b/>
          <w:spacing w:val="5"/>
          <w:position w:val="-1"/>
          <w:sz w:val="23"/>
          <w:szCs w:val="23"/>
        </w:rPr>
        <w:t>a</w:t>
      </w:r>
      <w:r>
        <w:rPr>
          <w:b/>
          <w:spacing w:val="3"/>
          <w:position w:val="-1"/>
          <w:sz w:val="23"/>
          <w:szCs w:val="23"/>
        </w:rPr>
        <w:t>c</w:t>
      </w:r>
      <w:r>
        <w:rPr>
          <w:b/>
          <w:position w:val="-1"/>
          <w:sz w:val="23"/>
          <w:szCs w:val="23"/>
        </w:rPr>
        <w:t>t</w:t>
      </w:r>
      <w:r>
        <w:rPr>
          <w:b/>
          <w:spacing w:val="3"/>
          <w:position w:val="-1"/>
          <w:sz w:val="23"/>
          <w:szCs w:val="23"/>
        </w:rPr>
        <w:t>i</w:t>
      </w:r>
      <w:r>
        <w:rPr>
          <w:b/>
          <w:spacing w:val="5"/>
          <w:position w:val="-1"/>
          <w:sz w:val="23"/>
          <w:szCs w:val="23"/>
        </w:rPr>
        <w:t>o</w:t>
      </w:r>
      <w:r>
        <w:rPr>
          <w:b/>
          <w:position w:val="-1"/>
          <w:sz w:val="23"/>
          <w:szCs w:val="23"/>
        </w:rPr>
        <w:t>n</w:t>
      </w:r>
      <w:r>
        <w:rPr>
          <w:b/>
          <w:spacing w:val="40"/>
          <w:position w:val="-1"/>
          <w:sz w:val="23"/>
          <w:szCs w:val="23"/>
        </w:rPr>
        <w:t xml:space="preserve"> </w:t>
      </w:r>
      <w:r>
        <w:rPr>
          <w:b/>
          <w:spacing w:val="5"/>
          <w:position w:val="-1"/>
          <w:sz w:val="23"/>
          <w:szCs w:val="23"/>
        </w:rPr>
        <w:t>(m</w:t>
      </w:r>
      <w:r>
        <w:rPr>
          <w:b/>
          <w:position w:val="-1"/>
          <w:sz w:val="23"/>
          <w:szCs w:val="23"/>
        </w:rPr>
        <w:t>)</w:t>
      </w:r>
      <w:r>
        <w:rPr>
          <w:b/>
          <w:spacing w:val="53"/>
          <w:position w:val="-1"/>
          <w:sz w:val="23"/>
          <w:szCs w:val="23"/>
        </w:rPr>
        <w:t xml:space="preserve"> 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s</w:t>
      </w:r>
      <w:r>
        <w:rPr>
          <w:spacing w:val="55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r</w:t>
      </w:r>
      <w:r>
        <w:rPr>
          <w:spacing w:val="3"/>
          <w:position w:val="-1"/>
          <w:sz w:val="23"/>
          <w:szCs w:val="23"/>
        </w:rPr>
        <w:t>e</w:t>
      </w:r>
      <w:r>
        <w:rPr>
          <w:spacing w:val="5"/>
          <w:position w:val="-1"/>
          <w:sz w:val="23"/>
          <w:szCs w:val="23"/>
        </w:rPr>
        <w:t>p</w:t>
      </w:r>
      <w:r>
        <w:rPr>
          <w:position w:val="-1"/>
          <w:sz w:val="23"/>
          <w:szCs w:val="23"/>
        </w:rPr>
        <w:t>r</w:t>
      </w:r>
      <w:r>
        <w:rPr>
          <w:spacing w:val="3"/>
          <w:position w:val="-1"/>
          <w:sz w:val="23"/>
          <w:szCs w:val="23"/>
        </w:rPr>
        <w:t>e</w:t>
      </w:r>
      <w:r>
        <w:rPr>
          <w:spacing w:val="6"/>
          <w:position w:val="-1"/>
          <w:sz w:val="23"/>
          <w:szCs w:val="23"/>
        </w:rPr>
        <w:t>s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n</w:t>
      </w:r>
      <w:r>
        <w:rPr>
          <w:spacing w:val="3"/>
          <w:position w:val="-1"/>
          <w:sz w:val="23"/>
          <w:szCs w:val="23"/>
        </w:rPr>
        <w:t>t</w:t>
      </w:r>
      <w:r>
        <w:rPr>
          <w:spacing w:val="-1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d</w:t>
      </w:r>
      <w:r>
        <w:rPr>
          <w:spacing w:val="53"/>
          <w:position w:val="-1"/>
          <w:sz w:val="23"/>
          <w:szCs w:val="23"/>
        </w:rPr>
        <w:t xml:space="preserve"> </w:t>
      </w:r>
      <w:r>
        <w:rPr>
          <w:spacing w:val="-6"/>
          <w:position w:val="-1"/>
          <w:sz w:val="23"/>
          <w:szCs w:val="23"/>
        </w:rPr>
        <w:t>i</w:t>
      </w:r>
      <w:r>
        <w:rPr>
          <w:position w:val="-1"/>
          <w:sz w:val="23"/>
          <w:szCs w:val="23"/>
        </w:rPr>
        <w:t>n</w:t>
      </w:r>
      <w:r>
        <w:rPr>
          <w:spacing w:val="44"/>
          <w:position w:val="-1"/>
          <w:sz w:val="23"/>
          <w:szCs w:val="23"/>
        </w:rPr>
        <w:t xml:space="preserve"> </w:t>
      </w:r>
      <w:r>
        <w:rPr>
          <w:spacing w:val="3"/>
          <w:position w:val="-1"/>
          <w:sz w:val="23"/>
          <w:szCs w:val="23"/>
        </w:rPr>
        <w:t>t</w:t>
      </w:r>
      <w:r>
        <w:rPr>
          <w:position w:val="-1"/>
          <w:sz w:val="23"/>
          <w:szCs w:val="23"/>
        </w:rPr>
        <w:t>he</w:t>
      </w:r>
      <w:r>
        <w:rPr>
          <w:spacing w:val="47"/>
          <w:position w:val="-1"/>
          <w:sz w:val="23"/>
          <w:szCs w:val="23"/>
        </w:rPr>
        <w:t xml:space="preserve"> </w:t>
      </w:r>
      <w:r>
        <w:rPr>
          <w:position w:val="-1"/>
          <w:sz w:val="23"/>
          <w:szCs w:val="23"/>
        </w:rPr>
        <w:t>f</w:t>
      </w:r>
      <w:r>
        <w:rPr>
          <w:spacing w:val="-4"/>
          <w:position w:val="-1"/>
          <w:sz w:val="23"/>
          <w:szCs w:val="23"/>
        </w:rPr>
        <w:t>o</w:t>
      </w:r>
      <w:r>
        <w:rPr>
          <w:spacing w:val="-2"/>
          <w:position w:val="-1"/>
          <w:sz w:val="23"/>
          <w:szCs w:val="23"/>
        </w:rPr>
        <w:t>ll</w:t>
      </w:r>
      <w:r>
        <w:rPr>
          <w:spacing w:val="-5"/>
          <w:position w:val="-1"/>
          <w:sz w:val="23"/>
          <w:szCs w:val="23"/>
        </w:rPr>
        <w:t>o</w:t>
      </w:r>
      <w:r>
        <w:rPr>
          <w:spacing w:val="6"/>
          <w:position w:val="-1"/>
          <w:sz w:val="23"/>
          <w:szCs w:val="23"/>
        </w:rPr>
        <w:t>w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n</w:t>
      </w:r>
      <w:r>
        <w:rPr>
          <w:position w:val="-1"/>
          <w:sz w:val="23"/>
          <w:szCs w:val="23"/>
        </w:rPr>
        <w:t>g</w:t>
      </w:r>
      <w:r>
        <w:rPr>
          <w:spacing w:val="53"/>
          <w:position w:val="-1"/>
          <w:sz w:val="23"/>
          <w:szCs w:val="23"/>
        </w:rPr>
        <w:t xml:space="preserve"> </w:t>
      </w:r>
      <w:r>
        <w:rPr>
          <w:spacing w:val="-5"/>
          <w:position w:val="-1"/>
          <w:sz w:val="23"/>
          <w:szCs w:val="23"/>
        </w:rPr>
        <w:t>f</w:t>
      </w:r>
      <w:r>
        <w:rPr>
          <w:position w:val="-1"/>
          <w:sz w:val="23"/>
          <w:szCs w:val="23"/>
        </w:rPr>
        <w:t>o</w:t>
      </w:r>
      <w:r>
        <w:rPr>
          <w:spacing w:val="5"/>
          <w:position w:val="-1"/>
          <w:sz w:val="23"/>
          <w:szCs w:val="23"/>
        </w:rPr>
        <w:t>r</w:t>
      </w:r>
      <w:r>
        <w:rPr>
          <w:spacing w:val="-1"/>
          <w:position w:val="-1"/>
          <w:sz w:val="23"/>
          <w:szCs w:val="23"/>
        </w:rPr>
        <w:t>m</w:t>
      </w:r>
      <w:r>
        <w:rPr>
          <w:spacing w:val="3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t</w:t>
      </w:r>
    </w:p>
    <w:p w14:paraId="74A246E3" w14:textId="77777777" w:rsidR="00E611EE" w:rsidRDefault="00E611EE">
      <w:pPr>
        <w:spacing w:line="200" w:lineRule="exact"/>
      </w:pPr>
    </w:p>
    <w:p w14:paraId="10866CE7" w14:textId="77777777" w:rsidR="00E611EE" w:rsidRDefault="00E611EE">
      <w:pPr>
        <w:spacing w:before="9" w:line="280" w:lineRule="exact"/>
        <w:rPr>
          <w:sz w:val="28"/>
          <w:szCs w:val="28"/>
        </w:rPr>
      </w:pPr>
    </w:p>
    <w:p w14:paraId="100C85E7" w14:textId="77777777" w:rsidR="00E611EE" w:rsidRDefault="00000000">
      <w:pPr>
        <w:spacing w:line="260" w:lineRule="exact"/>
        <w:jc w:val="right"/>
        <w:rPr>
          <w:sz w:val="23"/>
          <w:szCs w:val="23"/>
        </w:rPr>
      </w:pPr>
      <w:proofErr w:type="gramStart"/>
      <w:r>
        <w:rPr>
          <w:spacing w:val="3"/>
          <w:position w:val="-1"/>
          <w:sz w:val="23"/>
          <w:szCs w:val="23"/>
        </w:rPr>
        <w:t>W</w:t>
      </w:r>
      <w:r>
        <w:rPr>
          <w:position w:val="-1"/>
          <w:sz w:val="23"/>
          <w:szCs w:val="23"/>
        </w:rPr>
        <w:t>h</w:t>
      </w:r>
      <w:r>
        <w:rPr>
          <w:spacing w:val="3"/>
          <w:position w:val="-1"/>
          <w:sz w:val="23"/>
          <w:szCs w:val="23"/>
        </w:rPr>
        <w:t>e</w:t>
      </w:r>
      <w:r>
        <w:rPr>
          <w:spacing w:val="5"/>
          <w:position w:val="-1"/>
          <w:sz w:val="23"/>
          <w:szCs w:val="23"/>
        </w:rPr>
        <w:t>r</w:t>
      </w:r>
      <w:r>
        <w:rPr>
          <w:position w:val="-1"/>
          <w:sz w:val="23"/>
          <w:szCs w:val="23"/>
        </w:rPr>
        <w:t>e</w:t>
      </w:r>
      <w:proofErr w:type="gramEnd"/>
    </w:p>
    <w:p w14:paraId="4B79BA4C" w14:textId="77777777" w:rsidR="00E611EE" w:rsidRDefault="00000000">
      <w:pPr>
        <w:spacing w:before="8" w:line="120" w:lineRule="exact"/>
        <w:rPr>
          <w:sz w:val="12"/>
          <w:szCs w:val="12"/>
        </w:rPr>
      </w:pPr>
      <w:r>
        <w:br w:type="column"/>
      </w:r>
    </w:p>
    <w:p w14:paraId="17ECC51C" w14:textId="77777777" w:rsidR="00E611EE" w:rsidRDefault="00E611EE">
      <w:pPr>
        <w:spacing w:line="200" w:lineRule="exact"/>
      </w:pPr>
    </w:p>
    <w:p w14:paraId="7152924B" w14:textId="77777777" w:rsidR="00E611EE" w:rsidRDefault="00000000">
      <w:pPr>
        <w:ind w:left="58" w:right="-40"/>
        <w:rPr>
          <w:sz w:val="13"/>
          <w:szCs w:val="13"/>
        </w:rPr>
      </w:pPr>
      <w:r>
        <w:pict w14:anchorId="0287D3FA">
          <v:shape id="_x0000_s2099" type="#_x0000_t202" style="position:absolute;left:0;text-align:left;margin-left:230.4pt;margin-top:-7.05pt;width:3.2pt;height:11.5pt;z-index:-5473;mso-position-horizontal-relative:page" filled="f" stroked="f">
            <v:textbox inset="0,0,0,0">
              <w:txbxContent>
                <w:p w14:paraId="362C3D90" w14:textId="77777777" w:rsidR="00E611EE" w:rsidRDefault="00000000">
                  <w:pPr>
                    <w:spacing w:line="220" w:lineRule="exact"/>
                    <w:ind w:right="-55"/>
                    <w:rPr>
                      <w:sz w:val="23"/>
                      <w:szCs w:val="23"/>
                    </w:rPr>
                  </w:pPr>
                  <w:proofErr w:type="spellStart"/>
                  <w:r>
                    <w:rPr>
                      <w:sz w:val="23"/>
                      <w:szCs w:val="23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>
        <w:pict w14:anchorId="2FDBDA97">
          <v:shape id="_x0000_s2098" type="#_x0000_t202" style="position:absolute;left:0;text-align:left;margin-left:242.65pt;margin-top:-7.05pt;width:3.2pt;height:11.5pt;z-index:-5472;mso-position-horizontal-relative:page" filled="f" stroked="f">
            <v:textbox inset="0,0,0,0">
              <w:txbxContent>
                <w:p w14:paraId="44662A9A" w14:textId="77777777" w:rsidR="00E611EE" w:rsidRDefault="00000000">
                  <w:pPr>
                    <w:spacing w:line="220" w:lineRule="exact"/>
                    <w:ind w:right="-55"/>
                    <w:rPr>
                      <w:sz w:val="23"/>
                      <w:szCs w:val="23"/>
                    </w:rPr>
                  </w:pPr>
                  <w:proofErr w:type="spellStart"/>
                  <w:r>
                    <w:rPr>
                      <w:sz w:val="23"/>
                      <w:szCs w:val="23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sz w:val="13"/>
          <w:szCs w:val="13"/>
        </w:rPr>
        <w:t xml:space="preserve">m   </w:t>
      </w:r>
      <w:r>
        <w:rPr>
          <w:spacing w:val="18"/>
          <w:sz w:val="13"/>
          <w:szCs w:val="13"/>
        </w:rPr>
        <w:t xml:space="preserve"> </w:t>
      </w:r>
      <w:r>
        <w:rPr>
          <w:spacing w:val="-8"/>
          <w:w w:val="103"/>
          <w:sz w:val="13"/>
          <w:szCs w:val="13"/>
        </w:rPr>
        <w:t>m</w:t>
      </w:r>
      <w:r>
        <w:rPr>
          <w:spacing w:val="3"/>
          <w:w w:val="103"/>
          <w:sz w:val="13"/>
          <w:szCs w:val="13"/>
        </w:rPr>
        <w:t>-</w:t>
      </w:r>
      <w:r>
        <w:rPr>
          <w:w w:val="103"/>
          <w:sz w:val="13"/>
          <w:szCs w:val="13"/>
        </w:rPr>
        <w:t>1</w:t>
      </w:r>
    </w:p>
    <w:p w14:paraId="07C34042" w14:textId="77777777" w:rsidR="00E611EE" w:rsidRDefault="00000000">
      <w:pPr>
        <w:spacing w:before="8" w:line="140" w:lineRule="exact"/>
        <w:rPr>
          <w:sz w:val="15"/>
          <w:szCs w:val="15"/>
        </w:rPr>
      </w:pPr>
      <w:r>
        <w:br w:type="column"/>
      </w:r>
    </w:p>
    <w:p w14:paraId="6884E4F0" w14:textId="77777777" w:rsidR="00E611EE" w:rsidRDefault="00000000">
      <w:pPr>
        <w:rPr>
          <w:sz w:val="23"/>
          <w:szCs w:val="23"/>
        </w:rPr>
      </w:pPr>
      <w:r>
        <w:pict w14:anchorId="205D9240">
          <v:shape id="_x0000_s2097" type="#_x0000_t202" style="position:absolute;margin-left:283.45pt;margin-top:9.15pt;width:3.35pt;height:6.7pt;z-index:-5471;mso-position-horizontal-relative:page" filled="f" stroked="f">
            <v:textbox inset="0,0,0,0">
              <w:txbxContent>
                <w:p w14:paraId="45AA2C27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40C05EFE">
          <v:shape id="_x0000_s2096" type="#_x0000_t202" style="position:absolute;margin-left:291.35pt;margin-top:1.45pt;width:3.2pt;height:11.5pt;z-index:-5470;mso-position-horizontal-relative:page" filled="f" stroked="f">
            <v:textbox inset="0,0,0,0">
              <w:txbxContent>
                <w:p w14:paraId="62E0376D" w14:textId="77777777" w:rsidR="00E611EE" w:rsidRDefault="00000000">
                  <w:pPr>
                    <w:spacing w:line="220" w:lineRule="exact"/>
                    <w:ind w:right="-55"/>
                    <w:rPr>
                      <w:sz w:val="23"/>
                      <w:szCs w:val="23"/>
                    </w:rPr>
                  </w:pPr>
                  <w:proofErr w:type="spellStart"/>
                  <w:r>
                    <w:rPr>
                      <w:sz w:val="23"/>
                      <w:szCs w:val="23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>
        <w:pict w14:anchorId="2F090387">
          <v:shape id="_x0000_s2095" type="#_x0000_t202" style="position:absolute;margin-left:294.5pt;margin-top:9.15pt;width:3.35pt;height:6.7pt;z-index:-5468;mso-position-horizontal-relative:page" filled="f" stroked="f">
            <v:textbox inset="0,0,0,0">
              <w:txbxContent>
                <w:p w14:paraId="02AA5F10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sz w:val="23"/>
          <w:szCs w:val="23"/>
        </w:rPr>
        <w:t>….</w:t>
      </w:r>
      <w:r>
        <w:rPr>
          <w:spacing w:val="39"/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</w:t>
      </w:r>
      <w:proofErr w:type="spellEnd"/>
    </w:p>
    <w:p w14:paraId="4D4FB789" w14:textId="77777777" w:rsidR="00E611EE" w:rsidRDefault="00000000">
      <w:pPr>
        <w:spacing w:before="8" w:line="140" w:lineRule="exact"/>
        <w:rPr>
          <w:sz w:val="15"/>
          <w:szCs w:val="15"/>
        </w:rPr>
      </w:pPr>
      <w:r>
        <w:br w:type="column"/>
      </w:r>
    </w:p>
    <w:p w14:paraId="0640CF46" w14:textId="77777777" w:rsidR="00E611EE" w:rsidRDefault="00000000">
      <w:pPr>
        <w:rPr>
          <w:sz w:val="23"/>
          <w:szCs w:val="23"/>
        </w:rPr>
      </w:pPr>
      <w:r>
        <w:pict w14:anchorId="07D90FF0">
          <v:shape id="_x0000_s2094" type="#_x0000_t202" style="position:absolute;margin-left:305.75pt;margin-top:9.15pt;width:3.35pt;height:6.7pt;z-index:-5469;mso-position-horizontal-relative:page" filled="f" stroked="f">
            <v:textbox inset="0,0,0,0">
              <w:txbxContent>
                <w:p w14:paraId="6E990FE6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2D451F03">
          <v:shape id="_x0000_s2093" type="#_x0000_t202" style="position:absolute;margin-left:323.5pt;margin-top:9.15pt;width:3.35pt;height:6.7pt;z-index:-5467;mso-position-horizontal-relative:page" filled="f" stroked="f">
            <v:textbox inset="0,0,0,0">
              <w:txbxContent>
                <w:p w14:paraId="0CB6D8A5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4FC3921A">
          <v:shape id="_x0000_s2092" type="#_x0000_t202" style="position:absolute;margin-left:331.45pt;margin-top:1.45pt;width:6.4pt;height:11.5pt;z-index:-5466;mso-position-horizontal-relative:page" filled="f" stroked="f">
            <v:textbox inset="0,0,0,0">
              <w:txbxContent>
                <w:p w14:paraId="28ED9FE6" w14:textId="77777777" w:rsidR="00E611EE" w:rsidRDefault="00000000">
                  <w:pPr>
                    <w:spacing w:line="220" w:lineRule="exact"/>
                    <w:ind w:right="-5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F</w:t>
                  </w:r>
                </w:p>
              </w:txbxContent>
            </v:textbox>
            <w10:wrap anchorx="page"/>
          </v:shape>
        </w:pict>
      </w:r>
      <w:r>
        <w:pict w14:anchorId="1CC8CB63">
          <v:shape id="_x0000_s2091" type="#_x0000_t202" style="position:absolute;margin-left:338.15pt;margin-top:9.15pt;width:3.35pt;height:6.7pt;z-index:-5465;mso-position-horizontal-relative:page" filled="f" stroked="f">
            <v:textbox inset="0,0,0,0">
              <w:txbxContent>
                <w:p w14:paraId="2E595124" w14:textId="77777777" w:rsidR="00E611EE" w:rsidRDefault="00000000">
                  <w:pPr>
                    <w:spacing w:line="120" w:lineRule="exact"/>
                    <w:ind w:right="-40"/>
                    <w:rPr>
                      <w:sz w:val="13"/>
                      <w:szCs w:val="13"/>
                    </w:rPr>
                  </w:pPr>
                  <w:r>
                    <w:rPr>
                      <w:w w:val="103"/>
                      <w:sz w:val="13"/>
                      <w:szCs w:val="13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5E2F4392">
          <v:shape id="_x0000_s2090" type="#_x0000_t202" style="position:absolute;margin-left:346.3pt;margin-top:1.45pt;width:22.75pt;height:11.5pt;z-index:-5464;mso-position-horizontal-relative:page" filled="f" stroked="f">
            <v:textbox inset="0,0,0,0">
              <w:txbxContent>
                <w:p w14:paraId="650A008E" w14:textId="77777777" w:rsidR="00E611EE" w:rsidRDefault="00000000">
                  <w:pPr>
                    <w:spacing w:line="220" w:lineRule="exact"/>
                    <w:ind w:right="-5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…</w:t>
                  </w:r>
                  <w:r>
                    <w:rPr>
                      <w:spacing w:val="39"/>
                      <w:sz w:val="23"/>
                      <w:szCs w:val="23"/>
                    </w:rPr>
                    <w:t xml:space="preserve"> </w:t>
                  </w:r>
                  <w:r>
                    <w:rPr>
                      <w:sz w:val="23"/>
                      <w:szCs w:val="23"/>
                    </w:rPr>
                    <w:t>F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>
        <w:rPr>
          <w:sz w:val="23"/>
          <w:szCs w:val="23"/>
        </w:rPr>
        <w:t>i</w:t>
      </w:r>
      <w:proofErr w:type="spellEnd"/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.</w:t>
      </w:r>
      <w:proofErr w:type="gramEnd"/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F</w:t>
      </w:r>
    </w:p>
    <w:p w14:paraId="7F5C755C" w14:textId="77777777" w:rsidR="00E611EE" w:rsidRDefault="00000000">
      <w:pPr>
        <w:spacing w:before="8" w:line="120" w:lineRule="exact"/>
        <w:rPr>
          <w:sz w:val="12"/>
          <w:szCs w:val="12"/>
        </w:rPr>
      </w:pPr>
      <w:r>
        <w:br w:type="column"/>
      </w:r>
    </w:p>
    <w:p w14:paraId="190F4ED3" w14:textId="77777777" w:rsidR="00E611EE" w:rsidRDefault="00E611EE">
      <w:pPr>
        <w:spacing w:line="200" w:lineRule="exact"/>
      </w:pPr>
    </w:p>
    <w:p w14:paraId="7B4FA6A0" w14:textId="77777777" w:rsidR="00E611EE" w:rsidRDefault="00000000">
      <w:pPr>
        <w:ind w:left="461"/>
        <w:rPr>
          <w:sz w:val="13"/>
          <w:szCs w:val="1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num="5" w:space="720" w:equalWidth="0">
            <w:col w:w="2534" w:space="454"/>
            <w:col w:w="519" w:space="95"/>
            <w:col w:w="735" w:space="95"/>
            <w:col w:w="778" w:space="95"/>
            <w:col w:w="3755"/>
          </w:cols>
        </w:sectPr>
      </w:pPr>
      <w:r>
        <w:pict w14:anchorId="56401121">
          <v:shape id="_x0000_s2089" type="#_x0000_t202" style="position:absolute;left:0;text-align:left;margin-left:383.25pt;margin-top:-7.05pt;width:6.4pt;height:11.5pt;z-index:-5463;mso-position-horizontal-relative:page" filled="f" stroked="f">
            <v:textbox inset="0,0,0,0">
              <w:txbxContent>
                <w:p w14:paraId="439E4695" w14:textId="77777777" w:rsidR="00E611EE" w:rsidRDefault="00000000">
                  <w:pPr>
                    <w:spacing w:line="220" w:lineRule="exact"/>
                    <w:ind w:right="-5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F</w:t>
                  </w:r>
                </w:p>
              </w:txbxContent>
            </v:textbox>
            <w10:wrap anchorx="page"/>
          </v:shape>
        </w:pict>
      </w:r>
      <w:r>
        <w:rPr>
          <w:sz w:val="13"/>
          <w:szCs w:val="13"/>
        </w:rPr>
        <w:t>n</w:t>
      </w:r>
      <w:r>
        <w:rPr>
          <w:spacing w:val="3"/>
          <w:sz w:val="13"/>
          <w:szCs w:val="13"/>
        </w:rPr>
        <w:t>-</w:t>
      </w:r>
      <w:r>
        <w:rPr>
          <w:sz w:val="13"/>
          <w:szCs w:val="13"/>
        </w:rPr>
        <w:t xml:space="preserve">1      </w:t>
      </w:r>
      <w:r>
        <w:rPr>
          <w:spacing w:val="8"/>
          <w:sz w:val="13"/>
          <w:szCs w:val="13"/>
        </w:rPr>
        <w:t xml:space="preserve"> </w:t>
      </w:r>
      <w:r>
        <w:rPr>
          <w:w w:val="103"/>
          <w:sz w:val="13"/>
          <w:szCs w:val="13"/>
        </w:rPr>
        <w:t>n</w:t>
      </w:r>
    </w:p>
    <w:p w14:paraId="39B84E3F" w14:textId="77777777" w:rsidR="00E611EE" w:rsidRDefault="00000000">
      <w:pPr>
        <w:spacing w:before="76"/>
        <w:ind w:left="2268"/>
        <w:rPr>
          <w:sz w:val="23"/>
          <w:szCs w:val="23"/>
        </w:rPr>
      </w:pPr>
      <w:proofErr w:type="spellStart"/>
      <w:r>
        <w:rPr>
          <w:sz w:val="23"/>
          <w:szCs w:val="23"/>
        </w:rPr>
        <w:t>i</w:t>
      </w:r>
      <w:proofErr w:type="spellEnd"/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6E9EA61E" w14:textId="77777777" w:rsidR="00E611EE" w:rsidRDefault="00000000">
      <w:pPr>
        <w:spacing w:before="66"/>
        <w:ind w:left="2268"/>
        <w:rPr>
          <w:sz w:val="23"/>
          <w:szCs w:val="23"/>
        </w:rPr>
      </w:pPr>
      <w:r>
        <w:rPr>
          <w:sz w:val="23"/>
          <w:szCs w:val="23"/>
        </w:rPr>
        <w:t>F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5757C7EE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5D9DD930" w14:textId="77777777" w:rsidR="00E611EE" w:rsidRDefault="00000000">
      <w:pPr>
        <w:ind w:left="108"/>
        <w:rPr>
          <w:sz w:val="23"/>
          <w:szCs w:val="23"/>
        </w:rPr>
      </w:pPr>
      <w:proofErr w:type="gramStart"/>
      <w:r>
        <w:rPr>
          <w:b/>
          <w:spacing w:val="3"/>
          <w:sz w:val="23"/>
          <w:szCs w:val="23"/>
        </w:rPr>
        <w:t>O</w:t>
      </w:r>
      <w:r>
        <w:rPr>
          <w:b/>
          <w:sz w:val="23"/>
          <w:szCs w:val="23"/>
        </w:rPr>
        <w:t>v</w:t>
      </w:r>
      <w:r>
        <w:rPr>
          <w:b/>
          <w:spacing w:val="3"/>
          <w:sz w:val="23"/>
          <w:szCs w:val="23"/>
        </w:rPr>
        <w:t>er</w:t>
      </w:r>
      <w:r>
        <w:rPr>
          <w:b/>
          <w:sz w:val="23"/>
          <w:szCs w:val="23"/>
        </w:rPr>
        <w:t>f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 xml:space="preserve">w </w:t>
      </w:r>
      <w:r>
        <w:rPr>
          <w:b/>
          <w:spacing w:val="2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(</w:t>
      </w:r>
      <w:proofErr w:type="gramEnd"/>
      <w:r>
        <w:rPr>
          <w:b/>
          <w:sz w:val="23"/>
          <w:szCs w:val="23"/>
        </w:rPr>
        <w:t>f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g-</w:t>
      </w:r>
      <w:r>
        <w:rPr>
          <w:b/>
          <w:spacing w:val="2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)</w:t>
      </w:r>
    </w:p>
    <w:p w14:paraId="0BA1FD94" w14:textId="77777777" w:rsidR="00E611EE" w:rsidRDefault="00000000">
      <w:pPr>
        <w:spacing w:before="66" w:line="252" w:lineRule="auto"/>
        <w:ind w:left="108" w:right="122" w:firstLine="720"/>
        <w:rPr>
          <w:sz w:val="23"/>
          <w:szCs w:val="23"/>
        </w:rPr>
      </w:pPr>
      <w:r>
        <w:rPr>
          <w:spacing w:val="6"/>
          <w:sz w:val="23"/>
          <w:szCs w:val="23"/>
        </w:rPr>
        <w:t>O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3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2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ic</w:t>
      </w:r>
      <w:r>
        <w:rPr>
          <w:sz w:val="23"/>
          <w:szCs w:val="23"/>
        </w:rPr>
        <w:t>h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xp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oo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r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proofErr w:type="gramStart"/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xp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nt 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d</w:t>
      </w:r>
      <w:proofErr w:type="gramEnd"/>
      <w:r>
        <w:rPr>
          <w:sz w:val="23"/>
          <w:szCs w:val="23"/>
        </w:rPr>
        <w:t>.</w:t>
      </w:r>
    </w:p>
    <w:p w14:paraId="6089C2E6" w14:textId="77777777" w:rsidR="00E611EE" w:rsidRDefault="00E611EE">
      <w:pPr>
        <w:spacing w:before="10" w:line="120" w:lineRule="exact"/>
        <w:rPr>
          <w:sz w:val="13"/>
          <w:szCs w:val="13"/>
        </w:rPr>
      </w:pPr>
    </w:p>
    <w:p w14:paraId="2006CADF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U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5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w</w:t>
      </w:r>
      <w:r>
        <w:rPr>
          <w:b/>
          <w:spacing w:val="55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(f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oa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)</w:t>
      </w:r>
    </w:p>
    <w:p w14:paraId="3FA19445" w14:textId="77777777" w:rsidR="00E611EE" w:rsidRDefault="00000000">
      <w:pPr>
        <w:spacing w:before="95" w:line="252" w:lineRule="auto"/>
        <w:ind w:left="108" w:right="118" w:firstLine="720"/>
        <w:rPr>
          <w:sz w:val="23"/>
          <w:szCs w:val="23"/>
        </w:rPr>
      </w:pPr>
      <w:r>
        <w:rPr>
          <w:spacing w:val="6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</w:t>
      </w:r>
      <w:r>
        <w:rPr>
          <w:spacing w:val="-1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w</w:t>
      </w:r>
      <w:r>
        <w:rPr>
          <w:spacing w:val="4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po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oo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rge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 </w:t>
      </w:r>
      <w:proofErr w:type="gramStart"/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xp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proofErr w:type="gramEnd"/>
      <w:r>
        <w:rPr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34C1EAF1" w14:textId="77777777" w:rsidR="00E611EE" w:rsidRDefault="00000000">
      <w:pPr>
        <w:spacing w:before="82" w:line="248" w:lineRule="auto"/>
        <w:ind w:left="108" w:right="121" w:firstLine="720"/>
        <w:rPr>
          <w:sz w:val="23"/>
          <w:szCs w:val="23"/>
        </w:rPr>
      </w:pPr>
      <w:r>
        <w:rPr>
          <w:spacing w:val="6"/>
          <w:sz w:val="23"/>
          <w:szCs w:val="23"/>
        </w:rPr>
        <w:t>O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du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un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46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ow</w:t>
      </w:r>
      <w:r>
        <w:rPr>
          <w:spacing w:val="4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oo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no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t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pon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–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ou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0E5EEB28" w14:textId="77777777" w:rsidR="00E611EE" w:rsidRDefault="00E611EE">
      <w:pPr>
        <w:spacing w:before="4" w:line="140" w:lineRule="exact"/>
        <w:rPr>
          <w:sz w:val="14"/>
          <w:szCs w:val="14"/>
        </w:rPr>
      </w:pPr>
    </w:p>
    <w:p w14:paraId="6A701B92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D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u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e</w:t>
      </w:r>
      <w:r>
        <w:rPr>
          <w:b/>
          <w:spacing w:val="47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69DE9929" w14:textId="77777777" w:rsidR="00E611EE" w:rsidRDefault="00E611EE">
      <w:pPr>
        <w:spacing w:line="100" w:lineRule="exact"/>
        <w:rPr>
          <w:sz w:val="10"/>
          <w:szCs w:val="10"/>
        </w:rPr>
      </w:pPr>
    </w:p>
    <w:p w14:paraId="1BA6B408" w14:textId="77777777" w:rsidR="00E611EE" w:rsidRDefault="00000000">
      <w:pPr>
        <w:ind w:left="828"/>
        <w:rPr>
          <w:sz w:val="23"/>
          <w:szCs w:val="23"/>
        </w:rPr>
      </w:pPr>
      <w:r>
        <w:rPr>
          <w:spacing w:val="6"/>
          <w:sz w:val="23"/>
          <w:szCs w:val="23"/>
        </w:rPr>
        <w:t>D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ng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nt</w:t>
      </w:r>
      <w:proofErr w:type="gramEnd"/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ue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32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65554D3A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14809E5D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-2"/>
          <w:sz w:val="23"/>
          <w:szCs w:val="23"/>
        </w:rPr>
        <w:t>l</w:t>
      </w:r>
      <w:r>
        <w:rPr>
          <w:b/>
          <w:sz w:val="23"/>
          <w:szCs w:val="23"/>
        </w:rPr>
        <w:t>e</w:t>
      </w:r>
      <w:r>
        <w:rPr>
          <w:b/>
          <w:spacing w:val="52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254805AB" w14:textId="77777777" w:rsidR="00E611EE" w:rsidRDefault="00000000">
      <w:pPr>
        <w:spacing w:before="66"/>
        <w:ind w:left="828"/>
        <w:rPr>
          <w:sz w:val="23"/>
          <w:szCs w:val="23"/>
        </w:rPr>
        <w:sectPr w:rsidR="00E611EE">
          <w:type w:val="continuous"/>
          <w:pgSz w:w="12240" w:h="15840"/>
          <w:pgMar w:top="1480" w:right="1560" w:bottom="280" w:left="1620" w:header="720" w:footer="720" w:gutter="0"/>
          <w:cols w:space="720"/>
        </w:sectPr>
      </w:pP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8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ng</w:t>
      </w:r>
      <w:r>
        <w:rPr>
          <w:spacing w:val="1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nt</w:t>
      </w:r>
      <w:proofErr w:type="gramEnd"/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ue</w:t>
      </w:r>
      <w:r>
        <w:rPr>
          <w:spacing w:val="18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ic</w:t>
      </w:r>
      <w:r>
        <w:rPr>
          <w:sz w:val="23"/>
          <w:szCs w:val="23"/>
        </w:rPr>
        <w:t>h</w:t>
      </w:r>
      <w:r>
        <w:rPr>
          <w:spacing w:val="15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1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</w:t>
      </w:r>
      <w:r>
        <w:rPr>
          <w:sz w:val="23"/>
          <w:szCs w:val="23"/>
        </w:rPr>
        <w:t>2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or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570E2738" w14:textId="77777777" w:rsidR="00E611EE" w:rsidRDefault="00E611EE">
      <w:pPr>
        <w:spacing w:line="200" w:lineRule="exact"/>
      </w:pPr>
    </w:p>
    <w:p w14:paraId="55036EBA" w14:textId="77777777" w:rsidR="00E611EE" w:rsidRDefault="00E611EE">
      <w:pPr>
        <w:spacing w:line="200" w:lineRule="exact"/>
      </w:pPr>
    </w:p>
    <w:p w14:paraId="7FBBB82C" w14:textId="77777777" w:rsidR="00E611EE" w:rsidRDefault="00E611EE">
      <w:pPr>
        <w:spacing w:line="200" w:lineRule="exact"/>
      </w:pPr>
    </w:p>
    <w:p w14:paraId="5F9571AF" w14:textId="77777777" w:rsidR="00E611EE" w:rsidRDefault="00E611EE">
      <w:pPr>
        <w:spacing w:line="200" w:lineRule="exact"/>
      </w:pPr>
    </w:p>
    <w:p w14:paraId="0337309A" w14:textId="77777777" w:rsidR="00E611EE" w:rsidRDefault="00E611EE">
      <w:pPr>
        <w:spacing w:line="200" w:lineRule="exact"/>
      </w:pPr>
    </w:p>
    <w:p w14:paraId="7750383E" w14:textId="77777777" w:rsidR="00E611EE" w:rsidRDefault="00E611EE">
      <w:pPr>
        <w:spacing w:line="200" w:lineRule="exact"/>
      </w:pPr>
    </w:p>
    <w:p w14:paraId="5B8A9A7C" w14:textId="77777777" w:rsidR="00E611EE" w:rsidRDefault="00E611EE">
      <w:pPr>
        <w:spacing w:line="200" w:lineRule="exact"/>
      </w:pPr>
    </w:p>
    <w:p w14:paraId="6F557078" w14:textId="77777777" w:rsidR="00E611EE" w:rsidRDefault="00E611EE">
      <w:pPr>
        <w:spacing w:line="200" w:lineRule="exact"/>
      </w:pPr>
    </w:p>
    <w:p w14:paraId="3BC89B3D" w14:textId="77777777" w:rsidR="00E611EE" w:rsidRDefault="00E611EE">
      <w:pPr>
        <w:spacing w:line="200" w:lineRule="exact"/>
      </w:pPr>
    </w:p>
    <w:p w14:paraId="19F83F84" w14:textId="77777777" w:rsidR="00E611EE" w:rsidRDefault="00E611EE">
      <w:pPr>
        <w:spacing w:line="200" w:lineRule="exact"/>
      </w:pPr>
    </w:p>
    <w:p w14:paraId="63A961F3" w14:textId="77777777" w:rsidR="00E611EE" w:rsidRDefault="00E611EE">
      <w:pPr>
        <w:spacing w:before="1" w:line="280" w:lineRule="exact"/>
        <w:rPr>
          <w:sz w:val="28"/>
          <w:szCs w:val="28"/>
        </w:rPr>
      </w:pPr>
    </w:p>
    <w:p w14:paraId="741F8D8D" w14:textId="77777777" w:rsidR="00E611EE" w:rsidRDefault="00000000">
      <w:pPr>
        <w:spacing w:before="30"/>
        <w:ind w:left="828"/>
        <w:rPr>
          <w:sz w:val="23"/>
          <w:szCs w:val="23"/>
        </w:rPr>
      </w:pPr>
      <w:r>
        <w:rPr>
          <w:b/>
          <w:spacing w:val="6"/>
          <w:sz w:val="23"/>
          <w:szCs w:val="23"/>
        </w:rPr>
        <w:t>I</w:t>
      </w:r>
      <w:r>
        <w:rPr>
          <w:b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E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fo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10"/>
          <w:sz w:val="23"/>
          <w:szCs w:val="23"/>
        </w:rPr>
        <w:t>m</w:t>
      </w:r>
      <w:r>
        <w:rPr>
          <w:b/>
          <w:sz w:val="23"/>
          <w:szCs w:val="23"/>
        </w:rPr>
        <w:t>at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z w:val="23"/>
          <w:szCs w:val="23"/>
        </w:rPr>
        <w:t>f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r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g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3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35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Fl</w:t>
      </w:r>
      <w:r>
        <w:rPr>
          <w:b/>
          <w:sz w:val="23"/>
          <w:szCs w:val="23"/>
        </w:rPr>
        <w:t>o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g</w:t>
      </w:r>
      <w:r>
        <w:rPr>
          <w:b/>
          <w:sz w:val="23"/>
          <w:szCs w:val="23"/>
        </w:rPr>
        <w:t>-</w:t>
      </w:r>
      <w:r>
        <w:rPr>
          <w:b/>
          <w:spacing w:val="3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N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s</w:t>
      </w:r>
    </w:p>
    <w:p w14:paraId="79865819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31EEBD48" w14:textId="77777777" w:rsidR="00E611EE" w:rsidRDefault="00000000">
      <w:pPr>
        <w:spacing w:line="378" w:lineRule="auto"/>
        <w:ind w:left="804" w:right="2768"/>
        <w:rPr>
          <w:sz w:val="23"/>
          <w:szCs w:val="23"/>
        </w:rPr>
      </w:pPr>
      <w:proofErr w:type="gramStart"/>
      <w:r>
        <w:rPr>
          <w:sz w:val="23"/>
          <w:szCs w:val="23"/>
        </w:rPr>
        <w:t xml:space="preserve">In  </w:t>
      </w:r>
      <w:r>
        <w:rPr>
          <w:spacing w:val="5"/>
          <w:sz w:val="23"/>
          <w:szCs w:val="23"/>
        </w:rPr>
        <w:t>32</w:t>
      </w:r>
      <w:proofErr w:type="gramEnd"/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 xml:space="preserve">t </w:t>
      </w:r>
      <w:r>
        <w:rPr>
          <w:spacing w:val="8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pr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on </w:t>
      </w:r>
      <w:r>
        <w:rPr>
          <w:spacing w:val="1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5"/>
          <w:sz w:val="23"/>
          <w:szCs w:val="23"/>
        </w:rPr>
        <w:t>-p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t 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on: </w:t>
      </w:r>
      <w:r>
        <w:rPr>
          <w:spacing w:val="6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,</w:t>
      </w:r>
    </w:p>
    <w:p w14:paraId="2EE032EC" w14:textId="77777777" w:rsidR="00E611EE" w:rsidRDefault="00000000">
      <w:pPr>
        <w:spacing w:before="5"/>
        <w:ind w:left="1548"/>
        <w:rPr>
          <w:sz w:val="23"/>
          <w:szCs w:val="23"/>
        </w:rPr>
      </w:pP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5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6A0E5150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42525223" w14:textId="77777777" w:rsidR="00E611EE" w:rsidRDefault="00000000">
      <w:pPr>
        <w:ind w:left="1548"/>
        <w:rPr>
          <w:sz w:val="23"/>
          <w:szCs w:val="23"/>
        </w:rPr>
      </w:pP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4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6B25EE04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2928FF79" w14:textId="77777777" w:rsidR="00E611EE" w:rsidRDefault="00000000">
      <w:pPr>
        <w:spacing w:line="378" w:lineRule="auto"/>
        <w:ind w:left="804" w:right="4086"/>
        <w:rPr>
          <w:sz w:val="23"/>
          <w:szCs w:val="23"/>
        </w:rPr>
      </w:pPr>
      <w:r>
        <w:rPr>
          <w:spacing w:val="6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8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xp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)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ma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>3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6"/>
          <w:sz w:val="23"/>
          <w:szCs w:val="23"/>
        </w:rPr>
        <w:t>F</w:t>
      </w:r>
      <w:r>
        <w:rPr>
          <w:sz w:val="23"/>
          <w:szCs w:val="23"/>
        </w:rPr>
        <w:t>)</w:t>
      </w:r>
    </w:p>
    <w:p w14:paraId="24DD8DB7" w14:textId="77777777" w:rsidR="00E611EE" w:rsidRDefault="002D1374">
      <w:pPr>
        <w:spacing w:before="9"/>
        <w:ind w:left="804"/>
      </w:pPr>
      <w:r>
        <w:pict w14:anchorId="72DDF7B3">
          <v:shape id="_x0000_i1073" type="#_x0000_t75" style="width:273.6pt;height:56.4pt">
            <v:imagedata r:id="rId325" o:title=""/>
          </v:shape>
        </w:pict>
      </w:r>
    </w:p>
    <w:p w14:paraId="62926744" w14:textId="77777777" w:rsidR="00E611EE" w:rsidRDefault="00000000">
      <w:pPr>
        <w:spacing w:before="78"/>
        <w:ind w:left="108"/>
        <w:rPr>
          <w:sz w:val="13"/>
          <w:szCs w:val="13"/>
        </w:rPr>
      </w:pPr>
      <w:r>
        <w:rPr>
          <w:spacing w:val="-17"/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 xml:space="preserve">=  </w:t>
      </w:r>
      <w:r>
        <w:rPr>
          <w:spacing w:val="53"/>
          <w:sz w:val="23"/>
          <w:szCs w:val="23"/>
        </w:rPr>
        <w:t xml:space="preserve"> </w:t>
      </w:r>
      <w:r>
        <w:rPr>
          <w:rFonts w:ascii="Symbol" w:eastAsia="Symbol" w:hAnsi="Symbol" w:cs="Symbol"/>
          <w:position w:val="-3"/>
          <w:sz w:val="22"/>
          <w:szCs w:val="22"/>
        </w:rPr>
        <w:t></w:t>
      </w:r>
      <w:r>
        <w:rPr>
          <w:spacing w:val="-13"/>
          <w:position w:val="-3"/>
          <w:sz w:val="22"/>
          <w:szCs w:val="22"/>
        </w:rPr>
        <w:t xml:space="preserve"> </w:t>
      </w:r>
      <w:proofErr w:type="gramStart"/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 xml:space="preserve">.F </w:t>
      </w:r>
      <w:r>
        <w:rPr>
          <w:spacing w:val="11"/>
          <w:sz w:val="23"/>
          <w:szCs w:val="23"/>
        </w:rPr>
        <w:t xml:space="preserve"> </w:t>
      </w:r>
      <w:r>
        <w:rPr>
          <w:rFonts w:ascii="Symbol" w:eastAsia="Symbol" w:hAnsi="Symbol" w:cs="Symbol"/>
          <w:position w:val="-3"/>
          <w:sz w:val="22"/>
          <w:szCs w:val="22"/>
        </w:rPr>
        <w:t></w:t>
      </w:r>
      <w:proofErr w:type="gramEnd"/>
      <w:r>
        <w:rPr>
          <w:spacing w:val="-18"/>
          <w:position w:val="-3"/>
          <w:sz w:val="22"/>
          <w:szCs w:val="22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w w:val="103"/>
          <w:position w:val="8"/>
          <w:sz w:val="13"/>
          <w:szCs w:val="13"/>
        </w:rPr>
        <w:t>E</w:t>
      </w:r>
      <w:r>
        <w:rPr>
          <w:spacing w:val="3"/>
          <w:w w:val="103"/>
          <w:position w:val="8"/>
          <w:sz w:val="13"/>
          <w:szCs w:val="13"/>
        </w:rPr>
        <w:t>-</w:t>
      </w:r>
      <w:r>
        <w:rPr>
          <w:w w:val="103"/>
          <w:position w:val="8"/>
          <w:sz w:val="13"/>
          <w:szCs w:val="13"/>
        </w:rPr>
        <w:t>1</w:t>
      </w:r>
      <w:r>
        <w:rPr>
          <w:spacing w:val="5"/>
          <w:w w:val="103"/>
          <w:position w:val="8"/>
          <w:sz w:val="13"/>
          <w:szCs w:val="13"/>
        </w:rPr>
        <w:t>2</w:t>
      </w:r>
      <w:r>
        <w:rPr>
          <w:w w:val="103"/>
          <w:position w:val="8"/>
          <w:sz w:val="13"/>
          <w:szCs w:val="13"/>
        </w:rPr>
        <w:t>7</w:t>
      </w:r>
    </w:p>
    <w:p w14:paraId="259087FA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34BD475B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5C67371D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7EBA3131" w14:textId="77777777" w:rsidR="00E611EE" w:rsidRDefault="00000000">
      <w:pPr>
        <w:ind w:left="444"/>
        <w:rPr>
          <w:sz w:val="23"/>
          <w:szCs w:val="23"/>
        </w:rPr>
      </w:pPr>
      <w:r>
        <w:pict w14:anchorId="487490A1">
          <v:group id="_x0000_s2079" style="position:absolute;left:0;text-align:left;margin-left:92.6pt;margin-top:-4.45pt;width:406.6pt;height:21.9pt;z-index:-5462;mso-position-horizontal-relative:page" coordorigin="1852,-89" coordsize="8132,438">
            <v:group id="_x0000_s2080" style="position:absolute;left:1862;top:-78;width:8112;height:418" coordorigin="1862,-78" coordsize="8112,418">
              <v:shape id="_x0000_s2087" style="position:absolute;left:1862;top:-78;width:8112;height:418" coordorigin="1862,-78" coordsize="8112,418" path="m1862,340r20,-20l1882,-59r8073,l9955,320r-8073,l9974,340r,-418l1862,-78r,418xe" fillcolor="black" stroked="f">
                <v:path arrowok="t"/>
              </v:shape>
              <v:group id="_x0000_s2081" style="position:absolute;left:1862;top:320;width:8112;height:19" coordorigin="1862,320" coordsize="8112,19">
                <v:shape id="_x0000_s2086" style="position:absolute;left:1862;top:320;width:8112;height:19" coordorigin="1862,320" coordsize="8112,19" path="m1882,320r-20,20l9974,340,1882,320xe" fillcolor="black" stroked="f">
                  <v:path arrowok="t"/>
                </v:shape>
                <v:group id="_x0000_s2082" style="position:absolute;left:2275;top:-78;width:0;height:403" coordorigin="2275,-78" coordsize="0,403">
                  <v:shape id="_x0000_s2085" style="position:absolute;left:2275;top:-78;width:0;height:403" coordorigin="2275,-78" coordsize="0,403" path="m2275,-78r,403e" filled="f" strokeweight="1.06pt">
                    <v:path arrowok="t"/>
                  </v:shape>
                  <v:group id="_x0000_s2083" style="position:absolute;left:4963;top:-78;width:0;height:403" coordorigin="4963,-78" coordsize="0,403">
                    <v:shape id="_x0000_s2084" style="position:absolute;left:4963;top:-78;width:0;height:403" coordorigin="4963,-78" coordsize="0,403" path="m4963,-78r,403e" filled="f" strokeweight="1.06pt">
                      <v:path arrowok="t"/>
                    </v:shape>
                  </v:group>
                </v:group>
              </v:group>
            </v:group>
            <w10:wrap anchorx="page"/>
          </v:group>
        </w:pic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1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1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1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1  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 xml:space="preserve">0                     </w:t>
      </w:r>
      <w:r>
        <w:rPr>
          <w:spacing w:val="36"/>
          <w:sz w:val="23"/>
          <w:szCs w:val="23"/>
        </w:rPr>
        <w:t xml:space="preserve"> </w:t>
      </w:r>
      <w:r>
        <w:rPr>
          <w:sz w:val="23"/>
          <w:szCs w:val="23"/>
        </w:rPr>
        <w:t>…</w:t>
      </w:r>
      <w:r>
        <w:rPr>
          <w:spacing w:val="5"/>
          <w:sz w:val="23"/>
          <w:szCs w:val="23"/>
        </w:rPr>
        <w:t>…</w:t>
      </w:r>
      <w:r>
        <w:rPr>
          <w:sz w:val="23"/>
          <w:szCs w:val="23"/>
        </w:rPr>
        <w:t>…</w:t>
      </w:r>
      <w:r>
        <w:rPr>
          <w:spacing w:val="5"/>
          <w:sz w:val="23"/>
          <w:szCs w:val="23"/>
        </w:rPr>
        <w:t>…</w:t>
      </w:r>
      <w:r>
        <w:rPr>
          <w:sz w:val="23"/>
          <w:szCs w:val="23"/>
        </w:rPr>
        <w:t xml:space="preserve">…    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>0</w:t>
      </w:r>
    </w:p>
    <w:p w14:paraId="47FE26F3" w14:textId="77777777" w:rsidR="00E611EE" w:rsidRDefault="00E611EE">
      <w:pPr>
        <w:spacing w:before="1" w:line="160" w:lineRule="exact"/>
        <w:rPr>
          <w:sz w:val="17"/>
          <w:szCs w:val="17"/>
        </w:rPr>
      </w:pPr>
    </w:p>
    <w:p w14:paraId="7C2925BF" w14:textId="77777777" w:rsidR="00E611EE" w:rsidRDefault="00E611EE">
      <w:pPr>
        <w:spacing w:line="200" w:lineRule="exact"/>
      </w:pPr>
    </w:p>
    <w:p w14:paraId="5199F8B0" w14:textId="77777777" w:rsidR="00E611EE" w:rsidRDefault="00E611EE">
      <w:pPr>
        <w:spacing w:line="200" w:lineRule="exact"/>
      </w:pPr>
    </w:p>
    <w:p w14:paraId="1AE64BC9" w14:textId="77777777" w:rsidR="00E611EE" w:rsidRDefault="00000000">
      <w:pPr>
        <w:ind w:left="108"/>
        <w:rPr>
          <w:sz w:val="13"/>
          <w:szCs w:val="13"/>
        </w:rPr>
      </w:pPr>
      <w:r>
        <w:rPr>
          <w:spacing w:val="-17"/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 xml:space="preserve">=  </w:t>
      </w:r>
      <w:r>
        <w:rPr>
          <w:spacing w:val="53"/>
          <w:sz w:val="23"/>
          <w:szCs w:val="23"/>
        </w:rPr>
        <w:t xml:space="preserve"> </w:t>
      </w:r>
      <w:r>
        <w:rPr>
          <w:rFonts w:ascii="Symbol" w:eastAsia="Symbol" w:hAnsi="Symbol" w:cs="Symbol"/>
          <w:position w:val="-3"/>
          <w:sz w:val="22"/>
          <w:szCs w:val="22"/>
        </w:rPr>
        <w:t></w:t>
      </w:r>
      <w:r>
        <w:rPr>
          <w:spacing w:val="-8"/>
          <w:position w:val="-3"/>
          <w:sz w:val="22"/>
          <w:szCs w:val="22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.</w:t>
      </w:r>
      <w:r>
        <w:rPr>
          <w:spacing w:val="5"/>
          <w:sz w:val="23"/>
          <w:szCs w:val="23"/>
        </w:rPr>
        <w:t>00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01</w:t>
      </w:r>
      <w:r>
        <w:rPr>
          <w:sz w:val="23"/>
          <w:szCs w:val="23"/>
        </w:rPr>
        <w:t>0</w:t>
      </w:r>
      <w:r>
        <w:rPr>
          <w:spacing w:val="34"/>
          <w:sz w:val="23"/>
          <w:szCs w:val="23"/>
        </w:rPr>
        <w:t xml:space="preserve"> </w:t>
      </w:r>
      <w:proofErr w:type="gramStart"/>
      <w:r>
        <w:rPr>
          <w:spacing w:val="5"/>
          <w:sz w:val="23"/>
          <w:szCs w:val="23"/>
        </w:rPr>
        <w:t>..</w:t>
      </w:r>
      <w:r>
        <w:rPr>
          <w:sz w:val="23"/>
          <w:szCs w:val="23"/>
        </w:rPr>
        <w:t>.</w:t>
      </w:r>
      <w:r>
        <w:rPr>
          <w:spacing w:val="5"/>
          <w:sz w:val="23"/>
          <w:szCs w:val="23"/>
        </w:rPr>
        <w:t>.</w:t>
      </w:r>
      <w:r>
        <w:rPr>
          <w:sz w:val="23"/>
          <w:szCs w:val="23"/>
        </w:rPr>
        <w:t>.</w:t>
      </w:r>
      <w:proofErr w:type="gramEnd"/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-28"/>
          <w:sz w:val="23"/>
          <w:szCs w:val="23"/>
        </w:rPr>
        <w:t xml:space="preserve"> </w:t>
      </w:r>
      <w:r>
        <w:rPr>
          <w:rFonts w:ascii="Symbol" w:eastAsia="Symbol" w:hAnsi="Symbol" w:cs="Symbol"/>
          <w:position w:val="-3"/>
          <w:sz w:val="22"/>
          <w:szCs w:val="22"/>
        </w:rPr>
        <w:t></w:t>
      </w:r>
      <w:r>
        <w:rPr>
          <w:spacing w:val="-14"/>
          <w:position w:val="-3"/>
          <w:sz w:val="22"/>
          <w:szCs w:val="22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pacing w:val="-1"/>
          <w:w w:val="103"/>
          <w:position w:val="8"/>
          <w:sz w:val="13"/>
          <w:szCs w:val="13"/>
        </w:rPr>
        <w:t>-</w:t>
      </w:r>
      <w:r>
        <w:rPr>
          <w:spacing w:val="5"/>
          <w:w w:val="103"/>
          <w:position w:val="8"/>
          <w:sz w:val="13"/>
          <w:szCs w:val="13"/>
        </w:rPr>
        <w:t>8</w:t>
      </w:r>
      <w:r>
        <w:rPr>
          <w:w w:val="103"/>
          <w:position w:val="8"/>
          <w:sz w:val="13"/>
          <w:szCs w:val="13"/>
        </w:rPr>
        <w:t>7</w:t>
      </w:r>
    </w:p>
    <w:p w14:paraId="0FF61B50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6F8295DD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5.</w:t>
      </w:r>
      <w:r>
        <w:rPr>
          <w:b/>
          <w:sz w:val="23"/>
          <w:szCs w:val="23"/>
        </w:rPr>
        <w:t xml:space="preserve">3   </w:t>
      </w:r>
      <w:r>
        <w:rPr>
          <w:b/>
          <w:spacing w:val="15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I</w:t>
      </w:r>
      <w:r>
        <w:rPr>
          <w:b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E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fo</w:t>
      </w:r>
      <w:r>
        <w:rPr>
          <w:b/>
          <w:spacing w:val="-1"/>
          <w:sz w:val="23"/>
          <w:szCs w:val="23"/>
        </w:rPr>
        <w:t>r</w:t>
      </w:r>
      <w:r>
        <w:rPr>
          <w:b/>
          <w:spacing w:val="10"/>
          <w:sz w:val="23"/>
          <w:szCs w:val="23"/>
        </w:rPr>
        <w:t>m</w:t>
      </w:r>
      <w:r>
        <w:rPr>
          <w:b/>
          <w:sz w:val="23"/>
          <w:szCs w:val="23"/>
        </w:rPr>
        <w:t>at</w:t>
      </w:r>
      <w:r>
        <w:rPr>
          <w:b/>
          <w:spacing w:val="49"/>
          <w:sz w:val="23"/>
          <w:szCs w:val="23"/>
        </w:rPr>
        <w:t xml:space="preserve"> </w:t>
      </w:r>
      <w:r>
        <w:rPr>
          <w:b/>
          <w:sz w:val="23"/>
          <w:szCs w:val="23"/>
        </w:rPr>
        <w:t>f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r</w:t>
      </w:r>
      <w:r>
        <w:rPr>
          <w:b/>
          <w:spacing w:val="33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>-</w:t>
      </w:r>
      <w:r>
        <w:rPr>
          <w:b/>
          <w:spacing w:val="3"/>
          <w:sz w:val="23"/>
          <w:szCs w:val="23"/>
        </w:rPr>
        <w:t>P</w:t>
      </w:r>
      <w:r>
        <w:rPr>
          <w:b/>
          <w:spacing w:val="-6"/>
          <w:sz w:val="23"/>
          <w:szCs w:val="23"/>
        </w:rPr>
        <w:t>r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  <w:r>
        <w:rPr>
          <w:b/>
          <w:spacing w:val="40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Fl</w:t>
      </w:r>
      <w:r>
        <w:rPr>
          <w:b/>
          <w:sz w:val="23"/>
          <w:szCs w:val="23"/>
        </w:rPr>
        <w:t>o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2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g</w:t>
      </w:r>
      <w:r>
        <w:rPr>
          <w:b/>
          <w:sz w:val="23"/>
          <w:szCs w:val="23"/>
        </w:rPr>
        <w:t>-</w:t>
      </w:r>
      <w:r>
        <w:rPr>
          <w:b/>
          <w:spacing w:val="3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39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N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s</w:t>
      </w:r>
    </w:p>
    <w:p w14:paraId="7FBC3C43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7360D5A4" w14:textId="77777777" w:rsidR="00E611EE" w:rsidRDefault="00000000">
      <w:pPr>
        <w:spacing w:line="383" w:lineRule="auto"/>
        <w:ind w:left="804" w:right="2692"/>
        <w:rPr>
          <w:sz w:val="23"/>
          <w:szCs w:val="23"/>
        </w:rPr>
      </w:pPr>
      <w:proofErr w:type="gramStart"/>
      <w:r>
        <w:rPr>
          <w:sz w:val="23"/>
          <w:szCs w:val="23"/>
        </w:rPr>
        <w:t xml:space="preserve">In  </w:t>
      </w:r>
      <w:r>
        <w:rPr>
          <w:spacing w:val="5"/>
          <w:sz w:val="23"/>
          <w:szCs w:val="23"/>
        </w:rPr>
        <w:t>64</w:t>
      </w:r>
      <w:proofErr w:type="gramEnd"/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 xml:space="preserve">t 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do</w:t>
      </w:r>
      <w:r>
        <w:rPr>
          <w:spacing w:val="5"/>
          <w:sz w:val="23"/>
          <w:szCs w:val="23"/>
        </w:rPr>
        <w:t>ub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-pr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on </w:t>
      </w:r>
      <w:r>
        <w:rPr>
          <w:spacing w:val="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g-</w:t>
      </w:r>
      <w:r>
        <w:rPr>
          <w:sz w:val="23"/>
          <w:szCs w:val="23"/>
        </w:rPr>
        <w:t>po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 xml:space="preserve">nt </w:t>
      </w:r>
      <w:r>
        <w:rPr>
          <w:spacing w:val="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on: </w:t>
      </w:r>
      <w:r>
        <w:rPr>
          <w:spacing w:val="6"/>
          <w:sz w:val="23"/>
          <w:szCs w:val="23"/>
        </w:rPr>
        <w:t>M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,</w:t>
      </w:r>
    </w:p>
    <w:p w14:paraId="64F0E5CB" w14:textId="77777777" w:rsidR="00E611EE" w:rsidRDefault="00000000">
      <w:pPr>
        <w:spacing w:before="1"/>
        <w:ind w:left="1548"/>
        <w:rPr>
          <w:sz w:val="23"/>
          <w:szCs w:val="23"/>
        </w:rPr>
      </w:pPr>
      <w:r>
        <w:rPr>
          <w:sz w:val="23"/>
          <w:szCs w:val="23"/>
        </w:rPr>
        <w:t>0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5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08AC8846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5DF48BA4" w14:textId="77777777" w:rsidR="00E611EE" w:rsidRDefault="00000000">
      <w:pPr>
        <w:ind w:left="1548"/>
        <w:rPr>
          <w:sz w:val="23"/>
          <w:szCs w:val="23"/>
        </w:rPr>
      </w:pP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4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099E04D9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0E2CAC63" w14:textId="77777777" w:rsidR="00E611EE" w:rsidRDefault="00000000">
      <w:pPr>
        <w:spacing w:line="378" w:lineRule="auto"/>
        <w:ind w:left="804" w:right="4086"/>
        <w:rPr>
          <w:sz w:val="23"/>
          <w:szCs w:val="23"/>
        </w:rPr>
        <w:sectPr w:rsidR="00E611EE">
          <w:pgSz w:w="12240" w:h="15840"/>
          <w:pgMar w:top="2120" w:right="1620" w:bottom="280" w:left="1620" w:header="1764" w:footer="0" w:gutter="0"/>
          <w:cols w:space="720"/>
        </w:sectPr>
      </w:pPr>
      <w:r>
        <w:rPr>
          <w:spacing w:val="6"/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1</w:t>
      </w:r>
      <w:r>
        <w:rPr>
          <w:sz w:val="23"/>
          <w:szCs w:val="23"/>
        </w:rPr>
        <w:t>1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)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ma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5</w:t>
      </w:r>
      <w:r>
        <w:rPr>
          <w:sz w:val="23"/>
          <w:szCs w:val="23"/>
        </w:rPr>
        <w:t>2</w:t>
      </w:r>
      <w:r>
        <w:rPr>
          <w:spacing w:val="4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6"/>
          <w:sz w:val="23"/>
          <w:szCs w:val="23"/>
        </w:rPr>
        <w:t>F</w:t>
      </w:r>
      <w:r>
        <w:rPr>
          <w:sz w:val="23"/>
          <w:szCs w:val="23"/>
        </w:rPr>
        <w:t>)</w:t>
      </w:r>
    </w:p>
    <w:p w14:paraId="62DE043D" w14:textId="77777777" w:rsidR="00E611EE" w:rsidRDefault="00E611EE">
      <w:pPr>
        <w:spacing w:line="200" w:lineRule="exact"/>
      </w:pPr>
    </w:p>
    <w:p w14:paraId="7A5593CA" w14:textId="77777777" w:rsidR="00E611EE" w:rsidRDefault="00E611EE">
      <w:pPr>
        <w:spacing w:before="15" w:line="260" w:lineRule="exact"/>
        <w:rPr>
          <w:sz w:val="26"/>
          <w:szCs w:val="26"/>
        </w:rPr>
      </w:pPr>
    </w:p>
    <w:p w14:paraId="4013A159" w14:textId="77777777" w:rsidR="00E611EE" w:rsidRDefault="00000000">
      <w:pPr>
        <w:ind w:left="804"/>
      </w:pPr>
      <w:r>
        <w:pict w14:anchorId="3ADD3B0B">
          <v:group id="_x0000_s2077" style="position:absolute;left:0;text-align:left;margin-left:87.1pt;margin-top:108.7pt;width:438.5pt;height:0;z-index:-5461;mso-position-horizontal-relative:page;mso-position-vertical-relative:page" coordorigin="1742,2174" coordsize="8770,0">
            <v:shape id="_x0000_s2078" style="position:absolute;left:1742;top:2174;width:8770;height:0" coordorigin="1742,2174" coordsize="8770,0" path="m1742,2174r8770,e" filled="f" strokeweight="1.06pt">
              <v:path arrowok="t"/>
            </v:shape>
            <w10:wrap anchorx="page" anchory="page"/>
          </v:group>
        </w:pict>
      </w:r>
      <w:r w:rsidR="002D1374">
        <w:pict w14:anchorId="542EE492">
          <v:shape id="_x0000_i1074" type="#_x0000_t75" style="width:379.8pt;height:54.6pt">
            <v:imagedata r:id="rId326" o:title=""/>
          </v:shape>
        </w:pict>
      </w:r>
    </w:p>
    <w:p w14:paraId="4C219BA3" w14:textId="77777777" w:rsidR="00E611EE" w:rsidRDefault="00000000">
      <w:pPr>
        <w:spacing w:before="78"/>
        <w:ind w:left="108"/>
        <w:rPr>
          <w:sz w:val="13"/>
          <w:szCs w:val="13"/>
        </w:rPr>
      </w:pPr>
      <w:r>
        <w:rPr>
          <w:spacing w:val="-17"/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14"/>
          <w:sz w:val="23"/>
          <w:szCs w:val="23"/>
        </w:rPr>
        <w:t xml:space="preserve"> </w:t>
      </w:r>
      <w:r>
        <w:rPr>
          <w:sz w:val="23"/>
          <w:szCs w:val="23"/>
        </w:rPr>
        <w:t xml:space="preserve">=  </w:t>
      </w:r>
      <w:r>
        <w:rPr>
          <w:spacing w:val="53"/>
          <w:sz w:val="23"/>
          <w:szCs w:val="23"/>
        </w:rPr>
        <w:t xml:space="preserve"> </w:t>
      </w:r>
      <w:r>
        <w:rPr>
          <w:rFonts w:ascii="Symbol" w:eastAsia="Symbol" w:hAnsi="Symbol" w:cs="Symbol"/>
          <w:position w:val="-3"/>
          <w:sz w:val="22"/>
          <w:szCs w:val="22"/>
        </w:rPr>
        <w:t></w:t>
      </w:r>
      <w:r>
        <w:rPr>
          <w:spacing w:val="-8"/>
          <w:position w:val="-3"/>
          <w:sz w:val="22"/>
          <w:szCs w:val="22"/>
        </w:rPr>
        <w:t xml:space="preserve"> </w:t>
      </w:r>
      <w:proofErr w:type="gramStart"/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.</w:t>
      </w:r>
      <w:r>
        <w:rPr>
          <w:sz w:val="23"/>
          <w:szCs w:val="23"/>
        </w:rPr>
        <w:t xml:space="preserve">F </w:t>
      </w:r>
      <w:r>
        <w:rPr>
          <w:spacing w:val="6"/>
          <w:sz w:val="23"/>
          <w:szCs w:val="23"/>
        </w:rPr>
        <w:t xml:space="preserve"> </w:t>
      </w:r>
      <w:r>
        <w:rPr>
          <w:rFonts w:ascii="Symbol" w:eastAsia="Symbol" w:hAnsi="Symbol" w:cs="Symbol"/>
          <w:position w:val="-3"/>
          <w:sz w:val="22"/>
          <w:szCs w:val="22"/>
        </w:rPr>
        <w:t></w:t>
      </w:r>
      <w:proofErr w:type="gramEnd"/>
      <w:r>
        <w:rPr>
          <w:spacing w:val="-14"/>
          <w:position w:val="-3"/>
          <w:sz w:val="22"/>
          <w:szCs w:val="22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w w:val="103"/>
          <w:position w:val="8"/>
          <w:sz w:val="13"/>
          <w:szCs w:val="13"/>
        </w:rPr>
        <w:t>E</w:t>
      </w:r>
      <w:r>
        <w:rPr>
          <w:spacing w:val="3"/>
          <w:w w:val="103"/>
          <w:position w:val="8"/>
          <w:sz w:val="13"/>
          <w:szCs w:val="13"/>
        </w:rPr>
        <w:t>-</w:t>
      </w:r>
      <w:r>
        <w:rPr>
          <w:w w:val="103"/>
          <w:position w:val="8"/>
          <w:sz w:val="13"/>
          <w:szCs w:val="13"/>
        </w:rPr>
        <w:t>1</w:t>
      </w:r>
      <w:r>
        <w:rPr>
          <w:spacing w:val="5"/>
          <w:w w:val="103"/>
          <w:position w:val="8"/>
          <w:sz w:val="13"/>
          <w:szCs w:val="13"/>
        </w:rPr>
        <w:t>0</w:t>
      </w:r>
      <w:r>
        <w:rPr>
          <w:w w:val="103"/>
          <w:position w:val="8"/>
          <w:sz w:val="13"/>
          <w:szCs w:val="13"/>
        </w:rPr>
        <w:t>23</w:t>
      </w:r>
    </w:p>
    <w:p w14:paraId="405CA0EB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3C963602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5.</w:t>
      </w:r>
      <w:r>
        <w:rPr>
          <w:b/>
          <w:sz w:val="23"/>
          <w:szCs w:val="23"/>
        </w:rPr>
        <w:t xml:space="preserve">4   </w:t>
      </w:r>
      <w:r>
        <w:rPr>
          <w:b/>
          <w:spacing w:val="15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ec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a</w:t>
      </w:r>
      <w:r>
        <w:rPr>
          <w:b/>
          <w:sz w:val="23"/>
          <w:szCs w:val="23"/>
        </w:rPr>
        <w:t>l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-17"/>
          <w:sz w:val="23"/>
          <w:szCs w:val="23"/>
        </w:rPr>
        <w:t>V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-3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s</w:t>
      </w:r>
    </w:p>
    <w:p w14:paraId="69A2AE03" w14:textId="77777777" w:rsidR="00E611EE" w:rsidRDefault="00000000">
      <w:pPr>
        <w:spacing w:before="50"/>
        <w:ind w:left="118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0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8"/>
          <w:sz w:val="23"/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pacing w:val="5"/>
          <w:sz w:val="23"/>
          <w:szCs w:val="23"/>
        </w:rPr>
        <w:t>5</w:t>
      </w:r>
      <w:r>
        <w:rPr>
          <w:sz w:val="23"/>
          <w:szCs w:val="23"/>
        </w:rPr>
        <w:t>5</w:t>
      </w:r>
    </w:p>
    <w:p w14:paraId="20FA8747" w14:textId="77777777" w:rsidR="00E611EE" w:rsidRDefault="00000000">
      <w:pPr>
        <w:spacing w:before="66"/>
        <w:ind w:left="190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U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</w:p>
    <w:p w14:paraId="46246EA2" w14:textId="77777777" w:rsidR="00E611EE" w:rsidRDefault="00000000">
      <w:pPr>
        <w:spacing w:before="35" w:line="260" w:lineRule="exact"/>
        <w:ind w:left="1188"/>
        <w:rPr>
          <w:sz w:val="23"/>
          <w:szCs w:val="23"/>
        </w:rPr>
      </w:pPr>
      <w:r>
        <w:pict w14:anchorId="26038B22">
          <v:group id="_x0000_s2070" style="position:absolute;left:0;text-align:left;margin-left:125pt;margin-top:24.55pt;width:369.9pt;height:153.65pt;z-index:-5460;mso-position-horizontal-relative:page" coordorigin="2500,491" coordsize="7398,3073">
            <v:shape id="_x0000_s2075" type="#_x0000_t75" style="position:absolute;left:8093;top:2666;width:1392;height:322">
              <v:imagedata r:id="rId327" o:title=""/>
            </v:shape>
            <v:group id="_x0000_s2071" style="position:absolute;left:2510;top:501;width:7378;height:3053" coordorigin="2510,501" coordsize="7378,3053">
              <v:shape id="_x0000_s2074" style="position:absolute;left:2510;top:501;width:7378;height:3053" coordorigin="2510,501" coordsize="7378,3053" path="m2510,3554r20,-19l2530,521r7339,l9869,3535r-7339,l9888,3554r,-3053l2510,501r,3053xe" fillcolor="black" stroked="f">
                <v:path arrowok="t"/>
              </v:shape>
              <v:group id="_x0000_s2072" style="position:absolute;left:2510;top:3535;width:7378;height:19" coordorigin="2510,3535" coordsize="7378,19">
                <v:shape id="_x0000_s2073" style="position:absolute;left:2510;top:3535;width:7378;height:19" coordorigin="2510,3535" coordsize="7378,19" path="m2530,3535r-20,19l9888,3554,2530,3535xe" fillcolor="black" stroked="f">
                  <v:path arrowok="t"/>
                </v:shape>
              </v:group>
            </v:group>
            <w10:wrap anchorx="page"/>
          </v:group>
        </w:pict>
      </w:r>
      <w:r>
        <w:rPr>
          <w:rFonts w:ascii="Symbol" w:eastAsia="Symbol" w:hAnsi="Symbol" w:cs="Symbol"/>
          <w:position w:val="-1"/>
          <w:sz w:val="23"/>
          <w:szCs w:val="23"/>
        </w:rPr>
        <w:t></w:t>
      </w:r>
      <w:r>
        <w:rPr>
          <w:position w:val="-1"/>
          <w:sz w:val="23"/>
          <w:szCs w:val="23"/>
        </w:rPr>
        <w:t xml:space="preserve">   </w:t>
      </w:r>
      <w:r>
        <w:rPr>
          <w:spacing w:val="24"/>
          <w:position w:val="-1"/>
          <w:sz w:val="23"/>
          <w:szCs w:val="23"/>
        </w:rPr>
        <w:t xml:space="preserve"> </w:t>
      </w:r>
      <w:proofErr w:type="gramStart"/>
      <w:r>
        <w:rPr>
          <w:spacing w:val="6"/>
          <w:position w:val="-1"/>
          <w:sz w:val="23"/>
          <w:szCs w:val="23"/>
        </w:rPr>
        <w:t>D</w:t>
      </w:r>
      <w:r>
        <w:rPr>
          <w:spacing w:val="-6"/>
          <w:position w:val="-1"/>
          <w:sz w:val="23"/>
          <w:szCs w:val="23"/>
        </w:rPr>
        <w:t>i</w:t>
      </w:r>
      <w:r>
        <w:rPr>
          <w:spacing w:val="-5"/>
          <w:position w:val="-1"/>
          <w:sz w:val="23"/>
          <w:szCs w:val="23"/>
        </w:rPr>
        <w:t>f</w:t>
      </w:r>
      <w:r>
        <w:rPr>
          <w:position w:val="-1"/>
          <w:sz w:val="23"/>
          <w:szCs w:val="23"/>
        </w:rPr>
        <w:t>f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5"/>
          <w:position w:val="-1"/>
          <w:sz w:val="23"/>
          <w:szCs w:val="23"/>
        </w:rPr>
        <w:t>r</w:t>
      </w:r>
      <w:r>
        <w:rPr>
          <w:spacing w:val="3"/>
          <w:position w:val="-1"/>
          <w:sz w:val="23"/>
          <w:szCs w:val="23"/>
        </w:rPr>
        <w:t>e</w:t>
      </w:r>
      <w:r>
        <w:rPr>
          <w:spacing w:val="-5"/>
          <w:position w:val="-1"/>
          <w:sz w:val="23"/>
          <w:szCs w:val="23"/>
        </w:rPr>
        <w:t>n</w:t>
      </w:r>
      <w:r>
        <w:rPr>
          <w:position w:val="-1"/>
          <w:sz w:val="23"/>
          <w:szCs w:val="23"/>
        </w:rPr>
        <w:t xml:space="preserve">t </w:t>
      </w:r>
      <w:r>
        <w:rPr>
          <w:spacing w:val="3"/>
          <w:position w:val="-1"/>
          <w:sz w:val="23"/>
          <w:szCs w:val="23"/>
        </w:rPr>
        <w:t xml:space="preserve"> </w:t>
      </w:r>
      <w:r>
        <w:rPr>
          <w:spacing w:val="1"/>
          <w:position w:val="-1"/>
          <w:sz w:val="23"/>
          <w:szCs w:val="23"/>
        </w:rPr>
        <w:t>S</w:t>
      </w:r>
      <w:r>
        <w:rPr>
          <w:spacing w:val="5"/>
          <w:position w:val="-1"/>
          <w:sz w:val="23"/>
          <w:szCs w:val="23"/>
        </w:rPr>
        <w:t>p</w:t>
      </w:r>
      <w:r>
        <w:rPr>
          <w:spacing w:val="-1"/>
          <w:position w:val="-1"/>
          <w:sz w:val="23"/>
          <w:szCs w:val="23"/>
        </w:rPr>
        <w:t>e</w:t>
      </w:r>
      <w:r>
        <w:rPr>
          <w:spacing w:val="3"/>
          <w:position w:val="-1"/>
          <w:sz w:val="23"/>
          <w:szCs w:val="23"/>
        </w:rPr>
        <w:t>c</w:t>
      </w:r>
      <w:r>
        <w:rPr>
          <w:spacing w:val="-2"/>
          <w:position w:val="-1"/>
          <w:sz w:val="23"/>
          <w:szCs w:val="23"/>
        </w:rPr>
        <w:t>i</w:t>
      </w:r>
      <w:r>
        <w:rPr>
          <w:spacing w:val="-1"/>
          <w:position w:val="-1"/>
          <w:sz w:val="23"/>
          <w:szCs w:val="23"/>
        </w:rPr>
        <w:t>a</w:t>
      </w:r>
      <w:r>
        <w:rPr>
          <w:position w:val="-1"/>
          <w:sz w:val="23"/>
          <w:szCs w:val="23"/>
        </w:rPr>
        <w:t>l</w:t>
      </w:r>
      <w:proofErr w:type="gramEnd"/>
      <w:r>
        <w:rPr>
          <w:spacing w:val="52"/>
          <w:position w:val="-1"/>
          <w:sz w:val="23"/>
          <w:szCs w:val="23"/>
        </w:rPr>
        <w:t xml:space="preserve"> </w:t>
      </w:r>
      <w:r>
        <w:rPr>
          <w:spacing w:val="-22"/>
          <w:position w:val="-1"/>
          <w:sz w:val="23"/>
          <w:szCs w:val="23"/>
        </w:rPr>
        <w:t>V</w:t>
      </w:r>
      <w:r>
        <w:rPr>
          <w:spacing w:val="3"/>
          <w:position w:val="-1"/>
          <w:sz w:val="23"/>
          <w:szCs w:val="23"/>
        </w:rPr>
        <w:t>a</w:t>
      </w:r>
      <w:r>
        <w:rPr>
          <w:spacing w:val="-2"/>
          <w:position w:val="-1"/>
          <w:sz w:val="23"/>
          <w:szCs w:val="23"/>
        </w:rPr>
        <w:t>l</w:t>
      </w:r>
      <w:r>
        <w:rPr>
          <w:position w:val="-1"/>
          <w:sz w:val="23"/>
          <w:szCs w:val="23"/>
        </w:rPr>
        <w:t>u</w:t>
      </w:r>
      <w:r>
        <w:rPr>
          <w:spacing w:val="3"/>
          <w:position w:val="-1"/>
          <w:sz w:val="23"/>
          <w:szCs w:val="23"/>
        </w:rPr>
        <w:t>e</w:t>
      </w:r>
      <w:r>
        <w:rPr>
          <w:position w:val="-1"/>
          <w:sz w:val="23"/>
          <w:szCs w:val="23"/>
        </w:rPr>
        <w:t>s</w:t>
      </w:r>
    </w:p>
    <w:p w14:paraId="7EB50D65" w14:textId="77777777" w:rsidR="00E611EE" w:rsidRDefault="00E611EE">
      <w:pPr>
        <w:spacing w:line="180" w:lineRule="exact"/>
        <w:rPr>
          <w:sz w:val="19"/>
          <w:szCs w:val="19"/>
        </w:rPr>
      </w:pPr>
    </w:p>
    <w:tbl>
      <w:tblPr>
        <w:tblW w:w="0" w:type="auto"/>
        <w:tblInd w:w="8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0"/>
        <w:gridCol w:w="1370"/>
        <w:gridCol w:w="1363"/>
        <w:gridCol w:w="3250"/>
      </w:tblGrid>
      <w:tr w:rsidR="00E611EE" w14:paraId="3A55B939" w14:textId="77777777">
        <w:trPr>
          <w:trHeight w:hRule="exact" w:val="446"/>
        </w:trPr>
        <w:tc>
          <w:tcPr>
            <w:tcW w:w="1380" w:type="dxa"/>
            <w:tcBorders>
              <w:top w:val="nil"/>
              <w:left w:val="nil"/>
              <w:bottom w:val="single" w:sz="8" w:space="0" w:color="000000"/>
              <w:right w:val="single" w:sz="10" w:space="0" w:color="000000"/>
            </w:tcBorders>
          </w:tcPr>
          <w:p w14:paraId="02CFE603" w14:textId="77777777" w:rsidR="00E611EE" w:rsidRDefault="00E611EE">
            <w:pPr>
              <w:spacing w:before="2" w:line="100" w:lineRule="exact"/>
              <w:rPr>
                <w:sz w:val="10"/>
                <w:szCs w:val="10"/>
              </w:rPr>
            </w:pPr>
          </w:p>
          <w:p w14:paraId="7CB7C08D" w14:textId="77777777" w:rsidR="00E611EE" w:rsidRDefault="00000000">
            <w:pPr>
              <w:ind w:left="283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E</w:t>
            </w:r>
            <w:r>
              <w:rPr>
                <w:b/>
                <w:spacing w:val="34"/>
                <w:sz w:val="23"/>
                <w:szCs w:val="23"/>
              </w:rPr>
              <w:t xml:space="preserve"> </w:t>
            </w:r>
            <w:r>
              <w:rPr>
                <w:b/>
                <w:spacing w:val="-12"/>
                <w:sz w:val="23"/>
                <w:szCs w:val="23"/>
              </w:rPr>
              <w:t>V</w:t>
            </w:r>
            <w:r>
              <w:rPr>
                <w:b/>
                <w:spacing w:val="5"/>
                <w:sz w:val="23"/>
                <w:szCs w:val="23"/>
              </w:rPr>
              <w:t>a</w:t>
            </w:r>
            <w:r>
              <w:rPr>
                <w:b/>
                <w:spacing w:val="-2"/>
                <w:sz w:val="23"/>
                <w:szCs w:val="23"/>
              </w:rPr>
              <w:t>l</w:t>
            </w:r>
            <w:r>
              <w:rPr>
                <w:b/>
                <w:spacing w:val="1"/>
                <w:sz w:val="23"/>
                <w:szCs w:val="23"/>
              </w:rPr>
              <w:t>u</w:t>
            </w:r>
            <w:r>
              <w:rPr>
                <w:b/>
                <w:sz w:val="23"/>
                <w:szCs w:val="23"/>
              </w:rPr>
              <w:t>e</w:t>
            </w:r>
          </w:p>
        </w:tc>
        <w:tc>
          <w:tcPr>
            <w:tcW w:w="1370" w:type="dxa"/>
            <w:tcBorders>
              <w:top w:val="nil"/>
              <w:left w:val="single" w:sz="10" w:space="0" w:color="000000"/>
              <w:bottom w:val="single" w:sz="8" w:space="0" w:color="000000"/>
              <w:right w:val="single" w:sz="8" w:space="0" w:color="000000"/>
            </w:tcBorders>
          </w:tcPr>
          <w:p w14:paraId="3062DBA9" w14:textId="77777777" w:rsidR="00E611EE" w:rsidRDefault="00E611EE">
            <w:pPr>
              <w:spacing w:before="2" w:line="100" w:lineRule="exact"/>
              <w:rPr>
                <w:sz w:val="10"/>
                <w:szCs w:val="10"/>
              </w:rPr>
            </w:pPr>
          </w:p>
          <w:p w14:paraId="5B91A54E" w14:textId="77777777" w:rsidR="00E611EE" w:rsidRDefault="00000000">
            <w:pPr>
              <w:ind w:left="205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F</w:t>
            </w:r>
            <w:r>
              <w:rPr>
                <w:b/>
                <w:spacing w:val="27"/>
                <w:sz w:val="23"/>
                <w:szCs w:val="23"/>
              </w:rPr>
              <w:t xml:space="preserve"> </w:t>
            </w:r>
            <w:r>
              <w:rPr>
                <w:b/>
                <w:spacing w:val="-12"/>
                <w:sz w:val="23"/>
                <w:szCs w:val="23"/>
              </w:rPr>
              <w:t>V</w:t>
            </w:r>
            <w:r>
              <w:rPr>
                <w:b/>
                <w:spacing w:val="5"/>
                <w:sz w:val="23"/>
                <w:szCs w:val="23"/>
              </w:rPr>
              <w:t>a</w:t>
            </w:r>
            <w:r>
              <w:rPr>
                <w:b/>
                <w:spacing w:val="-2"/>
                <w:sz w:val="23"/>
                <w:szCs w:val="23"/>
              </w:rPr>
              <w:t>l</w:t>
            </w:r>
            <w:r>
              <w:rPr>
                <w:b/>
                <w:spacing w:val="2"/>
                <w:sz w:val="23"/>
                <w:szCs w:val="23"/>
              </w:rPr>
              <w:t>u</w:t>
            </w:r>
            <w:r>
              <w:rPr>
                <w:b/>
                <w:sz w:val="23"/>
                <w:szCs w:val="23"/>
              </w:rPr>
              <w:t>e</w:t>
            </w:r>
          </w:p>
        </w:tc>
        <w:tc>
          <w:tcPr>
            <w:tcW w:w="136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F830A" w14:textId="77777777" w:rsidR="00E611EE" w:rsidRDefault="00E611EE">
            <w:pPr>
              <w:spacing w:before="2" w:line="100" w:lineRule="exact"/>
              <w:rPr>
                <w:sz w:val="10"/>
                <w:szCs w:val="10"/>
              </w:rPr>
            </w:pPr>
          </w:p>
          <w:p w14:paraId="1FD31171" w14:textId="77777777" w:rsidR="00E611EE" w:rsidRDefault="00000000">
            <w:pPr>
              <w:ind w:left="369"/>
              <w:rPr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S</w:t>
            </w:r>
            <w:r>
              <w:rPr>
                <w:b/>
                <w:spacing w:val="36"/>
                <w:sz w:val="23"/>
                <w:szCs w:val="23"/>
              </w:rPr>
              <w:t xml:space="preserve"> </w:t>
            </w:r>
            <w:r>
              <w:rPr>
                <w:b/>
                <w:spacing w:val="-12"/>
                <w:sz w:val="23"/>
                <w:szCs w:val="23"/>
              </w:rPr>
              <w:t>V</w:t>
            </w:r>
            <w:r>
              <w:rPr>
                <w:b/>
                <w:spacing w:val="5"/>
                <w:sz w:val="23"/>
                <w:szCs w:val="23"/>
              </w:rPr>
              <w:t>a</w:t>
            </w:r>
            <w:r>
              <w:rPr>
                <w:b/>
                <w:spacing w:val="-2"/>
                <w:sz w:val="23"/>
                <w:szCs w:val="23"/>
              </w:rPr>
              <w:t>l</w:t>
            </w:r>
            <w:r>
              <w:rPr>
                <w:b/>
                <w:spacing w:val="1"/>
                <w:sz w:val="23"/>
                <w:szCs w:val="23"/>
              </w:rPr>
              <w:t>u</w:t>
            </w:r>
            <w:r>
              <w:rPr>
                <w:b/>
                <w:sz w:val="23"/>
                <w:szCs w:val="23"/>
              </w:rPr>
              <w:t>e</w:t>
            </w:r>
          </w:p>
        </w:tc>
        <w:tc>
          <w:tcPr>
            <w:tcW w:w="325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7F50EACC" w14:textId="77777777" w:rsidR="00E611EE" w:rsidRDefault="00E611EE">
            <w:pPr>
              <w:spacing w:before="2" w:line="100" w:lineRule="exact"/>
              <w:rPr>
                <w:sz w:val="10"/>
                <w:szCs w:val="10"/>
              </w:rPr>
            </w:pPr>
          </w:p>
          <w:p w14:paraId="5E4C90A4" w14:textId="77777777" w:rsidR="00E611EE" w:rsidRDefault="00000000">
            <w:pPr>
              <w:ind w:left="882"/>
              <w:rPr>
                <w:sz w:val="23"/>
                <w:szCs w:val="23"/>
              </w:rPr>
            </w:pPr>
            <w:r>
              <w:rPr>
                <w:b/>
                <w:spacing w:val="6"/>
                <w:sz w:val="23"/>
                <w:szCs w:val="23"/>
              </w:rPr>
              <w:t>R</w:t>
            </w:r>
            <w:r>
              <w:rPr>
                <w:b/>
                <w:spacing w:val="-1"/>
                <w:sz w:val="23"/>
                <w:szCs w:val="23"/>
              </w:rPr>
              <w:t>e</w:t>
            </w:r>
            <w:r>
              <w:rPr>
                <w:b/>
                <w:spacing w:val="6"/>
                <w:sz w:val="23"/>
                <w:szCs w:val="23"/>
              </w:rPr>
              <w:t>p</w:t>
            </w:r>
            <w:r>
              <w:rPr>
                <w:b/>
                <w:spacing w:val="-1"/>
                <w:sz w:val="23"/>
                <w:szCs w:val="23"/>
              </w:rPr>
              <w:t>re</w:t>
            </w:r>
            <w:r>
              <w:rPr>
                <w:b/>
                <w:spacing w:val="6"/>
                <w:sz w:val="23"/>
                <w:szCs w:val="23"/>
              </w:rPr>
              <w:t>s</w:t>
            </w:r>
            <w:r>
              <w:rPr>
                <w:b/>
                <w:spacing w:val="3"/>
                <w:sz w:val="23"/>
                <w:szCs w:val="23"/>
              </w:rPr>
              <w:t>e</w:t>
            </w:r>
            <w:r>
              <w:rPr>
                <w:b/>
                <w:spacing w:val="-3"/>
                <w:sz w:val="23"/>
                <w:szCs w:val="23"/>
              </w:rPr>
              <w:t>n</w:t>
            </w:r>
            <w:r>
              <w:rPr>
                <w:b/>
                <w:spacing w:val="5"/>
                <w:sz w:val="23"/>
                <w:szCs w:val="23"/>
              </w:rPr>
              <w:t>t</w:t>
            </w:r>
            <w:r>
              <w:rPr>
                <w:b/>
                <w:spacing w:val="3"/>
                <w:sz w:val="23"/>
                <w:szCs w:val="23"/>
              </w:rPr>
              <w:t>e</w:t>
            </w:r>
            <w:r>
              <w:rPr>
                <w:b/>
                <w:sz w:val="23"/>
                <w:szCs w:val="23"/>
              </w:rPr>
              <w:t>d</w:t>
            </w:r>
            <w:r>
              <w:rPr>
                <w:b/>
                <w:spacing w:val="40"/>
                <w:sz w:val="23"/>
                <w:szCs w:val="23"/>
              </w:rPr>
              <w:t xml:space="preserve"> </w:t>
            </w:r>
            <w:r>
              <w:rPr>
                <w:b/>
                <w:spacing w:val="-12"/>
                <w:sz w:val="23"/>
                <w:szCs w:val="23"/>
              </w:rPr>
              <w:t>V</w:t>
            </w:r>
            <w:r>
              <w:rPr>
                <w:b/>
                <w:spacing w:val="5"/>
                <w:sz w:val="23"/>
                <w:szCs w:val="23"/>
              </w:rPr>
              <w:t>a</w:t>
            </w:r>
            <w:r>
              <w:rPr>
                <w:b/>
                <w:spacing w:val="-2"/>
                <w:sz w:val="23"/>
                <w:szCs w:val="23"/>
              </w:rPr>
              <w:t>l</w:t>
            </w:r>
            <w:r>
              <w:rPr>
                <w:b/>
                <w:spacing w:val="1"/>
                <w:sz w:val="23"/>
                <w:szCs w:val="23"/>
              </w:rPr>
              <w:t>u</w:t>
            </w:r>
            <w:r>
              <w:rPr>
                <w:b/>
                <w:sz w:val="23"/>
                <w:szCs w:val="23"/>
              </w:rPr>
              <w:t>e</w:t>
            </w:r>
          </w:p>
        </w:tc>
      </w:tr>
      <w:tr w:rsidR="00E611EE" w14:paraId="6932424D" w14:textId="77777777">
        <w:trPr>
          <w:trHeight w:hRule="exact" w:val="374"/>
        </w:trPr>
        <w:tc>
          <w:tcPr>
            <w:tcW w:w="1380" w:type="dxa"/>
            <w:vMerge w:val="restart"/>
            <w:tcBorders>
              <w:top w:val="single" w:sz="8" w:space="0" w:color="000000"/>
              <w:left w:val="nil"/>
              <w:right w:val="single" w:sz="10" w:space="0" w:color="000000"/>
            </w:tcBorders>
          </w:tcPr>
          <w:p w14:paraId="05AF8ACA" w14:textId="77777777" w:rsidR="00E611EE" w:rsidRDefault="00000000">
            <w:pPr>
              <w:spacing w:before="34"/>
              <w:ind w:left="596" w:right="581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370" w:type="dxa"/>
            <w:vMerge w:val="restart"/>
            <w:tcBorders>
              <w:top w:val="single" w:sz="8" w:space="0" w:color="000000"/>
              <w:left w:val="single" w:sz="10" w:space="0" w:color="000000"/>
              <w:right w:val="single" w:sz="8" w:space="0" w:color="000000"/>
            </w:tcBorders>
          </w:tcPr>
          <w:p w14:paraId="3A6C1B02" w14:textId="77777777" w:rsidR="00E611EE" w:rsidRDefault="00000000">
            <w:pPr>
              <w:spacing w:before="34"/>
              <w:ind w:left="504" w:right="65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4FB55" w14:textId="77777777" w:rsidR="00E611EE" w:rsidRDefault="00000000">
            <w:pPr>
              <w:spacing w:before="34"/>
              <w:ind w:left="667" w:right="48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73AE364" w14:textId="77777777" w:rsidR="00E611EE" w:rsidRDefault="00000000">
            <w:pPr>
              <w:spacing w:before="34"/>
              <w:ind w:left="1507" w:right="1408"/>
              <w:jc w:val="center"/>
              <w:rPr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sz w:val="23"/>
                <w:szCs w:val="23"/>
              </w:rPr>
              <w:t>0</w:t>
            </w:r>
          </w:p>
        </w:tc>
      </w:tr>
      <w:tr w:rsidR="00E611EE" w14:paraId="0DE71488" w14:textId="77777777">
        <w:trPr>
          <w:trHeight w:hRule="exact" w:val="386"/>
        </w:trPr>
        <w:tc>
          <w:tcPr>
            <w:tcW w:w="1380" w:type="dxa"/>
            <w:vMerge/>
            <w:tcBorders>
              <w:left w:val="nil"/>
              <w:bottom w:val="single" w:sz="10" w:space="0" w:color="000000"/>
              <w:right w:val="single" w:sz="10" w:space="0" w:color="000000"/>
            </w:tcBorders>
          </w:tcPr>
          <w:p w14:paraId="48266F0C" w14:textId="77777777" w:rsidR="00E611EE" w:rsidRDefault="00E611EE"/>
        </w:tc>
        <w:tc>
          <w:tcPr>
            <w:tcW w:w="1370" w:type="dxa"/>
            <w:vMerge/>
            <w:tcBorders>
              <w:left w:val="single" w:sz="10" w:space="0" w:color="000000"/>
              <w:bottom w:val="single" w:sz="10" w:space="0" w:color="000000"/>
              <w:right w:val="single" w:sz="8" w:space="0" w:color="000000"/>
            </w:tcBorders>
          </w:tcPr>
          <w:p w14:paraId="057EE87E" w14:textId="77777777" w:rsidR="00E611EE" w:rsidRDefault="00E611EE"/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70A9E809" w14:textId="77777777" w:rsidR="00E611EE" w:rsidRDefault="00000000">
            <w:pPr>
              <w:spacing w:before="48"/>
              <w:ind w:left="667" w:right="48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250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nil"/>
            </w:tcBorders>
          </w:tcPr>
          <w:p w14:paraId="41379F4D" w14:textId="77777777" w:rsidR="00E611EE" w:rsidRDefault="00000000">
            <w:pPr>
              <w:spacing w:before="48"/>
              <w:ind w:left="1536" w:right="1432"/>
              <w:jc w:val="center"/>
              <w:rPr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sz w:val="23"/>
                <w:szCs w:val="23"/>
              </w:rPr>
              <w:t>0</w:t>
            </w:r>
          </w:p>
        </w:tc>
      </w:tr>
      <w:tr w:rsidR="00E611EE" w14:paraId="1B0A484A" w14:textId="77777777">
        <w:trPr>
          <w:trHeight w:hRule="exact" w:val="396"/>
        </w:trPr>
        <w:tc>
          <w:tcPr>
            <w:tcW w:w="1380" w:type="dxa"/>
            <w:vMerge w:val="restart"/>
            <w:tcBorders>
              <w:top w:val="single" w:sz="10" w:space="0" w:color="000000"/>
              <w:left w:val="nil"/>
              <w:right w:val="single" w:sz="10" w:space="0" w:color="000000"/>
            </w:tcBorders>
          </w:tcPr>
          <w:p w14:paraId="750B6AC9" w14:textId="77777777" w:rsidR="00E611EE" w:rsidRDefault="00000000">
            <w:pPr>
              <w:spacing w:before="48"/>
              <w:ind w:left="476" w:right="46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  <w:r>
              <w:rPr>
                <w:spacing w:val="5"/>
                <w:sz w:val="23"/>
                <w:szCs w:val="23"/>
              </w:rPr>
              <w:t>5</w:t>
            </w:r>
            <w:r>
              <w:rPr>
                <w:sz w:val="23"/>
                <w:szCs w:val="23"/>
              </w:rPr>
              <w:t>5</w:t>
            </w:r>
          </w:p>
        </w:tc>
        <w:tc>
          <w:tcPr>
            <w:tcW w:w="1370" w:type="dxa"/>
            <w:vMerge w:val="restart"/>
            <w:tcBorders>
              <w:top w:val="single" w:sz="10" w:space="0" w:color="000000"/>
              <w:left w:val="single" w:sz="10" w:space="0" w:color="000000"/>
              <w:right w:val="single" w:sz="8" w:space="0" w:color="000000"/>
            </w:tcBorders>
          </w:tcPr>
          <w:p w14:paraId="520CA8DD" w14:textId="77777777" w:rsidR="00E611EE" w:rsidRDefault="00000000">
            <w:pPr>
              <w:spacing w:before="48"/>
              <w:ind w:left="504" w:right="653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363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70C43" w14:textId="77777777" w:rsidR="00E611EE" w:rsidRDefault="00000000">
            <w:pPr>
              <w:spacing w:before="48"/>
              <w:ind w:left="667" w:right="48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3250" w:type="dxa"/>
            <w:tcBorders>
              <w:top w:val="single" w:sz="10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B5E4858" w14:textId="77777777" w:rsidR="00E611EE" w:rsidRDefault="00000000">
            <w:pPr>
              <w:spacing w:before="31"/>
              <w:ind w:left="1483" w:right="1382"/>
              <w:jc w:val="center"/>
              <w:rPr>
                <w:rFonts w:ascii="Symbol" w:eastAsia="Symbol" w:hAnsi="Symbol" w:cs="Symbol"/>
                <w:sz w:val="23"/>
                <w:szCs w:val="23"/>
              </w:rPr>
            </w:pPr>
            <w:r>
              <w:rPr>
                <w:spacing w:val="4"/>
                <w:sz w:val="23"/>
                <w:szCs w:val="23"/>
              </w:rPr>
              <w:t>+</w:t>
            </w:r>
            <w:r>
              <w:rPr>
                <w:rFonts w:ascii="Symbol" w:eastAsia="Symbol" w:hAnsi="Symbol" w:cs="Symbol"/>
                <w:sz w:val="23"/>
                <w:szCs w:val="23"/>
              </w:rPr>
              <w:t></w:t>
            </w:r>
          </w:p>
        </w:tc>
      </w:tr>
      <w:tr w:rsidR="00E611EE" w14:paraId="071628BA" w14:textId="77777777">
        <w:trPr>
          <w:trHeight w:hRule="exact" w:val="432"/>
        </w:trPr>
        <w:tc>
          <w:tcPr>
            <w:tcW w:w="1380" w:type="dxa"/>
            <w:vMerge/>
            <w:tcBorders>
              <w:left w:val="nil"/>
              <w:bottom w:val="single" w:sz="8" w:space="0" w:color="000000"/>
              <w:right w:val="single" w:sz="10" w:space="0" w:color="000000"/>
            </w:tcBorders>
          </w:tcPr>
          <w:p w14:paraId="7483FD25" w14:textId="77777777" w:rsidR="00E611EE" w:rsidRDefault="00E611EE"/>
        </w:tc>
        <w:tc>
          <w:tcPr>
            <w:tcW w:w="1370" w:type="dxa"/>
            <w:vMerge/>
            <w:tcBorders>
              <w:left w:val="single" w:sz="10" w:space="0" w:color="000000"/>
              <w:bottom w:val="single" w:sz="8" w:space="0" w:color="000000"/>
              <w:right w:val="single" w:sz="8" w:space="0" w:color="000000"/>
            </w:tcBorders>
          </w:tcPr>
          <w:p w14:paraId="0693727A" w14:textId="77777777" w:rsidR="00E611EE" w:rsidRDefault="00E611EE"/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B5383" w14:textId="77777777" w:rsidR="00E611EE" w:rsidRDefault="00000000">
            <w:pPr>
              <w:spacing w:before="43"/>
              <w:ind w:left="667" w:right="48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3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EDFB457" w14:textId="77777777" w:rsidR="00E611EE" w:rsidRDefault="00000000">
            <w:pPr>
              <w:spacing w:before="27"/>
              <w:ind w:left="1512" w:right="1406"/>
              <w:jc w:val="center"/>
              <w:rPr>
                <w:rFonts w:ascii="Symbol" w:eastAsia="Symbol" w:hAnsi="Symbol" w:cs="Symbol"/>
                <w:sz w:val="23"/>
                <w:szCs w:val="23"/>
              </w:rPr>
            </w:pPr>
            <w:r>
              <w:rPr>
                <w:spacing w:val="5"/>
                <w:sz w:val="23"/>
                <w:szCs w:val="23"/>
              </w:rPr>
              <w:t>-</w:t>
            </w:r>
            <w:r>
              <w:rPr>
                <w:rFonts w:ascii="Symbol" w:eastAsia="Symbol" w:hAnsi="Symbol" w:cs="Symbol"/>
                <w:sz w:val="23"/>
                <w:szCs w:val="23"/>
              </w:rPr>
              <w:t></w:t>
            </w:r>
          </w:p>
        </w:tc>
      </w:tr>
      <w:tr w:rsidR="00E611EE" w14:paraId="17961CEB" w14:textId="77777777">
        <w:trPr>
          <w:trHeight w:hRule="exact" w:val="487"/>
        </w:trPr>
        <w:tc>
          <w:tcPr>
            <w:tcW w:w="1380" w:type="dxa"/>
            <w:tcBorders>
              <w:top w:val="single" w:sz="8" w:space="0" w:color="000000"/>
              <w:left w:val="nil"/>
              <w:bottom w:val="single" w:sz="10" w:space="0" w:color="000000"/>
              <w:right w:val="single" w:sz="10" w:space="0" w:color="000000"/>
            </w:tcBorders>
          </w:tcPr>
          <w:p w14:paraId="7825271B" w14:textId="77777777" w:rsidR="00E611EE" w:rsidRDefault="00E611EE">
            <w:pPr>
              <w:spacing w:before="9" w:line="120" w:lineRule="exact"/>
              <w:rPr>
                <w:sz w:val="13"/>
                <w:szCs w:val="13"/>
              </w:rPr>
            </w:pPr>
          </w:p>
          <w:p w14:paraId="445A3836" w14:textId="77777777" w:rsidR="00E611EE" w:rsidRDefault="00000000">
            <w:pPr>
              <w:ind w:left="596" w:right="581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1370" w:type="dxa"/>
            <w:tcBorders>
              <w:top w:val="single" w:sz="8" w:space="0" w:color="000000"/>
              <w:left w:val="single" w:sz="10" w:space="0" w:color="000000"/>
              <w:bottom w:val="single" w:sz="10" w:space="0" w:color="000000"/>
              <w:right w:val="single" w:sz="8" w:space="0" w:color="000000"/>
            </w:tcBorders>
          </w:tcPr>
          <w:p w14:paraId="542B3DC4" w14:textId="77777777" w:rsidR="00E611EE" w:rsidRDefault="00E611EE">
            <w:pPr>
              <w:spacing w:before="3" w:line="120" w:lineRule="exact"/>
              <w:rPr>
                <w:sz w:val="12"/>
                <w:szCs w:val="12"/>
              </w:rPr>
            </w:pPr>
          </w:p>
          <w:p w14:paraId="19ED735A" w14:textId="77777777" w:rsidR="00E611EE" w:rsidRDefault="00000000">
            <w:pPr>
              <w:ind w:left="431"/>
              <w:rPr>
                <w:sz w:val="23"/>
                <w:szCs w:val="23"/>
              </w:rPr>
            </w:pPr>
            <w:r>
              <w:rPr>
                <w:rFonts w:ascii="Symbol" w:eastAsia="Symbol" w:hAnsi="Symbol" w:cs="Symbol"/>
                <w:sz w:val="23"/>
                <w:szCs w:val="23"/>
              </w:rPr>
              <w:t></w:t>
            </w:r>
            <w:r>
              <w:rPr>
                <w:spacing w:val="36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0</w:t>
            </w:r>
          </w:p>
        </w:tc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single" w:sz="8" w:space="0" w:color="000000"/>
            </w:tcBorders>
          </w:tcPr>
          <w:p w14:paraId="456F13CB" w14:textId="77777777" w:rsidR="00E611EE" w:rsidRDefault="00E611EE"/>
        </w:tc>
        <w:tc>
          <w:tcPr>
            <w:tcW w:w="3250" w:type="dxa"/>
            <w:tcBorders>
              <w:top w:val="single" w:sz="8" w:space="0" w:color="000000"/>
              <w:left w:val="single" w:sz="8" w:space="0" w:color="000000"/>
              <w:bottom w:val="single" w:sz="10" w:space="0" w:color="000000"/>
              <w:right w:val="nil"/>
            </w:tcBorders>
          </w:tcPr>
          <w:p w14:paraId="51573341" w14:textId="77777777" w:rsidR="00E611EE" w:rsidRDefault="00E611EE">
            <w:pPr>
              <w:spacing w:before="9" w:line="120" w:lineRule="exact"/>
              <w:rPr>
                <w:sz w:val="13"/>
                <w:szCs w:val="13"/>
              </w:rPr>
            </w:pPr>
          </w:p>
          <w:p w14:paraId="19561CA8" w14:textId="77777777" w:rsidR="00E611EE" w:rsidRDefault="00000000">
            <w:pPr>
              <w:ind w:left="378"/>
              <w:rPr>
                <w:sz w:val="23"/>
                <w:szCs w:val="23"/>
              </w:rPr>
            </w:pPr>
            <w:r>
              <w:rPr>
                <w:spacing w:val="6"/>
                <w:sz w:val="23"/>
                <w:szCs w:val="23"/>
              </w:rPr>
              <w:t>D</w:t>
            </w:r>
            <w:r>
              <w:rPr>
                <w:spacing w:val="-1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n</w:t>
            </w:r>
            <w:r>
              <w:rPr>
                <w:spacing w:val="-4"/>
                <w:sz w:val="23"/>
                <w:szCs w:val="23"/>
              </w:rPr>
              <w:t>o</w:t>
            </w:r>
            <w:r>
              <w:rPr>
                <w:spacing w:val="5"/>
                <w:sz w:val="23"/>
                <w:szCs w:val="23"/>
              </w:rPr>
              <w:t>r</w:t>
            </w:r>
            <w:r>
              <w:rPr>
                <w:spacing w:val="-1"/>
                <w:sz w:val="23"/>
                <w:szCs w:val="23"/>
              </w:rPr>
              <w:t>m</w:t>
            </w:r>
            <w:r>
              <w:rPr>
                <w:spacing w:val="3"/>
                <w:sz w:val="23"/>
                <w:szCs w:val="23"/>
              </w:rPr>
              <w:t>a</w:t>
            </w:r>
            <w:r>
              <w:rPr>
                <w:sz w:val="23"/>
                <w:szCs w:val="23"/>
              </w:rPr>
              <w:t>l</w:t>
            </w:r>
          </w:p>
        </w:tc>
      </w:tr>
      <w:tr w:rsidR="00E611EE" w14:paraId="3AE751CC" w14:textId="77777777">
        <w:trPr>
          <w:trHeight w:hRule="exact" w:val="511"/>
        </w:trPr>
        <w:tc>
          <w:tcPr>
            <w:tcW w:w="1380" w:type="dxa"/>
            <w:tcBorders>
              <w:top w:val="single" w:sz="10" w:space="0" w:color="000000"/>
              <w:left w:val="nil"/>
              <w:bottom w:val="nil"/>
              <w:right w:val="single" w:sz="10" w:space="0" w:color="000000"/>
            </w:tcBorders>
          </w:tcPr>
          <w:p w14:paraId="74E02C93" w14:textId="77777777" w:rsidR="00E611EE" w:rsidRDefault="00E611EE">
            <w:pPr>
              <w:spacing w:before="5" w:line="120" w:lineRule="exact"/>
              <w:rPr>
                <w:sz w:val="12"/>
                <w:szCs w:val="12"/>
              </w:rPr>
            </w:pPr>
          </w:p>
          <w:p w14:paraId="571AEF00" w14:textId="77777777" w:rsidR="00E611EE" w:rsidRDefault="00000000">
            <w:pPr>
              <w:ind w:left="476" w:right="465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  <w:r>
              <w:rPr>
                <w:spacing w:val="5"/>
                <w:sz w:val="23"/>
                <w:szCs w:val="23"/>
              </w:rPr>
              <w:t>5</w:t>
            </w:r>
            <w:r>
              <w:rPr>
                <w:sz w:val="23"/>
                <w:szCs w:val="23"/>
              </w:rPr>
              <w:t>5</w:t>
            </w:r>
          </w:p>
        </w:tc>
        <w:tc>
          <w:tcPr>
            <w:tcW w:w="1370" w:type="dxa"/>
            <w:tcBorders>
              <w:top w:val="single" w:sz="10" w:space="0" w:color="000000"/>
              <w:left w:val="single" w:sz="10" w:space="0" w:color="000000"/>
              <w:bottom w:val="nil"/>
              <w:right w:val="single" w:sz="8" w:space="0" w:color="000000"/>
            </w:tcBorders>
          </w:tcPr>
          <w:p w14:paraId="3F4FA68C" w14:textId="77777777" w:rsidR="00E611EE" w:rsidRDefault="00E611EE">
            <w:pPr>
              <w:spacing w:before="9" w:line="100" w:lineRule="exact"/>
              <w:rPr>
                <w:sz w:val="10"/>
                <w:szCs w:val="10"/>
              </w:rPr>
            </w:pPr>
          </w:p>
          <w:p w14:paraId="6DB510A3" w14:textId="77777777" w:rsidR="00E611EE" w:rsidRDefault="00000000">
            <w:pPr>
              <w:ind w:left="431"/>
              <w:rPr>
                <w:sz w:val="23"/>
                <w:szCs w:val="23"/>
              </w:rPr>
            </w:pPr>
            <w:r>
              <w:rPr>
                <w:rFonts w:ascii="Symbol" w:eastAsia="Symbol" w:hAnsi="Symbol" w:cs="Symbol"/>
                <w:sz w:val="23"/>
                <w:szCs w:val="23"/>
              </w:rPr>
              <w:t></w:t>
            </w:r>
            <w:r>
              <w:rPr>
                <w:spacing w:val="36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0</w:t>
            </w:r>
          </w:p>
        </w:tc>
        <w:tc>
          <w:tcPr>
            <w:tcW w:w="1363" w:type="dxa"/>
            <w:tcBorders>
              <w:top w:val="single" w:sz="10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64C3DDE" w14:textId="77777777" w:rsidR="00E611EE" w:rsidRDefault="00E611EE"/>
        </w:tc>
        <w:tc>
          <w:tcPr>
            <w:tcW w:w="3250" w:type="dxa"/>
            <w:tcBorders>
              <w:top w:val="single" w:sz="10" w:space="0" w:color="000000"/>
              <w:left w:val="single" w:sz="8" w:space="0" w:color="000000"/>
              <w:bottom w:val="nil"/>
              <w:right w:val="nil"/>
            </w:tcBorders>
          </w:tcPr>
          <w:p w14:paraId="45EE42D8" w14:textId="77777777" w:rsidR="00E611EE" w:rsidRDefault="00E611EE">
            <w:pPr>
              <w:spacing w:before="5" w:line="120" w:lineRule="exact"/>
              <w:rPr>
                <w:sz w:val="12"/>
                <w:szCs w:val="12"/>
              </w:rPr>
            </w:pPr>
          </w:p>
          <w:p w14:paraId="60872019" w14:textId="77777777" w:rsidR="00E611EE" w:rsidRDefault="00000000">
            <w:pPr>
              <w:ind w:left="585"/>
              <w:rPr>
                <w:sz w:val="23"/>
                <w:szCs w:val="23"/>
              </w:rPr>
            </w:pPr>
            <w:proofErr w:type="spellStart"/>
            <w:r>
              <w:rPr>
                <w:spacing w:val="6"/>
                <w:sz w:val="23"/>
                <w:szCs w:val="23"/>
              </w:rPr>
              <w:t>N</w:t>
            </w:r>
            <w:r>
              <w:rPr>
                <w:spacing w:val="-1"/>
                <w:sz w:val="23"/>
                <w:szCs w:val="23"/>
              </w:rPr>
              <w:t>a</w:t>
            </w:r>
            <w:r>
              <w:rPr>
                <w:sz w:val="23"/>
                <w:szCs w:val="23"/>
              </w:rPr>
              <w:t>N</w:t>
            </w:r>
            <w:proofErr w:type="spellEnd"/>
            <w:r>
              <w:rPr>
                <w:spacing w:val="45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(</w:t>
            </w:r>
            <w:r>
              <w:rPr>
                <w:spacing w:val="7"/>
                <w:sz w:val="23"/>
                <w:szCs w:val="23"/>
              </w:rPr>
              <w:t>N</w:t>
            </w:r>
            <w:r>
              <w:rPr>
                <w:sz w:val="23"/>
                <w:szCs w:val="23"/>
              </w:rPr>
              <w:t>ot</w:t>
            </w:r>
            <w:r>
              <w:rPr>
                <w:spacing w:val="33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a</w:t>
            </w:r>
            <w:r>
              <w:rPr>
                <w:spacing w:val="37"/>
                <w:sz w:val="23"/>
                <w:szCs w:val="23"/>
              </w:rPr>
              <w:t xml:space="preserve"> </w:t>
            </w:r>
            <w:r>
              <w:rPr>
                <w:spacing w:val="6"/>
                <w:sz w:val="23"/>
                <w:szCs w:val="23"/>
              </w:rPr>
              <w:t>N</w:t>
            </w:r>
            <w:r>
              <w:rPr>
                <w:sz w:val="23"/>
                <w:szCs w:val="23"/>
              </w:rPr>
              <w:t>u</w:t>
            </w:r>
            <w:r>
              <w:rPr>
                <w:spacing w:val="3"/>
                <w:sz w:val="23"/>
                <w:szCs w:val="23"/>
              </w:rPr>
              <w:t>m</w:t>
            </w:r>
            <w:r>
              <w:rPr>
                <w:spacing w:val="5"/>
                <w:sz w:val="23"/>
                <w:szCs w:val="23"/>
              </w:rPr>
              <w:t>b</w:t>
            </w:r>
            <w:r>
              <w:rPr>
                <w:spacing w:val="-1"/>
                <w:sz w:val="23"/>
                <w:szCs w:val="23"/>
              </w:rPr>
              <w:t>e</w:t>
            </w:r>
            <w:r>
              <w:rPr>
                <w:spacing w:val="5"/>
                <w:sz w:val="23"/>
                <w:szCs w:val="23"/>
              </w:rPr>
              <w:t>r</w:t>
            </w:r>
            <w:r>
              <w:rPr>
                <w:sz w:val="23"/>
                <w:szCs w:val="23"/>
              </w:rPr>
              <w:t>)</w:t>
            </w:r>
          </w:p>
        </w:tc>
      </w:tr>
    </w:tbl>
    <w:p w14:paraId="5739DC78" w14:textId="77777777" w:rsidR="00E611EE" w:rsidRDefault="00E611EE">
      <w:pPr>
        <w:spacing w:before="1" w:line="180" w:lineRule="exact"/>
        <w:rPr>
          <w:sz w:val="19"/>
          <w:szCs w:val="19"/>
        </w:rPr>
      </w:pPr>
    </w:p>
    <w:p w14:paraId="61CBCDDE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5</w:t>
      </w:r>
      <w:r>
        <w:rPr>
          <w:b/>
          <w:sz w:val="23"/>
          <w:szCs w:val="23"/>
        </w:rPr>
        <w:t>.5</w:t>
      </w:r>
      <w:r>
        <w:rPr>
          <w:b/>
          <w:spacing w:val="49"/>
          <w:sz w:val="23"/>
          <w:szCs w:val="23"/>
        </w:rPr>
        <w:t xml:space="preserve"> </w: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3"/>
          <w:sz w:val="23"/>
          <w:szCs w:val="23"/>
        </w:rPr>
        <w:t>ce</w:t>
      </w:r>
      <w:r>
        <w:rPr>
          <w:b/>
          <w:spacing w:val="2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n</w:t>
      </w:r>
      <w:r>
        <w:rPr>
          <w:b/>
          <w:sz w:val="23"/>
          <w:szCs w:val="23"/>
        </w:rPr>
        <w:t>s</w:t>
      </w:r>
    </w:p>
    <w:p w14:paraId="62A5BB87" w14:textId="77777777" w:rsidR="00E611EE" w:rsidRDefault="00E611EE">
      <w:pPr>
        <w:spacing w:before="9" w:line="180" w:lineRule="exact"/>
        <w:rPr>
          <w:sz w:val="19"/>
          <w:szCs w:val="19"/>
        </w:rPr>
      </w:pPr>
    </w:p>
    <w:p w14:paraId="0B1809E1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In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d,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ce</w:t>
      </w:r>
      <w:r>
        <w:rPr>
          <w:spacing w:val="1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gs</w:t>
      </w:r>
      <w:r>
        <w:rPr>
          <w:spacing w:val="50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cc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343FBC6E" w14:textId="77777777" w:rsidR="00E611EE" w:rsidRDefault="00E611EE">
      <w:pPr>
        <w:spacing w:before="3" w:line="200" w:lineRule="exact"/>
      </w:pPr>
    </w:p>
    <w:p w14:paraId="0C2C8A93" w14:textId="77777777" w:rsidR="00E611EE" w:rsidRDefault="00000000">
      <w:pPr>
        <w:ind w:left="118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-11"/>
          <w:sz w:val="23"/>
          <w:szCs w:val="23"/>
        </w:rPr>
        <w:t>T</w:t>
      </w:r>
      <w:r>
        <w:rPr>
          <w:spacing w:val="-9"/>
          <w:sz w:val="23"/>
          <w:szCs w:val="23"/>
        </w:rPr>
        <w:t>y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</w:p>
    <w:p w14:paraId="23CCEF3D" w14:textId="77777777" w:rsidR="00E611EE" w:rsidRDefault="00E611EE">
      <w:pPr>
        <w:spacing w:before="15" w:line="200" w:lineRule="exact"/>
      </w:pPr>
    </w:p>
    <w:p w14:paraId="0802B5BB" w14:textId="77777777" w:rsidR="00E611EE" w:rsidRDefault="00000000">
      <w:pPr>
        <w:ind w:left="190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U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pacing w:val="9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ow</w:t>
      </w:r>
    </w:p>
    <w:p w14:paraId="6B026DBF" w14:textId="77777777" w:rsidR="00E611EE" w:rsidRDefault="00E611EE">
      <w:pPr>
        <w:spacing w:before="6" w:line="180" w:lineRule="exact"/>
        <w:rPr>
          <w:sz w:val="19"/>
          <w:szCs w:val="19"/>
        </w:rPr>
      </w:pPr>
    </w:p>
    <w:p w14:paraId="573915AC" w14:textId="77777777" w:rsidR="00E611EE" w:rsidRDefault="00000000">
      <w:pPr>
        <w:tabs>
          <w:tab w:val="left" w:pos="2980"/>
        </w:tabs>
        <w:spacing w:line="309" w:lineRule="auto"/>
        <w:ind w:left="2988" w:right="120" w:hanging="360"/>
        <w:jc w:val="both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rs</w:t>
      </w:r>
      <w:r>
        <w:rPr>
          <w:spacing w:val="36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29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proofErr w:type="gramEnd"/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q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pon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2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s</w:t>
      </w:r>
      <w:r>
        <w:rPr>
          <w:spacing w:val="4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-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 xml:space="preserve">6 </w:t>
      </w:r>
      <w:r>
        <w:rPr>
          <w:spacing w:val="5"/>
          <w:sz w:val="23"/>
          <w:szCs w:val="23"/>
        </w:rPr>
        <w:t>(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-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-6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on)</w:t>
      </w:r>
      <w:r>
        <w:rPr>
          <w:spacing w:val="-9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-9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10</w:t>
      </w:r>
      <w:r>
        <w:rPr>
          <w:sz w:val="23"/>
          <w:szCs w:val="23"/>
        </w:rPr>
        <w:t>2</w:t>
      </w:r>
      <w:r>
        <w:rPr>
          <w:spacing w:val="5"/>
          <w:sz w:val="23"/>
          <w:szCs w:val="23"/>
        </w:rPr>
        <w:t>2(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-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ou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-6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on)</w:t>
      </w:r>
      <w:r>
        <w:rPr>
          <w:spacing w:val="-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-14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nt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8"/>
          <w:sz w:val="23"/>
          <w:szCs w:val="23"/>
        </w:rPr>
        <w:t>z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</w:p>
    <w:p w14:paraId="440146DE" w14:textId="77777777" w:rsidR="00E611EE" w:rsidRDefault="00E611EE">
      <w:pPr>
        <w:spacing w:before="2" w:line="140" w:lineRule="exact"/>
        <w:rPr>
          <w:sz w:val="14"/>
          <w:szCs w:val="14"/>
        </w:rPr>
      </w:pPr>
    </w:p>
    <w:p w14:paraId="00089542" w14:textId="77777777" w:rsidR="00E611EE" w:rsidRDefault="00000000">
      <w:pPr>
        <w:ind w:left="190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O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9"/>
          <w:sz w:val="23"/>
          <w:szCs w:val="23"/>
        </w:rPr>
        <w:t>r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ow</w:t>
      </w:r>
    </w:p>
    <w:p w14:paraId="6452B9F3" w14:textId="77777777" w:rsidR="00E611EE" w:rsidRDefault="00E611EE">
      <w:pPr>
        <w:spacing w:before="1" w:line="200" w:lineRule="exact"/>
      </w:pPr>
    </w:p>
    <w:p w14:paraId="54B4893A" w14:textId="77777777" w:rsidR="00E611EE" w:rsidRDefault="00000000">
      <w:pPr>
        <w:ind w:left="262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proofErr w:type="gramStart"/>
      <w:r>
        <w:rPr>
          <w:spacing w:val="6"/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 xml:space="preserve">rs </w:t>
      </w:r>
      <w:r>
        <w:rPr>
          <w:spacing w:val="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proofErr w:type="gramEnd"/>
      <w:r>
        <w:rPr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n 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n 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5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 xml:space="preserve">r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</w:p>
    <w:p w14:paraId="2D015767" w14:textId="77777777" w:rsidR="00E611EE" w:rsidRDefault="00000000">
      <w:pPr>
        <w:spacing w:before="76" w:line="309" w:lineRule="auto"/>
        <w:ind w:left="2988" w:right="118"/>
        <w:rPr>
          <w:sz w:val="23"/>
          <w:szCs w:val="23"/>
        </w:rPr>
        <w:sectPr w:rsidR="00E611EE">
          <w:pgSz w:w="12240" w:h="15840"/>
          <w:pgMar w:top="1960" w:right="1560" w:bottom="280" w:left="1620" w:header="1764" w:footer="0" w:gutter="0"/>
          <w:cols w:space="720"/>
        </w:sectPr>
      </w:pPr>
      <w:r>
        <w:rPr>
          <w:spacing w:val="4"/>
          <w:sz w:val="23"/>
          <w:szCs w:val="23"/>
        </w:rPr>
        <w:t>+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>7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2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ec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n)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34"/>
          <w:sz w:val="23"/>
          <w:szCs w:val="23"/>
        </w:rPr>
        <w:t xml:space="preserve"> </w:t>
      </w:r>
      <w:r>
        <w:rPr>
          <w:spacing w:val="4"/>
          <w:sz w:val="23"/>
          <w:szCs w:val="23"/>
        </w:rPr>
        <w:t>+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02</w:t>
      </w:r>
      <w:r>
        <w:rPr>
          <w:sz w:val="23"/>
          <w:szCs w:val="23"/>
        </w:rPr>
        <w:t>3</w:t>
      </w:r>
      <w:r>
        <w:rPr>
          <w:spacing w:val="5"/>
          <w:sz w:val="23"/>
          <w:szCs w:val="23"/>
        </w:rPr>
        <w:t>(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r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do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ec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n)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li</w:t>
      </w:r>
      <w:r>
        <w:rPr>
          <w:spacing w:val="3"/>
          <w:sz w:val="23"/>
          <w:szCs w:val="23"/>
        </w:rPr>
        <w:t>ze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</w:p>
    <w:p w14:paraId="2782E263" w14:textId="77777777" w:rsidR="00E611EE" w:rsidRDefault="00E611EE">
      <w:pPr>
        <w:spacing w:before="1" w:line="160" w:lineRule="exact"/>
        <w:rPr>
          <w:sz w:val="17"/>
          <w:szCs w:val="17"/>
        </w:rPr>
      </w:pPr>
    </w:p>
    <w:p w14:paraId="6333ACE1" w14:textId="77777777" w:rsidR="00E611EE" w:rsidRDefault="00000000">
      <w:pPr>
        <w:ind w:left="190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de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Z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</w:p>
    <w:p w14:paraId="507C276D" w14:textId="77777777" w:rsidR="00E611EE" w:rsidRDefault="00E611EE">
      <w:pPr>
        <w:spacing w:before="6" w:line="180" w:lineRule="exact"/>
        <w:rPr>
          <w:sz w:val="19"/>
          <w:szCs w:val="19"/>
        </w:rPr>
      </w:pPr>
    </w:p>
    <w:p w14:paraId="46016BD2" w14:textId="77777777" w:rsidR="00E611EE" w:rsidRDefault="00000000">
      <w:pPr>
        <w:ind w:left="2628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rs</w:t>
      </w:r>
      <w:r>
        <w:rPr>
          <w:spacing w:val="50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ny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v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34"/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>z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</w:p>
    <w:p w14:paraId="3F922E5B" w14:textId="77777777" w:rsidR="00E611EE" w:rsidRDefault="00E611EE">
      <w:pPr>
        <w:spacing w:before="16" w:line="200" w:lineRule="exact"/>
      </w:pPr>
    </w:p>
    <w:p w14:paraId="66093571" w14:textId="77777777" w:rsidR="00E611EE" w:rsidRDefault="00000000">
      <w:pPr>
        <w:ind w:left="190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z w:val="23"/>
          <w:szCs w:val="23"/>
        </w:rPr>
        <w:t>In</w:t>
      </w:r>
      <w:r>
        <w:rPr>
          <w:spacing w:val="4"/>
          <w:sz w:val="23"/>
          <w:szCs w:val="23"/>
        </w:rPr>
        <w:t>e</w:t>
      </w:r>
      <w:r>
        <w:rPr>
          <w:spacing w:val="9"/>
          <w:sz w:val="23"/>
          <w:szCs w:val="23"/>
        </w:rPr>
        <w:t>x</w:t>
      </w:r>
      <w:r>
        <w:rPr>
          <w:spacing w:val="3"/>
          <w:sz w:val="23"/>
          <w:szCs w:val="23"/>
        </w:rPr>
        <w:t>ac</w:t>
      </w:r>
      <w:r>
        <w:rPr>
          <w:sz w:val="23"/>
          <w:szCs w:val="23"/>
        </w:rPr>
        <w:t>t</w:t>
      </w:r>
    </w:p>
    <w:p w14:paraId="0A542ED5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5A9561BE" w14:textId="77777777" w:rsidR="00E611EE" w:rsidRDefault="00000000">
      <w:pPr>
        <w:tabs>
          <w:tab w:val="left" w:pos="2980"/>
        </w:tabs>
        <w:spacing w:line="340" w:lineRule="atLeast"/>
        <w:ind w:left="2988" w:right="84" w:hanging="360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ab/>
      </w:r>
      <w:proofErr w:type="gramStart"/>
      <w:r>
        <w:rPr>
          <w:spacing w:val="6"/>
          <w:sz w:val="23"/>
          <w:szCs w:val="23"/>
        </w:rPr>
        <w:t>O</w:t>
      </w:r>
      <w:r>
        <w:rPr>
          <w:spacing w:val="3"/>
          <w:sz w:val="23"/>
          <w:szCs w:val="23"/>
        </w:rPr>
        <w:t>c</w:t>
      </w:r>
      <w:r>
        <w:rPr>
          <w:spacing w:val="8"/>
          <w:sz w:val="23"/>
          <w:szCs w:val="23"/>
        </w:rPr>
        <w:t>c</w:t>
      </w:r>
      <w:r>
        <w:rPr>
          <w:spacing w:val="5"/>
          <w:sz w:val="23"/>
          <w:szCs w:val="23"/>
        </w:rPr>
        <w:t>ur</w:t>
      </w:r>
      <w:r>
        <w:rPr>
          <w:sz w:val="23"/>
          <w:szCs w:val="23"/>
        </w:rPr>
        <w:t xml:space="preserve">s </w:t>
      </w:r>
      <w:r>
        <w:rPr>
          <w:spacing w:val="16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proofErr w:type="gramEnd"/>
      <w:r>
        <w:rPr>
          <w:sz w:val="23"/>
          <w:szCs w:val="23"/>
        </w:rPr>
        <w:t xml:space="preserve"> 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 xml:space="preserve">ny </w:t>
      </w:r>
      <w:r>
        <w:rPr>
          <w:spacing w:val="5"/>
          <w:sz w:val="23"/>
          <w:szCs w:val="23"/>
        </w:rPr>
        <w:t xml:space="preserve"> 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l</w:t>
      </w:r>
      <w:r>
        <w:rPr>
          <w:sz w:val="23"/>
          <w:szCs w:val="23"/>
        </w:rPr>
        <w:t xml:space="preserve">t 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8"/>
          <w:sz w:val="23"/>
          <w:szCs w:val="23"/>
        </w:rPr>
        <w:t>e</w:t>
      </w:r>
      <w:r>
        <w:rPr>
          <w:spacing w:val="5"/>
          <w:sz w:val="23"/>
          <w:szCs w:val="23"/>
        </w:rPr>
        <w:t>qu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8"/>
          <w:sz w:val="23"/>
          <w:szCs w:val="23"/>
        </w:rPr>
        <w:t>e</w:t>
      </w:r>
      <w:r>
        <w:rPr>
          <w:sz w:val="23"/>
          <w:szCs w:val="23"/>
        </w:rPr>
        <w:t xml:space="preserve">s </w:t>
      </w:r>
      <w:r>
        <w:rPr>
          <w:spacing w:val="1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rou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n</w:t>
      </w:r>
      <w:r>
        <w:rPr>
          <w:sz w:val="23"/>
          <w:szCs w:val="23"/>
        </w:rPr>
        <w:t xml:space="preserve">g 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 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rd</w:t>
      </w:r>
      <w:r>
        <w:rPr>
          <w:spacing w:val="8"/>
          <w:sz w:val="23"/>
          <w:szCs w:val="23"/>
        </w:rPr>
        <w:t>e</w:t>
      </w:r>
      <w:r>
        <w:rPr>
          <w:sz w:val="23"/>
          <w:szCs w:val="23"/>
        </w:rPr>
        <w:t xml:space="preserve">r 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 xml:space="preserve">e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</w:p>
    <w:p w14:paraId="2FD390FD" w14:textId="77777777" w:rsidR="00E611EE" w:rsidRDefault="00E611EE">
      <w:pPr>
        <w:spacing w:before="5" w:line="180" w:lineRule="exact"/>
        <w:rPr>
          <w:sz w:val="18"/>
          <w:szCs w:val="18"/>
        </w:rPr>
        <w:sectPr w:rsidR="00E611EE">
          <w:pgSz w:w="12240" w:h="15840"/>
          <w:pgMar w:top="2160" w:right="1600" w:bottom="280" w:left="1620" w:header="1764" w:footer="0" w:gutter="0"/>
          <w:cols w:space="720"/>
        </w:sectPr>
      </w:pPr>
    </w:p>
    <w:p w14:paraId="626E0104" w14:textId="77777777" w:rsidR="00E611EE" w:rsidRDefault="00000000">
      <w:pPr>
        <w:spacing w:before="30"/>
        <w:ind w:left="190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5"/>
          <w:sz w:val="23"/>
          <w:szCs w:val="23"/>
        </w:rPr>
        <w:t>n</w:t>
      </w:r>
      <w:r>
        <w:rPr>
          <w:sz w:val="23"/>
          <w:szCs w:val="23"/>
        </w:rPr>
        <w:t>v</w:t>
      </w:r>
      <w:r>
        <w:rPr>
          <w:spacing w:val="8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i</w:t>
      </w:r>
      <w:r>
        <w:rPr>
          <w:sz w:val="23"/>
          <w:szCs w:val="23"/>
        </w:rPr>
        <w:t>d</w:t>
      </w:r>
    </w:p>
    <w:p w14:paraId="3129DEC1" w14:textId="77777777" w:rsidR="00E611EE" w:rsidRDefault="00E611EE">
      <w:pPr>
        <w:spacing w:before="1" w:line="200" w:lineRule="exact"/>
      </w:pPr>
    </w:p>
    <w:p w14:paraId="2E5365F6" w14:textId="77777777" w:rsidR="00E611EE" w:rsidRDefault="00000000">
      <w:pPr>
        <w:ind w:left="108" w:right="-55"/>
        <w:rPr>
          <w:sz w:val="23"/>
          <w:szCs w:val="23"/>
        </w:rPr>
      </w:pPr>
      <w:r>
        <w:rPr>
          <w:rFonts w:ascii="Wingdings" w:eastAsia="Wingdings" w:hAnsi="Wingdings" w:cs="Wingdings"/>
          <w:spacing w:val="10"/>
          <w:sz w:val="23"/>
          <w:szCs w:val="23"/>
        </w:rPr>
        <w:t></w:t>
      </w:r>
      <w:proofErr w:type="gramStart"/>
      <w:r>
        <w:rPr>
          <w:rFonts w:ascii="Wingdings" w:eastAsia="Wingdings" w:hAnsi="Wingdings" w:cs="Wingdings"/>
          <w:sz w:val="23"/>
          <w:szCs w:val="23"/>
        </w:rPr>
        <w:t></w:t>
      </w:r>
      <w:r>
        <w:rPr>
          <w:sz w:val="23"/>
          <w:szCs w:val="23"/>
        </w:rPr>
        <w:t xml:space="preserve"> </w:t>
      </w:r>
      <w:r>
        <w:rPr>
          <w:spacing w:val="3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rs</w:t>
      </w:r>
      <w:proofErr w:type="gramEnd"/>
      <w:r>
        <w:rPr>
          <w:spacing w:val="4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8"/>
          <w:sz w:val="23"/>
          <w:szCs w:val="23"/>
        </w:rPr>
        <w:t xml:space="preserve"> </w:t>
      </w:r>
      <w:r>
        <w:rPr>
          <w:sz w:val="23"/>
          <w:szCs w:val="23"/>
        </w:rPr>
        <w:t>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ns</w:t>
      </w:r>
      <w:r>
        <w:rPr>
          <w:spacing w:val="50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</w:p>
    <w:p w14:paraId="507B4BA8" w14:textId="77777777" w:rsidR="00E611EE" w:rsidRDefault="00000000">
      <w:pPr>
        <w:spacing w:before="7" w:line="140" w:lineRule="exact"/>
        <w:rPr>
          <w:sz w:val="15"/>
          <w:szCs w:val="15"/>
        </w:rPr>
      </w:pPr>
      <w:r>
        <w:br w:type="column"/>
      </w:r>
    </w:p>
    <w:p w14:paraId="25125C33" w14:textId="77777777" w:rsidR="00E611EE" w:rsidRDefault="00E611EE">
      <w:pPr>
        <w:spacing w:line="200" w:lineRule="exact"/>
      </w:pPr>
    </w:p>
    <w:p w14:paraId="4C67E725" w14:textId="77777777" w:rsidR="00E611EE" w:rsidRDefault="00000000">
      <w:pPr>
        <w:spacing w:line="220" w:lineRule="exact"/>
        <w:rPr>
          <w:sz w:val="22"/>
          <w:szCs w:val="22"/>
        </w:rPr>
      </w:pPr>
      <w:r>
        <w:rPr>
          <w:position w:val="-3"/>
          <w:sz w:val="22"/>
          <w:szCs w:val="22"/>
        </w:rPr>
        <w:t>0</w:t>
      </w:r>
    </w:p>
    <w:p w14:paraId="491B4F62" w14:textId="77777777" w:rsidR="00E611EE" w:rsidRDefault="00000000">
      <w:pPr>
        <w:spacing w:line="340" w:lineRule="exact"/>
        <w:ind w:right="-76"/>
        <w:rPr>
          <w:sz w:val="23"/>
          <w:szCs w:val="23"/>
        </w:rPr>
      </w:pPr>
      <w:r>
        <w:pict w14:anchorId="70FD65E0">
          <v:group id="_x0000_s2068" style="position:absolute;margin-left:294.35pt;margin-top:3.45pt;width:6.4pt;height:0;z-index:-5459;mso-position-horizontal-relative:page" coordorigin="5887,69" coordsize="128,0">
            <v:shape id="_x0000_s2069" style="position:absolute;left:5887;top:69;width:128;height:0" coordorigin="5887,69" coordsize="128,0" path="m5887,69r127,e" filled="f" strokeweight=".18767mm">
              <v:path arrowok="t"/>
            </v:shape>
            <w10:wrap anchorx="page"/>
          </v:group>
        </w:pict>
      </w:r>
      <w:proofErr w:type="gramStart"/>
      <w:r>
        <w:rPr>
          <w:position w:val="-2"/>
          <w:sz w:val="22"/>
          <w:szCs w:val="22"/>
        </w:rPr>
        <w:t xml:space="preserve">0 </w:t>
      </w:r>
      <w:r>
        <w:rPr>
          <w:spacing w:val="44"/>
          <w:position w:val="-2"/>
          <w:sz w:val="22"/>
          <w:szCs w:val="22"/>
        </w:rPr>
        <w:t xml:space="preserve"> </w:t>
      </w:r>
      <w:r>
        <w:rPr>
          <w:spacing w:val="-5"/>
          <w:position w:val="12"/>
          <w:sz w:val="23"/>
          <w:szCs w:val="23"/>
        </w:rPr>
        <w:t>o</w:t>
      </w:r>
      <w:r>
        <w:rPr>
          <w:position w:val="12"/>
          <w:sz w:val="23"/>
          <w:szCs w:val="23"/>
        </w:rPr>
        <w:t>r</w:t>
      </w:r>
      <w:proofErr w:type="gramEnd"/>
    </w:p>
    <w:p w14:paraId="37C12D61" w14:textId="77777777" w:rsidR="00E611EE" w:rsidRDefault="00000000">
      <w:pPr>
        <w:spacing w:before="5" w:line="100" w:lineRule="exact"/>
        <w:rPr>
          <w:sz w:val="11"/>
          <w:szCs w:val="11"/>
        </w:rPr>
      </w:pPr>
      <w:r>
        <w:br w:type="column"/>
      </w:r>
    </w:p>
    <w:p w14:paraId="08F6C6B9" w14:textId="77777777" w:rsidR="00E611EE" w:rsidRDefault="00E611EE">
      <w:pPr>
        <w:spacing w:line="200" w:lineRule="exact"/>
      </w:pPr>
    </w:p>
    <w:p w14:paraId="7E324A92" w14:textId="77777777" w:rsidR="00E611EE" w:rsidRDefault="00E611EE">
      <w:pPr>
        <w:spacing w:line="200" w:lineRule="exact"/>
      </w:pPr>
    </w:p>
    <w:p w14:paraId="6A63B90D" w14:textId="77777777" w:rsidR="00E611EE" w:rsidRDefault="00000000">
      <w:pPr>
        <w:rPr>
          <w:sz w:val="23"/>
          <w:szCs w:val="23"/>
        </w:rPr>
        <w:sectPr w:rsidR="00E611EE">
          <w:type w:val="continuous"/>
          <w:pgSz w:w="12240" w:h="15840"/>
          <w:pgMar w:top="1480" w:right="1600" w:bottom="280" w:left="1620" w:header="720" w:footer="720" w:gutter="0"/>
          <w:cols w:num="3" w:space="720" w:equalWidth="0">
            <w:col w:w="4129" w:space="150"/>
            <w:col w:w="452" w:space="288"/>
            <w:col w:w="4001"/>
          </w:cols>
        </w:sectPr>
      </w:pPr>
      <w:r>
        <w:pict w14:anchorId="443A2A00">
          <v:group id="_x0000_s2057" style="position:absolute;margin-left:324.45pt;margin-top:2.05pt;width:18.6pt;height:11.95pt;z-index:-5458;mso-position-horizontal-relative:page" coordorigin="6489,41" coordsize="372,239">
            <v:group id="_x0000_s2058" style="position:absolute;left:6493;top:190;width:22;height:12" coordorigin="6493,190" coordsize="22,12">
              <v:shape id="_x0000_s2067" style="position:absolute;left:6493;top:190;width:22;height:12" coordorigin="6493,190" coordsize="22,12" path="m6493,203r22,-13e" filled="f" strokeweight=".24pt">
                <v:path arrowok="t"/>
              </v:shape>
              <v:group id="_x0000_s2059" style="position:absolute;left:6515;top:190;width:54;height:87" coordorigin="6515,190" coordsize="54,87">
                <v:shape id="_x0000_s2066" style="position:absolute;left:6515;top:190;width:54;height:87" coordorigin="6515,190" coordsize="54,87" path="m6515,190r54,88e" filled="f" strokeweight=".24pt">
                  <v:path arrowok="t"/>
                </v:shape>
                <v:group id="_x0000_s2060" style="position:absolute;left:6569;top:48;width:58;height:230" coordorigin="6569,48" coordsize="58,230">
                  <v:shape id="_x0000_s2065" style="position:absolute;left:6569;top:48;width:58;height:230" coordorigin="6569,48" coordsize="58,230" path="m6569,278l6627,48e" filled="f" strokeweight=".24pt">
                    <v:path arrowok="t"/>
                  </v:shape>
                  <v:group id="_x0000_s2061" style="position:absolute;left:6627;top:48;width:231;height:0" coordorigin="6627,48" coordsize="231,0">
                    <v:shape id="_x0000_s2064" style="position:absolute;left:6627;top:48;width:231;height:0" coordorigin="6627,48" coordsize="231,0" path="m6627,48r231,e" filled="f" strokeweight=".24pt">
                      <v:path arrowok="t"/>
                    </v:shape>
                    <v:group id="_x0000_s2062" style="position:absolute;left:6491;top:43;width:367;height:234" coordorigin="6491,43" coordsize="367,234">
                      <v:shape id="_x0000_s2063" style="position:absolute;left:6491;top:43;width:367;height:234" coordorigin="6491,43" coordsize="367,234" path="m6494,206r15,-9l6564,278r11,l6631,54r227,l6858,43r-235,l6569,258r-48,-74l6491,200r3,6xe" fillcolor="black" stroked="f">
                        <v:path arrowok="t"/>
                      </v:shape>
                    </v:group>
                  </v:group>
                </v:group>
              </v:group>
            </v:group>
            <w10:wrap anchorx="page"/>
          </v:group>
        </w:pict>
      </w:r>
      <w:r>
        <w:rPr>
          <w:rFonts w:ascii="Symbol" w:eastAsia="Symbol" w:hAnsi="Symbol" w:cs="Symbol"/>
          <w:spacing w:val="-1"/>
          <w:position w:val="-4"/>
          <w:sz w:val="22"/>
          <w:szCs w:val="22"/>
        </w:rPr>
        <w:t></w:t>
      </w:r>
      <w:proofErr w:type="gramStart"/>
      <w:r>
        <w:rPr>
          <w:position w:val="-4"/>
          <w:sz w:val="22"/>
          <w:szCs w:val="22"/>
        </w:rPr>
        <w:t xml:space="preserve">1 </w:t>
      </w:r>
      <w:r>
        <w:rPr>
          <w:spacing w:val="34"/>
          <w:position w:val="-4"/>
          <w:sz w:val="22"/>
          <w:szCs w:val="22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proofErr w:type="gramEnd"/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att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</w:p>
    <w:p w14:paraId="0EBF04DD" w14:textId="77777777" w:rsidR="00E611EE" w:rsidRDefault="00E611EE">
      <w:pPr>
        <w:spacing w:before="4" w:line="240" w:lineRule="exact"/>
        <w:rPr>
          <w:sz w:val="24"/>
          <w:szCs w:val="24"/>
        </w:rPr>
      </w:pPr>
    </w:p>
    <w:p w14:paraId="512A3D4B" w14:textId="77777777" w:rsidR="00E611EE" w:rsidRDefault="00000000">
      <w:pPr>
        <w:spacing w:before="30"/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.6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F</w:t>
      </w:r>
      <w:r>
        <w:rPr>
          <w:b/>
          <w:spacing w:val="5"/>
          <w:sz w:val="23"/>
          <w:szCs w:val="23"/>
        </w:rPr>
        <w:t>L</w:t>
      </w:r>
      <w:r>
        <w:rPr>
          <w:b/>
          <w:spacing w:val="-1"/>
          <w:sz w:val="23"/>
          <w:szCs w:val="23"/>
        </w:rPr>
        <w:t>O</w:t>
      </w:r>
      <w:r>
        <w:rPr>
          <w:b/>
          <w:spacing w:val="-12"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1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23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PO</w:t>
      </w:r>
      <w:r>
        <w:rPr>
          <w:b/>
          <w:spacing w:val="2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O</w:t>
      </w:r>
      <w:r>
        <w:rPr>
          <w:b/>
          <w:spacing w:val="-1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E</w:t>
      </w:r>
      <w:r>
        <w:rPr>
          <w:b/>
          <w:spacing w:val="6"/>
          <w:sz w:val="23"/>
          <w:szCs w:val="23"/>
        </w:rPr>
        <w:t>R</w:t>
      </w:r>
      <w:r>
        <w:rPr>
          <w:b/>
          <w:spacing w:val="-17"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-1"/>
          <w:sz w:val="23"/>
          <w:szCs w:val="23"/>
        </w:rPr>
        <w:t>O</w:t>
      </w:r>
      <w:r>
        <w:rPr>
          <w:b/>
          <w:spacing w:val="6"/>
          <w:sz w:val="23"/>
          <w:szCs w:val="23"/>
        </w:rPr>
        <w:t>N</w:t>
      </w:r>
      <w:r>
        <w:rPr>
          <w:b/>
          <w:sz w:val="23"/>
          <w:szCs w:val="23"/>
        </w:rPr>
        <w:t>S</w:t>
      </w:r>
    </w:p>
    <w:p w14:paraId="5C7E4A20" w14:textId="77777777" w:rsidR="00E611EE" w:rsidRDefault="00E611EE">
      <w:pPr>
        <w:spacing w:line="220" w:lineRule="exact"/>
        <w:rPr>
          <w:sz w:val="22"/>
          <w:szCs w:val="22"/>
        </w:rPr>
      </w:pPr>
    </w:p>
    <w:p w14:paraId="73EE8C55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6.</w:t>
      </w:r>
      <w:r>
        <w:rPr>
          <w:b/>
          <w:sz w:val="23"/>
          <w:szCs w:val="23"/>
        </w:rPr>
        <w:t>1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F</w:t>
      </w:r>
      <w:r>
        <w:rPr>
          <w:b/>
          <w:spacing w:val="3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pacing w:val="5"/>
          <w:sz w:val="23"/>
          <w:szCs w:val="23"/>
        </w:rPr>
        <w:t>g-</w:t>
      </w:r>
      <w:r>
        <w:rPr>
          <w:b/>
          <w:spacing w:val="-1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Ad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218A8980" w14:textId="77777777" w:rsidR="00E611EE" w:rsidRDefault="00E611EE">
      <w:pPr>
        <w:spacing w:before="9" w:line="180" w:lineRule="exact"/>
        <w:rPr>
          <w:sz w:val="19"/>
          <w:szCs w:val="19"/>
        </w:rPr>
      </w:pPr>
    </w:p>
    <w:p w14:paraId="5AC9A746" w14:textId="77777777" w:rsidR="00E611EE" w:rsidRDefault="00000000">
      <w:pPr>
        <w:tabs>
          <w:tab w:val="left" w:pos="1180"/>
        </w:tabs>
        <w:spacing w:line="304" w:lineRule="auto"/>
        <w:ind w:left="1188" w:right="79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c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c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4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itl</w:t>
      </w:r>
      <w:r>
        <w:rPr>
          <w:sz w:val="23"/>
          <w:szCs w:val="23"/>
        </w:rPr>
        <w:t xml:space="preserve">y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6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1.</w:t>
      </w:r>
    </w:p>
    <w:p w14:paraId="052315FB" w14:textId="77777777" w:rsidR="00E611EE" w:rsidRDefault="00E611EE">
      <w:pPr>
        <w:spacing w:before="1" w:line="120" w:lineRule="exact"/>
        <w:rPr>
          <w:sz w:val="13"/>
          <w:szCs w:val="13"/>
        </w:rPr>
      </w:pPr>
    </w:p>
    <w:p w14:paraId="2E0EE0BA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In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z w:val="23"/>
          <w:szCs w:val="23"/>
        </w:rPr>
        <w:t>,</w:t>
      </w:r>
      <w:r>
        <w:rPr>
          <w:spacing w:val="4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ee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pon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.</w:t>
      </w:r>
    </w:p>
    <w:p w14:paraId="0BD00F4C" w14:textId="77777777" w:rsidR="00E611EE" w:rsidRDefault="00E611EE">
      <w:pPr>
        <w:spacing w:before="3" w:line="200" w:lineRule="exact"/>
      </w:pPr>
    </w:p>
    <w:p w14:paraId="47E79446" w14:textId="77777777" w:rsidR="00E611EE" w:rsidRDefault="00000000">
      <w:pPr>
        <w:tabs>
          <w:tab w:val="left" w:pos="1180"/>
        </w:tabs>
        <w:spacing w:line="304" w:lineRule="auto"/>
        <w:ind w:left="1188" w:right="86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22"/>
          <w:sz w:val="23"/>
          <w:szCs w:val="23"/>
        </w:rPr>
        <w:t xml:space="preserve"> </w:t>
      </w:r>
      <w:r>
        <w:rPr>
          <w:sz w:val="23"/>
          <w:szCs w:val="23"/>
        </w:rPr>
        <w:t>by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w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ng</w:t>
      </w:r>
      <w:r>
        <w:rPr>
          <w:spacing w:val="5"/>
          <w:sz w:val="23"/>
          <w:szCs w:val="23"/>
        </w:rPr>
        <w:t xml:space="preserve"> </w:t>
      </w:r>
      <w:r>
        <w:rPr>
          <w:spacing w:val="-22"/>
          <w:sz w:val="23"/>
          <w:szCs w:val="23"/>
        </w:rPr>
        <w:t>Y</w:t>
      </w:r>
      <w:r>
        <w:rPr>
          <w:sz w:val="23"/>
          <w:szCs w:val="23"/>
        </w:rPr>
        <w:t>.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1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Y</w:t>
      </w:r>
      <w:r>
        <w:rPr>
          <w:spacing w:val="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not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8"/>
          <w:sz w:val="23"/>
          <w:szCs w:val="23"/>
        </w:rPr>
        <w:t>z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d,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t</w:t>
      </w:r>
      <w:r>
        <w:rPr>
          <w:spacing w:val="17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 xml:space="preserve">e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li</w:t>
      </w:r>
      <w:r>
        <w:rPr>
          <w:spacing w:val="3"/>
          <w:sz w:val="23"/>
          <w:szCs w:val="23"/>
        </w:rPr>
        <w:t>ze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 xml:space="preserve"> </w:t>
      </w:r>
      <w:r>
        <w:rPr>
          <w:spacing w:val="-22"/>
          <w:sz w:val="23"/>
          <w:szCs w:val="23"/>
        </w:rPr>
        <w:t>Y</w:t>
      </w:r>
      <w:r>
        <w:rPr>
          <w:sz w:val="23"/>
          <w:szCs w:val="23"/>
        </w:rPr>
        <w:t>.</w:t>
      </w:r>
    </w:p>
    <w:p w14:paraId="1A302E14" w14:textId="77777777" w:rsidR="00E611EE" w:rsidRDefault="00E611EE">
      <w:pPr>
        <w:spacing w:before="1" w:line="120" w:lineRule="exact"/>
        <w:rPr>
          <w:sz w:val="13"/>
          <w:szCs w:val="13"/>
        </w:rPr>
      </w:pPr>
    </w:p>
    <w:p w14:paraId="45647747" w14:textId="77777777" w:rsidR="00E611EE" w:rsidRDefault="00000000">
      <w:pPr>
        <w:tabs>
          <w:tab w:val="left" w:pos="1180"/>
        </w:tabs>
        <w:spacing w:line="304" w:lineRule="auto"/>
        <w:ind w:left="1188" w:right="86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x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y</w:t>
      </w:r>
      <w:r>
        <w:rPr>
          <w:spacing w:val="-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7"/>
          <w:sz w:val="23"/>
          <w:szCs w:val="23"/>
        </w:rPr>
        <w:t>Y</w:t>
      </w:r>
      <w:r>
        <w:rPr>
          <w:spacing w:val="-9"/>
          <w:sz w:val="23"/>
          <w:szCs w:val="23"/>
        </w:rPr>
        <w:t>’</w:t>
      </w:r>
      <w:r>
        <w:rPr>
          <w:sz w:val="23"/>
          <w:szCs w:val="23"/>
        </w:rPr>
        <w:t>s</w:t>
      </w:r>
      <w:r>
        <w:rPr>
          <w:spacing w:val="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  <w:r>
        <w:rPr>
          <w:spacing w:val="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ft</w:t>
      </w:r>
      <w:r>
        <w:rPr>
          <w:spacing w:val="3"/>
          <w:sz w:val="23"/>
          <w:szCs w:val="23"/>
        </w:rPr>
        <w:t xml:space="preserve"> 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x</w:t>
      </w:r>
      <w:r>
        <w:rPr>
          <w:spacing w:val="9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a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gn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)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Y</w:t>
      </w:r>
      <w:r>
        <w:rPr>
          <w:spacing w:val="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ft </w:t>
      </w:r>
      <w:r>
        <w:rPr>
          <w:spacing w:val="5"/>
          <w:sz w:val="23"/>
          <w:szCs w:val="23"/>
        </w:rPr>
        <w:t>b</w:t>
      </w:r>
      <w:r>
        <w:rPr>
          <w:sz w:val="23"/>
          <w:szCs w:val="23"/>
        </w:rPr>
        <w:t>y</w:t>
      </w:r>
      <w:r>
        <w:rPr>
          <w:spacing w:val="-5"/>
          <w:sz w:val="23"/>
          <w:szCs w:val="23"/>
        </w:rPr>
        <w:t xml:space="preserve"> </w:t>
      </w:r>
      <w:r>
        <w:rPr>
          <w:sz w:val="23"/>
          <w:szCs w:val="23"/>
        </w:rPr>
        <w:t>x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 xml:space="preserve">y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po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3A40B99B" w14:textId="77777777" w:rsidR="00E611EE" w:rsidRDefault="00E611EE">
      <w:pPr>
        <w:spacing w:before="1" w:line="120" w:lineRule="exact"/>
        <w:rPr>
          <w:sz w:val="13"/>
          <w:szCs w:val="13"/>
        </w:rPr>
      </w:pPr>
    </w:p>
    <w:p w14:paraId="601D4ED7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5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of X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j</w:t>
      </w:r>
      <w:r>
        <w:rPr>
          <w:spacing w:val="5"/>
          <w:sz w:val="23"/>
          <w:szCs w:val="23"/>
        </w:rPr>
        <w:t>u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9"/>
          <w:sz w:val="23"/>
          <w:szCs w:val="23"/>
        </w:rPr>
        <w:t xml:space="preserve"> </w:t>
      </w:r>
      <w:r>
        <w:rPr>
          <w:sz w:val="23"/>
          <w:szCs w:val="23"/>
        </w:rPr>
        <w:t>Y</w:t>
      </w:r>
      <w:r>
        <w:rPr>
          <w:spacing w:val="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-14"/>
          <w:sz w:val="23"/>
          <w:szCs w:val="23"/>
        </w:rPr>
        <w:t>r</w:t>
      </w:r>
      <w:r>
        <w:rPr>
          <w:sz w:val="23"/>
          <w:szCs w:val="23"/>
        </w:rPr>
        <w:t>.</w:t>
      </w:r>
    </w:p>
    <w:p w14:paraId="5F667EA5" w14:textId="77777777" w:rsidR="00E611EE" w:rsidRDefault="00E611EE">
      <w:pPr>
        <w:spacing w:before="3" w:line="200" w:lineRule="exact"/>
      </w:pPr>
    </w:p>
    <w:p w14:paraId="7A157966" w14:textId="77777777" w:rsidR="00E611EE" w:rsidRDefault="00000000">
      <w:pPr>
        <w:tabs>
          <w:tab w:val="left" w:pos="1180"/>
        </w:tabs>
        <w:spacing w:line="304" w:lineRule="auto"/>
        <w:ind w:left="1188" w:right="87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  <w:t>If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m</w:t>
      </w:r>
      <w:r>
        <w:rPr>
          <w:spacing w:val="2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ous</w:t>
      </w:r>
      <w:r>
        <w:rPr>
          <w:spacing w:val="36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p</w:t>
      </w:r>
      <w:r>
        <w:rPr>
          <w:spacing w:val="2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z w:val="23"/>
          <w:szCs w:val="23"/>
        </w:rPr>
        <w:t>not</w:t>
      </w:r>
      <w:r>
        <w:rPr>
          <w:spacing w:val="2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ve</w:t>
      </w:r>
      <w:r>
        <w:rPr>
          <w:spacing w:val="33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2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3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ue</w:t>
      </w:r>
      <w:r>
        <w:rPr>
          <w:spacing w:val="2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,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2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x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4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j</w:t>
      </w:r>
      <w:r>
        <w:rPr>
          <w:spacing w:val="5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x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po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do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24DF28C1" w14:textId="77777777" w:rsidR="00E611EE" w:rsidRDefault="00E611EE">
      <w:pPr>
        <w:spacing w:before="1" w:line="120" w:lineRule="exact"/>
        <w:rPr>
          <w:sz w:val="13"/>
          <w:szCs w:val="13"/>
        </w:rPr>
      </w:pPr>
    </w:p>
    <w:p w14:paraId="202B40C4" w14:textId="77777777" w:rsidR="00E611EE" w:rsidRDefault="00000000">
      <w:pPr>
        <w:ind w:left="828"/>
        <w:rPr>
          <w:sz w:val="23"/>
          <w:szCs w:val="23"/>
        </w:rPr>
        <w:sectPr w:rsidR="00E611EE">
          <w:type w:val="continuous"/>
          <w:pgSz w:w="12240" w:h="15840"/>
          <w:pgMar w:top="1480" w:right="1600" w:bottom="280" w:left="1620" w:header="720" w:footer="72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k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y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e</w:t>
      </w:r>
      <w:proofErr w:type="gramEnd"/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ng</w:t>
      </w:r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n.</w:t>
      </w:r>
    </w:p>
    <w:p w14:paraId="36607213" w14:textId="77777777" w:rsidR="00E611EE" w:rsidRDefault="00E611EE">
      <w:pPr>
        <w:spacing w:before="9" w:line="140" w:lineRule="exact"/>
        <w:rPr>
          <w:sz w:val="14"/>
          <w:szCs w:val="14"/>
        </w:rPr>
      </w:pPr>
    </w:p>
    <w:p w14:paraId="2D0518B2" w14:textId="77777777" w:rsidR="00E611EE" w:rsidRDefault="00E611EE">
      <w:pPr>
        <w:spacing w:line="200" w:lineRule="exact"/>
      </w:pPr>
    </w:p>
    <w:p w14:paraId="37913DAE" w14:textId="77777777" w:rsidR="00E611EE" w:rsidRDefault="00000000">
      <w:pPr>
        <w:spacing w:before="30"/>
        <w:ind w:left="108"/>
        <w:rPr>
          <w:sz w:val="23"/>
          <w:szCs w:val="23"/>
        </w:rPr>
        <w:sectPr w:rsidR="00E611EE">
          <w:headerReference w:type="default" r:id="rId328"/>
          <w:pgSz w:w="12240" w:h="15840"/>
          <w:pgMar w:top="1960" w:right="1560" w:bottom="280" w:left="1620" w:header="1930" w:footer="0" w:gutter="0"/>
          <w:pgNumType w:start="60"/>
          <w:cols w:space="720"/>
        </w:sectPr>
      </w:pPr>
      <w:r>
        <w:pict w14:anchorId="066A23EF">
          <v:group id="_x0000_s2055" style="position:absolute;left:0;text-align:left;margin-left:87.1pt;margin-top:-6.95pt;width:438.5pt;height:0;z-index:-5457;mso-position-horizontal-relative:page" coordorigin="1742,-139" coordsize="8770,0">
            <v:shape id="_x0000_s2056" style="position:absolute;left:1742;top:-139;width:8770;height:0" coordorigin="1742,-139" coordsize="8770,0" path="m1742,-139r8770,e" filled="f" strokeweight="1.06pt">
              <v:path arrowok="t"/>
            </v:shape>
            <w10:wrap anchorx="page"/>
          </v:group>
        </w:pict>
      </w:r>
      <w:r>
        <w:rPr>
          <w:b/>
          <w:spacing w:val="3"/>
          <w:sz w:val="23"/>
          <w:szCs w:val="23"/>
        </w:rPr>
        <w:t>Fl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w</w:t>
      </w:r>
      <w:r>
        <w:rPr>
          <w:b/>
          <w:spacing w:val="8"/>
          <w:sz w:val="23"/>
          <w:szCs w:val="23"/>
        </w:rPr>
        <w:t>c</w:t>
      </w:r>
      <w:r>
        <w:rPr>
          <w:b/>
          <w:spacing w:val="1"/>
          <w:sz w:val="23"/>
          <w:szCs w:val="23"/>
        </w:rPr>
        <w:t>h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t</w:t>
      </w:r>
    </w:p>
    <w:p w14:paraId="59F80DF5" w14:textId="77777777" w:rsidR="00E611EE" w:rsidRDefault="00E611EE">
      <w:pPr>
        <w:spacing w:before="1" w:line="160" w:lineRule="exact"/>
        <w:rPr>
          <w:sz w:val="17"/>
          <w:szCs w:val="17"/>
        </w:rPr>
      </w:pPr>
    </w:p>
    <w:p w14:paraId="1C3C505D" w14:textId="77777777" w:rsidR="00E611EE" w:rsidRDefault="00000000">
      <w:pPr>
        <w:ind w:left="228"/>
        <w:rPr>
          <w:sz w:val="23"/>
          <w:szCs w:val="23"/>
        </w:rPr>
      </w:pPr>
      <w:r>
        <w:rPr>
          <w:b/>
          <w:spacing w:val="3"/>
          <w:sz w:val="23"/>
          <w:szCs w:val="23"/>
        </w:rPr>
        <w:t>H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pacing w:val="6"/>
          <w:sz w:val="23"/>
          <w:szCs w:val="23"/>
        </w:rPr>
        <w:t>d</w:t>
      </w:r>
      <w:r>
        <w:rPr>
          <w:b/>
          <w:spacing w:val="-3"/>
          <w:sz w:val="23"/>
          <w:szCs w:val="23"/>
        </w:rPr>
        <w:t>w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-6"/>
          <w:sz w:val="23"/>
          <w:szCs w:val="23"/>
        </w:rPr>
        <w:t>r</w:t>
      </w:r>
      <w:r>
        <w:rPr>
          <w:b/>
          <w:sz w:val="23"/>
          <w:szCs w:val="23"/>
        </w:rPr>
        <w:t>e</w:t>
      </w:r>
      <w:r>
        <w:rPr>
          <w:b/>
          <w:spacing w:val="47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I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6"/>
          <w:sz w:val="23"/>
          <w:szCs w:val="23"/>
        </w:rPr>
        <w:t>p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3"/>
          <w:sz w:val="23"/>
          <w:szCs w:val="23"/>
        </w:rPr>
        <w:t>e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-1"/>
          <w:sz w:val="23"/>
          <w:szCs w:val="23"/>
        </w:rPr>
        <w:t>e</w:t>
      </w:r>
      <w:r>
        <w:rPr>
          <w:b/>
          <w:spacing w:val="1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50E3C9E3" w14:textId="77777777" w:rsidR="00E611EE" w:rsidRDefault="00E611EE">
      <w:pPr>
        <w:spacing w:before="7" w:line="260" w:lineRule="exact"/>
        <w:rPr>
          <w:sz w:val="26"/>
          <w:szCs w:val="26"/>
        </w:rPr>
      </w:pPr>
    </w:p>
    <w:p w14:paraId="4DC4FBF4" w14:textId="77777777" w:rsidR="00E611EE" w:rsidRDefault="002D1374">
      <w:pPr>
        <w:ind w:left="108"/>
      </w:pPr>
      <w:r>
        <w:pict w14:anchorId="30F14AD0">
          <v:shape id="_x0000_i1075" type="#_x0000_t75" style="width:450pt;height:433.8pt">
            <v:imagedata r:id="rId329" o:title=""/>
          </v:shape>
        </w:pict>
      </w:r>
    </w:p>
    <w:p w14:paraId="1902AE76" w14:textId="77777777" w:rsidR="00E611EE" w:rsidRDefault="00E611EE">
      <w:pPr>
        <w:spacing w:before="4" w:line="180" w:lineRule="exact"/>
        <w:rPr>
          <w:sz w:val="18"/>
          <w:szCs w:val="18"/>
        </w:rPr>
      </w:pPr>
    </w:p>
    <w:p w14:paraId="16EBB126" w14:textId="77777777" w:rsidR="00E611EE" w:rsidRDefault="00000000">
      <w:pPr>
        <w:ind w:left="22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2</w:t>
      </w:r>
      <w:r>
        <w:rPr>
          <w:b/>
          <w:sz w:val="23"/>
          <w:szCs w:val="23"/>
        </w:rPr>
        <w:t>.</w:t>
      </w:r>
      <w:r>
        <w:rPr>
          <w:b/>
          <w:spacing w:val="5"/>
          <w:sz w:val="23"/>
          <w:szCs w:val="23"/>
        </w:rPr>
        <w:t>6.</w:t>
      </w:r>
      <w:r>
        <w:rPr>
          <w:b/>
          <w:sz w:val="23"/>
          <w:szCs w:val="23"/>
        </w:rPr>
        <w:t>2</w:t>
      </w:r>
      <w:r>
        <w:rPr>
          <w:b/>
          <w:spacing w:val="44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F</w:t>
      </w:r>
      <w:r>
        <w:rPr>
          <w:b/>
          <w:spacing w:val="-2"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g</w:t>
      </w:r>
      <w:r>
        <w:rPr>
          <w:b/>
          <w:spacing w:val="53"/>
          <w:sz w:val="23"/>
          <w:szCs w:val="23"/>
        </w:rPr>
        <w:t xml:space="preserve"> </w:t>
      </w:r>
      <w:r>
        <w:rPr>
          <w:b/>
          <w:spacing w:val="2"/>
          <w:sz w:val="23"/>
          <w:szCs w:val="23"/>
        </w:rPr>
        <w:t>p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t</w:t>
      </w:r>
      <w:r>
        <w:rPr>
          <w:b/>
          <w:spacing w:val="49"/>
          <w:sz w:val="23"/>
          <w:szCs w:val="23"/>
        </w:rPr>
        <w:t xml:space="preserve"> </w:t>
      </w:r>
      <w:r>
        <w:rPr>
          <w:b/>
          <w:spacing w:val="-1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u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t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2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li</w:t>
      </w:r>
      <w:r>
        <w:rPr>
          <w:b/>
          <w:spacing w:val="-1"/>
          <w:sz w:val="23"/>
          <w:szCs w:val="23"/>
        </w:rPr>
        <w:t>c</w:t>
      </w:r>
      <w:r>
        <w:rPr>
          <w:b/>
          <w:spacing w:val="5"/>
          <w:sz w:val="23"/>
          <w:szCs w:val="23"/>
        </w:rPr>
        <w:t>at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o</w:t>
      </w:r>
      <w:r>
        <w:rPr>
          <w:b/>
          <w:sz w:val="23"/>
          <w:szCs w:val="23"/>
        </w:rPr>
        <w:t>n</w:t>
      </w:r>
    </w:p>
    <w:p w14:paraId="6AF7AED5" w14:textId="77777777" w:rsidR="00E611EE" w:rsidRDefault="00000000">
      <w:pPr>
        <w:tabs>
          <w:tab w:val="left" w:pos="940"/>
        </w:tabs>
        <w:spacing w:before="79" w:line="247" w:lineRule="auto"/>
        <w:ind w:left="948" w:right="156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proofErr w:type="gramStart"/>
      <w:r>
        <w:rPr>
          <w:spacing w:val="6"/>
          <w:sz w:val="23"/>
          <w:szCs w:val="23"/>
        </w:rPr>
        <w:t>F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, </w:t>
      </w:r>
      <w:r>
        <w:rPr>
          <w:spacing w:val="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5"/>
          <w:sz w:val="23"/>
          <w:szCs w:val="23"/>
        </w:rPr>
        <w:t>o</w:t>
      </w:r>
      <w:r>
        <w:rPr>
          <w:sz w:val="23"/>
          <w:szCs w:val="23"/>
        </w:rPr>
        <w:t>nv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</w:t>
      </w:r>
      <w:proofErr w:type="gramEnd"/>
      <w:r>
        <w:rPr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 xml:space="preserve">o </w:t>
      </w:r>
      <w:r>
        <w:rPr>
          <w:spacing w:val="5"/>
          <w:sz w:val="23"/>
          <w:szCs w:val="23"/>
        </w:rPr>
        <w:t xml:space="preserve"> r</w:t>
      </w:r>
      <w:r>
        <w:rPr>
          <w:spacing w:val="8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tat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ons </w:t>
      </w:r>
      <w:r>
        <w:rPr>
          <w:spacing w:val="1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</w:t>
      </w:r>
      <w:r>
        <w:rPr>
          <w:spacing w:val="10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 xml:space="preserve">c 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no</w:t>
      </w:r>
      <w:r>
        <w:rPr>
          <w:spacing w:val="3"/>
          <w:sz w:val="23"/>
          <w:szCs w:val="23"/>
        </w:rPr>
        <w:t>t</w:t>
      </w:r>
      <w:r>
        <w:rPr>
          <w:spacing w:val="8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on. </w:t>
      </w:r>
      <w:r>
        <w:rPr>
          <w:spacing w:val="5"/>
          <w:sz w:val="23"/>
          <w:szCs w:val="23"/>
        </w:rPr>
        <w:t xml:space="preserve"> </w:t>
      </w:r>
      <w:proofErr w:type="gramStart"/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 xml:space="preserve">, </w:t>
      </w:r>
      <w:r>
        <w:rPr>
          <w:spacing w:val="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e</w:t>
      </w:r>
      <w:proofErr w:type="gramEnd"/>
      <w:r>
        <w:rPr>
          <w:sz w:val="23"/>
          <w:szCs w:val="23"/>
        </w:rPr>
        <w:t xml:space="preserve"> </w:t>
      </w:r>
      <w:r>
        <w:rPr>
          <w:spacing w:val="8"/>
          <w:sz w:val="23"/>
          <w:szCs w:val="23"/>
        </w:rPr>
        <w:t xml:space="preserve"> e</w:t>
      </w:r>
      <w:r>
        <w:rPr>
          <w:spacing w:val="5"/>
          <w:sz w:val="23"/>
          <w:szCs w:val="23"/>
        </w:rPr>
        <w:t>xp</w:t>
      </w:r>
      <w:r>
        <w:rPr>
          <w:spacing w:val="-2"/>
          <w:sz w:val="23"/>
          <w:szCs w:val="23"/>
        </w:rPr>
        <w:t>li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 xml:space="preserve">y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6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1.</w:t>
      </w:r>
    </w:p>
    <w:p w14:paraId="3AFB0BC7" w14:textId="77777777" w:rsidR="00E611EE" w:rsidRDefault="00000000">
      <w:pPr>
        <w:tabs>
          <w:tab w:val="left" w:pos="940"/>
        </w:tabs>
        <w:spacing w:before="76" w:line="247" w:lineRule="auto"/>
        <w:ind w:left="948" w:right="157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b/>
          <w:sz w:val="23"/>
          <w:szCs w:val="23"/>
        </w:rPr>
        <w:t>x</w:t>
      </w:r>
      <w:r>
        <w:rPr>
          <w:b/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2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 xml:space="preserve">of </w:t>
      </w:r>
      <w:r>
        <w:rPr>
          <w:b/>
          <w:spacing w:val="2"/>
          <w:sz w:val="23"/>
          <w:szCs w:val="23"/>
        </w:rPr>
        <w:t>X</w:t>
      </w:r>
      <w:r>
        <w:rPr>
          <w:sz w:val="23"/>
          <w:szCs w:val="23"/>
        </w:rPr>
        <w:t>.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Le</w:t>
      </w:r>
      <w:r>
        <w:rPr>
          <w:sz w:val="23"/>
          <w:szCs w:val="23"/>
        </w:rPr>
        <w:t>t</w:t>
      </w:r>
      <w:r>
        <w:rPr>
          <w:spacing w:val="4"/>
          <w:sz w:val="23"/>
          <w:szCs w:val="23"/>
        </w:rPr>
        <w:t xml:space="preserve"> </w:t>
      </w:r>
      <w:r>
        <w:rPr>
          <w:b/>
          <w:sz w:val="23"/>
          <w:szCs w:val="23"/>
        </w:rPr>
        <w:t>y</w:t>
      </w:r>
      <w:r>
        <w:rPr>
          <w:b/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2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-1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Y</w:t>
      </w:r>
      <w:r>
        <w:rPr>
          <w:sz w:val="23"/>
          <w:szCs w:val="23"/>
        </w:rPr>
        <w:t>.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pon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2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 xml:space="preserve">l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z</w:t>
      </w:r>
      <w:r>
        <w:rPr>
          <w:sz w:val="23"/>
          <w:szCs w:val="23"/>
        </w:rPr>
        <w:t>)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um</w:t>
      </w:r>
      <w:r>
        <w:rPr>
          <w:spacing w:val="2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xp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  <w:r>
        <w:rPr>
          <w:spacing w:val="4"/>
          <w:sz w:val="23"/>
          <w:szCs w:val="23"/>
        </w:rPr>
        <w:t xml:space="preserve"> </w:t>
      </w:r>
      <w:r>
        <w:rPr>
          <w:b/>
          <w:sz w:val="23"/>
          <w:szCs w:val="23"/>
        </w:rPr>
        <w:t>z</w:t>
      </w:r>
      <w:r>
        <w:rPr>
          <w:b/>
          <w:spacing w:val="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y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be</w:t>
      </w:r>
      <w:r>
        <w:rPr>
          <w:spacing w:val="28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2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xt</w:t>
      </w:r>
      <w:r>
        <w:rPr>
          <w:spacing w:val="2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p.</w:t>
      </w:r>
    </w:p>
    <w:p w14:paraId="4BFFA86F" w14:textId="77777777" w:rsidR="00E611EE" w:rsidRDefault="00000000">
      <w:pPr>
        <w:spacing w:before="71"/>
        <w:ind w:left="588"/>
        <w:rPr>
          <w:sz w:val="23"/>
          <w:szCs w:val="23"/>
        </w:rPr>
        <w:sectPr w:rsidR="00E611EE">
          <w:pgSz w:w="12240" w:h="15840"/>
          <w:pgMar w:top="2120" w:right="1520" w:bottom="280" w:left="1500" w:header="1930" w:footer="0" w:gutter="0"/>
          <w:cols w:space="720"/>
        </w:sect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ma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1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 xml:space="preserve">of </w:t>
      </w:r>
      <w:r>
        <w:rPr>
          <w:b/>
          <w:sz w:val="23"/>
          <w:szCs w:val="23"/>
        </w:rPr>
        <w:t>X</w:t>
      </w:r>
      <w:r>
        <w:rPr>
          <w:b/>
          <w:spacing w:val="11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ss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 xml:space="preserve">of </w:t>
      </w:r>
      <w:r>
        <w:rPr>
          <w:b/>
          <w:spacing w:val="6"/>
          <w:sz w:val="23"/>
          <w:szCs w:val="23"/>
        </w:rPr>
        <w:t>Y</w:t>
      </w:r>
      <w:r>
        <w:rPr>
          <w:sz w:val="23"/>
          <w:szCs w:val="23"/>
        </w:rPr>
        <w:t>.</w:t>
      </w:r>
      <w:r>
        <w:rPr>
          <w:spacing w:val="4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4"/>
          <w:sz w:val="23"/>
          <w:szCs w:val="23"/>
        </w:rPr>
        <w:t xml:space="preserve"> </w:t>
      </w:r>
      <w:r>
        <w:rPr>
          <w:b/>
          <w:spacing w:val="10"/>
          <w:sz w:val="23"/>
          <w:szCs w:val="23"/>
        </w:rPr>
        <w:t>m</w:t>
      </w:r>
      <w:r>
        <w:rPr>
          <w:sz w:val="23"/>
          <w:szCs w:val="23"/>
        </w:rPr>
        <w:t>.</w:t>
      </w:r>
    </w:p>
    <w:p w14:paraId="29ED8DAE" w14:textId="77777777" w:rsidR="00E611EE" w:rsidRDefault="00E611EE">
      <w:pPr>
        <w:spacing w:before="2" w:line="100" w:lineRule="exact"/>
        <w:rPr>
          <w:sz w:val="10"/>
          <w:szCs w:val="10"/>
        </w:rPr>
      </w:pPr>
    </w:p>
    <w:p w14:paraId="19612082" w14:textId="77777777" w:rsidR="00E611EE" w:rsidRDefault="00E611EE">
      <w:pPr>
        <w:spacing w:line="200" w:lineRule="exact"/>
      </w:pPr>
    </w:p>
    <w:p w14:paraId="3E28DBF7" w14:textId="77777777" w:rsidR="00E611EE" w:rsidRDefault="00000000">
      <w:pPr>
        <w:tabs>
          <w:tab w:val="left" w:pos="820"/>
        </w:tabs>
        <w:spacing w:before="18" w:line="247" w:lineRule="auto"/>
        <w:ind w:left="828" w:right="123" w:hanging="360"/>
        <w:rPr>
          <w:sz w:val="23"/>
          <w:szCs w:val="23"/>
        </w:rPr>
      </w:pPr>
      <w:r>
        <w:pict w14:anchorId="33CFCFE0">
          <v:group id="_x0000_s2052" style="position:absolute;left:0;text-align:left;margin-left:87.1pt;margin-top:-4.6pt;width:438.5pt;height:0;z-index:-5456;mso-position-horizontal-relative:page" coordorigin="1742,-92" coordsize="8770,0">
            <v:shape id="_x0000_s2053" style="position:absolute;left:1742;top:-92;width:8770;height:0" coordorigin="1742,-92" coordsize="8770,0" path="m1742,-92r8770,e" filled="f" strokeweight="1.06pt">
              <v:path arrowok="t"/>
            </v:shape>
            <w10:wrap anchorx="page"/>
          </v:group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 xml:space="preserve">f </w:t>
      </w:r>
      <w:r>
        <w:rPr>
          <w:b/>
          <w:sz w:val="23"/>
          <w:szCs w:val="23"/>
        </w:rPr>
        <w:t>m</w:t>
      </w:r>
      <w:r>
        <w:rPr>
          <w:b/>
          <w:spacing w:val="1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z w:val="23"/>
          <w:szCs w:val="23"/>
        </w:rPr>
        <w:t>do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o</w:t>
      </w:r>
      <w:r>
        <w:rPr>
          <w:sz w:val="23"/>
          <w:szCs w:val="23"/>
        </w:rPr>
        <w:t>t</w:t>
      </w:r>
      <w:r>
        <w:rPr>
          <w:spacing w:val="1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v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1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1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ft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x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,</w:t>
      </w:r>
      <w:r>
        <w:rPr>
          <w:spacing w:val="1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1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6"/>
          <w:sz w:val="23"/>
          <w:szCs w:val="23"/>
        </w:rPr>
        <w:t>j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x</w:t>
      </w:r>
      <w:r>
        <w:rPr>
          <w:spacing w:val="1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nt 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j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2"/>
          <w:sz w:val="23"/>
          <w:szCs w:val="23"/>
        </w:rPr>
        <w:t xml:space="preserve"> </w:t>
      </w:r>
      <w:r>
        <w:rPr>
          <w:b/>
          <w:sz w:val="23"/>
          <w:szCs w:val="23"/>
        </w:rPr>
        <w:t>z</w:t>
      </w:r>
      <w:r>
        <w:rPr>
          <w:b/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at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.</w:t>
      </w:r>
    </w:p>
    <w:p w14:paraId="408B6A2C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3F74F2DA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z w:val="23"/>
          <w:szCs w:val="23"/>
        </w:rPr>
        <w:t>dd</w:t>
      </w:r>
      <w:r>
        <w:rPr>
          <w:spacing w:val="5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it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4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od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g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.</w:t>
      </w:r>
    </w:p>
    <w:p w14:paraId="04955902" w14:textId="77777777" w:rsidR="00E611EE" w:rsidRDefault="00E611EE">
      <w:pPr>
        <w:spacing w:before="6" w:line="120" w:lineRule="exact"/>
        <w:rPr>
          <w:sz w:val="13"/>
          <w:szCs w:val="13"/>
        </w:rPr>
      </w:pPr>
    </w:p>
    <w:p w14:paraId="708463F6" w14:textId="77777777" w:rsidR="00E611EE" w:rsidRDefault="00000000">
      <w:pPr>
        <w:ind w:left="46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2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k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3"/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y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proofErr w:type="gramEnd"/>
      <w:r>
        <w:rPr>
          <w:spacing w:val="2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on,</w:t>
      </w:r>
      <w:r>
        <w:rPr>
          <w:spacing w:val="2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ru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ng</w:t>
      </w:r>
      <w:r>
        <w:rPr>
          <w:spacing w:val="2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2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21FBC416" w14:textId="77777777" w:rsidR="00E611EE" w:rsidRDefault="00E611EE">
      <w:pPr>
        <w:spacing w:before="2" w:line="140" w:lineRule="exact"/>
        <w:rPr>
          <w:sz w:val="15"/>
          <w:szCs w:val="15"/>
        </w:rPr>
      </w:pPr>
    </w:p>
    <w:p w14:paraId="529E533D" w14:textId="77777777" w:rsidR="00E611EE" w:rsidRDefault="00000000">
      <w:pPr>
        <w:ind w:left="108"/>
        <w:rPr>
          <w:sz w:val="23"/>
          <w:szCs w:val="23"/>
        </w:rPr>
        <w:sectPr w:rsidR="00E611EE">
          <w:pgSz w:w="12240" w:h="15840"/>
          <w:pgMar w:top="1960" w:right="1560" w:bottom="280" w:left="1620" w:header="1930" w:footer="0" w:gutter="0"/>
          <w:cols w:space="720"/>
        </w:sectPr>
      </w:pPr>
      <w:r>
        <w:rPr>
          <w:b/>
          <w:spacing w:val="3"/>
          <w:sz w:val="23"/>
          <w:szCs w:val="23"/>
        </w:rPr>
        <w:t>Fl</w:t>
      </w:r>
      <w:r>
        <w:rPr>
          <w:b/>
          <w:spacing w:val="5"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w</w:t>
      </w:r>
      <w:r>
        <w:rPr>
          <w:b/>
          <w:spacing w:val="8"/>
          <w:sz w:val="23"/>
          <w:szCs w:val="23"/>
        </w:rPr>
        <w:t>c</w:t>
      </w:r>
      <w:r>
        <w:rPr>
          <w:b/>
          <w:spacing w:val="1"/>
          <w:sz w:val="23"/>
          <w:szCs w:val="23"/>
        </w:rPr>
        <w:t>h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>t</w:t>
      </w:r>
    </w:p>
    <w:p w14:paraId="1EEC1D6F" w14:textId="77777777" w:rsidR="00E611EE" w:rsidRDefault="00E611EE">
      <w:pPr>
        <w:spacing w:before="1" w:line="160" w:lineRule="exact"/>
        <w:rPr>
          <w:sz w:val="17"/>
          <w:szCs w:val="17"/>
        </w:rPr>
      </w:pPr>
    </w:p>
    <w:p w14:paraId="6331EFBB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2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 xml:space="preserve">7      </w:t>
      </w:r>
      <w:r>
        <w:rPr>
          <w:b/>
          <w:spacing w:val="25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C</w:t>
      </w:r>
      <w:r>
        <w:rPr>
          <w:b/>
          <w:spacing w:val="6"/>
          <w:sz w:val="23"/>
          <w:szCs w:val="23"/>
        </w:rPr>
        <w:t>CU</w:t>
      </w:r>
      <w:r>
        <w:rPr>
          <w:b/>
          <w:spacing w:val="2"/>
          <w:sz w:val="23"/>
          <w:szCs w:val="23"/>
        </w:rPr>
        <w:t>R</w:t>
      </w:r>
      <w:r>
        <w:rPr>
          <w:b/>
          <w:spacing w:val="-12"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T</w:t>
      </w:r>
      <w:r>
        <w:rPr>
          <w:b/>
          <w:sz w:val="23"/>
          <w:szCs w:val="23"/>
        </w:rPr>
        <w:t>E</w:t>
      </w:r>
      <w:r>
        <w:rPr>
          <w:b/>
          <w:spacing w:val="5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A</w:t>
      </w:r>
      <w:r>
        <w:rPr>
          <w:b/>
          <w:spacing w:val="2"/>
          <w:sz w:val="23"/>
          <w:szCs w:val="23"/>
        </w:rPr>
        <w:t>R</w:t>
      </w:r>
      <w:r>
        <w:rPr>
          <w:b/>
          <w:spacing w:val="6"/>
          <w:sz w:val="23"/>
          <w:szCs w:val="23"/>
        </w:rPr>
        <w:t>I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1"/>
          <w:sz w:val="23"/>
          <w:szCs w:val="23"/>
        </w:rPr>
        <w:t>H</w:t>
      </w:r>
      <w:r>
        <w:rPr>
          <w:b/>
          <w:spacing w:val="3"/>
          <w:sz w:val="23"/>
          <w:szCs w:val="23"/>
        </w:rPr>
        <w:t>M</w:t>
      </w: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T</w:t>
      </w:r>
      <w:r>
        <w:rPr>
          <w:b/>
          <w:spacing w:val="6"/>
          <w:sz w:val="23"/>
          <w:szCs w:val="23"/>
        </w:rPr>
        <w:t>I</w:t>
      </w:r>
      <w:r>
        <w:rPr>
          <w:b/>
          <w:sz w:val="23"/>
          <w:szCs w:val="23"/>
        </w:rPr>
        <w:t>C</w:t>
      </w:r>
    </w:p>
    <w:p w14:paraId="0DC6D2EC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1F96501F" w14:textId="77777777" w:rsidR="00E611EE" w:rsidRDefault="00000000">
      <w:pPr>
        <w:tabs>
          <w:tab w:val="left" w:pos="1280"/>
        </w:tabs>
        <w:spacing w:line="249" w:lineRule="auto"/>
        <w:ind w:left="1308" w:right="61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li</w:t>
      </w:r>
      <w:r>
        <w:rPr>
          <w:spacing w:val="-5"/>
          <w:sz w:val="23"/>
          <w:szCs w:val="23"/>
        </w:rPr>
        <w:t>k</w:t>
      </w:r>
      <w:r>
        <w:rPr>
          <w:sz w:val="23"/>
          <w:szCs w:val="23"/>
        </w:rPr>
        <w:t>e</w:t>
      </w:r>
      <w:r>
        <w:rPr>
          <w:spacing w:val="18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1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h</w:t>
      </w:r>
      <w:r>
        <w:rPr>
          <w:spacing w:val="1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1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3"/>
          <w:sz w:val="23"/>
          <w:szCs w:val="23"/>
        </w:rPr>
        <w:t>ac</w:t>
      </w:r>
      <w:r>
        <w:rPr>
          <w:spacing w:val="-2"/>
          <w:sz w:val="23"/>
          <w:szCs w:val="23"/>
        </w:rPr>
        <w:t>tl</w:t>
      </w:r>
      <w:r>
        <w:rPr>
          <w:sz w:val="23"/>
          <w:szCs w:val="23"/>
        </w:rPr>
        <w:t>y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y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et</w:t>
      </w:r>
      <w:r>
        <w:rPr>
          <w:spacing w:val="2"/>
          <w:sz w:val="23"/>
          <w:szCs w:val="23"/>
        </w:rPr>
        <w:t>w</w:t>
      </w:r>
      <w:r>
        <w:rPr>
          <w:spacing w:val="3"/>
          <w:sz w:val="23"/>
          <w:szCs w:val="23"/>
        </w:rPr>
        <w:t>ee</w:t>
      </w:r>
      <w:r>
        <w:rPr>
          <w:sz w:val="23"/>
          <w:szCs w:val="23"/>
        </w:rPr>
        <w:t>n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 xml:space="preserve">t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9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rg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r</w:t>
      </w:r>
      <w:r>
        <w:rPr>
          <w:sz w:val="23"/>
          <w:szCs w:val="23"/>
        </w:rPr>
        <w:t>,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ng</w:t>
      </w:r>
      <w:r>
        <w:rPr>
          <w:spacing w:val="5"/>
          <w:sz w:val="23"/>
          <w:szCs w:val="23"/>
        </w:rPr>
        <w:t>-p</w:t>
      </w:r>
      <w:r>
        <w:rPr>
          <w:spacing w:val="-5"/>
          <w:sz w:val="23"/>
          <w:szCs w:val="23"/>
        </w:rPr>
        <w:t>o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  <w:r>
        <w:rPr>
          <w:spacing w:val="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m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 xml:space="preserve">y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pp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x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ns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for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 xml:space="preserve">a </w:t>
      </w:r>
      <w:proofErr w:type="gramStart"/>
      <w:r>
        <w:rPr>
          <w:sz w:val="23"/>
          <w:szCs w:val="23"/>
        </w:rPr>
        <w:t>nu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r 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y</w:t>
      </w:r>
      <w:proofErr w:type="gramEnd"/>
      <w:r>
        <w:rPr>
          <w:spacing w:val="4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’</w:t>
      </w:r>
      <w:r>
        <w:rPr>
          <w:sz w:val="23"/>
          <w:szCs w:val="23"/>
        </w:rPr>
        <w:t>t</w:t>
      </w:r>
      <w:r>
        <w:rPr>
          <w:spacing w:val="56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648C8B6D" w14:textId="77777777" w:rsidR="00E611EE" w:rsidRDefault="00E611EE">
      <w:pPr>
        <w:spacing w:before="6" w:line="120" w:lineRule="exact"/>
        <w:rPr>
          <w:sz w:val="12"/>
          <w:szCs w:val="12"/>
        </w:rPr>
      </w:pPr>
    </w:p>
    <w:p w14:paraId="7ECDD073" w14:textId="77777777" w:rsidR="00E611EE" w:rsidRDefault="00000000">
      <w:pPr>
        <w:tabs>
          <w:tab w:val="left" w:pos="1280"/>
        </w:tabs>
        <w:spacing w:line="247" w:lineRule="auto"/>
        <w:ind w:left="1308" w:right="64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  <w:t>I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75</w:t>
      </w:r>
      <w:r>
        <w:rPr>
          <w:sz w:val="23"/>
          <w:szCs w:val="23"/>
        </w:rPr>
        <w:t>4</w:t>
      </w:r>
      <w:r>
        <w:rPr>
          <w:spacing w:val="39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3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a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z w:val="23"/>
          <w:szCs w:val="23"/>
        </w:rPr>
        <w:t>on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ur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me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oun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,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ec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y</w:t>
      </w:r>
    </w:p>
    <w:p w14:paraId="38C2D5A5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258AFD2D" w14:textId="77777777" w:rsidR="00E611EE" w:rsidRDefault="00000000">
      <w:pPr>
        <w:tabs>
          <w:tab w:val="left" w:pos="1280"/>
        </w:tabs>
        <w:spacing w:line="251" w:lineRule="auto"/>
        <w:ind w:left="1308" w:right="63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proofErr w:type="gramStart"/>
      <w:r>
        <w:rPr>
          <w:b/>
          <w:spacing w:val="3"/>
          <w:sz w:val="23"/>
          <w:szCs w:val="23"/>
        </w:rPr>
        <w:t>G</w:t>
      </w:r>
      <w:r>
        <w:rPr>
          <w:b/>
          <w:spacing w:val="1"/>
          <w:sz w:val="23"/>
          <w:szCs w:val="23"/>
        </w:rPr>
        <w:t>u</w:t>
      </w:r>
      <w:r>
        <w:rPr>
          <w:b/>
          <w:sz w:val="23"/>
          <w:szCs w:val="23"/>
        </w:rPr>
        <w:t>a</w:t>
      </w:r>
      <w:r>
        <w:rPr>
          <w:b/>
          <w:spacing w:val="3"/>
          <w:sz w:val="23"/>
          <w:szCs w:val="23"/>
        </w:rPr>
        <w:t>r</w:t>
      </w:r>
      <w:r>
        <w:rPr>
          <w:b/>
          <w:sz w:val="23"/>
          <w:szCs w:val="23"/>
        </w:rPr>
        <w:t xml:space="preserve">d </w:t>
      </w:r>
      <w:r>
        <w:rPr>
          <w:b/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proofErr w:type="gramEnd"/>
      <w:r>
        <w:rPr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 xml:space="preserve">t 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 xml:space="preserve">of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 xml:space="preserve">o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 xml:space="preserve">a 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s </w:t>
      </w:r>
      <w:r>
        <w:rPr>
          <w:spacing w:val="11"/>
          <w:sz w:val="23"/>
          <w:szCs w:val="23"/>
        </w:rPr>
        <w:t xml:space="preserve"> </w:t>
      </w:r>
      <w:r>
        <w:rPr>
          <w:sz w:val="23"/>
          <w:szCs w:val="23"/>
        </w:rPr>
        <w:t>k</w:t>
      </w:r>
      <w:r>
        <w:rPr>
          <w:spacing w:val="3"/>
          <w:sz w:val="23"/>
          <w:szCs w:val="23"/>
        </w:rPr>
        <w:t>e</w:t>
      </w:r>
      <w:r>
        <w:rPr>
          <w:spacing w:val="9"/>
          <w:sz w:val="23"/>
          <w:szCs w:val="23"/>
        </w:rPr>
        <w:t>p</w:t>
      </w:r>
      <w:r>
        <w:rPr>
          <w:sz w:val="23"/>
          <w:szCs w:val="23"/>
        </w:rPr>
        <w:t xml:space="preserve">t 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 xml:space="preserve">on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he 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 xml:space="preserve">ht 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dur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1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me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 xml:space="preserve">s </w:t>
      </w:r>
      <w:r>
        <w:rPr>
          <w:spacing w:val="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5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;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rove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g  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cc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c</w:t>
      </w:r>
      <w:r>
        <w:rPr>
          <w:spacing w:val="-19"/>
          <w:sz w:val="23"/>
          <w:szCs w:val="23"/>
        </w:rPr>
        <w:t>y</w:t>
      </w:r>
      <w:r>
        <w:rPr>
          <w:sz w:val="23"/>
          <w:szCs w:val="23"/>
        </w:rPr>
        <w:t>.</w:t>
      </w:r>
    </w:p>
    <w:p w14:paraId="601F5FD8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2EACB9A9" w14:textId="77777777" w:rsidR="00E611EE" w:rsidRDefault="00000000">
      <w:pPr>
        <w:tabs>
          <w:tab w:val="left" w:pos="1280"/>
        </w:tabs>
        <w:spacing w:line="249" w:lineRule="auto"/>
        <w:ind w:left="1308" w:right="63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b/>
          <w:spacing w:val="6"/>
          <w:sz w:val="23"/>
          <w:szCs w:val="23"/>
        </w:rPr>
        <w:t>R</w:t>
      </w:r>
      <w:r>
        <w:rPr>
          <w:b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u</w:t>
      </w:r>
      <w:r>
        <w:rPr>
          <w:b/>
          <w:spacing w:val="-3"/>
          <w:sz w:val="23"/>
          <w:szCs w:val="23"/>
        </w:rPr>
        <w:t>n</w:t>
      </w:r>
      <w:r>
        <w:rPr>
          <w:b/>
          <w:sz w:val="23"/>
          <w:szCs w:val="23"/>
        </w:rPr>
        <w:t>d</w:t>
      </w:r>
      <w:r>
        <w:rPr>
          <w:b/>
          <w:spacing w:val="35"/>
          <w:sz w:val="23"/>
          <w:szCs w:val="23"/>
        </w:rPr>
        <w:t xml:space="preserve"> </w:t>
      </w:r>
      <w:r>
        <w:rPr>
          <w:sz w:val="23"/>
          <w:szCs w:val="23"/>
        </w:rPr>
        <w:t xml:space="preserve">-   </w:t>
      </w:r>
      <w:r>
        <w:rPr>
          <w:spacing w:val="2"/>
          <w:sz w:val="23"/>
          <w:szCs w:val="23"/>
        </w:rPr>
        <w:t>M</w:t>
      </w:r>
      <w:r>
        <w:rPr>
          <w:spacing w:val="3"/>
          <w:sz w:val="23"/>
          <w:szCs w:val="23"/>
        </w:rPr>
        <w:t>et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od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ma</w:t>
      </w:r>
      <w:r>
        <w:rPr>
          <w:spacing w:val="-5"/>
          <w:sz w:val="23"/>
          <w:szCs w:val="23"/>
        </w:rPr>
        <w:t>k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me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3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po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27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i</w:t>
      </w:r>
      <w:r>
        <w:rPr>
          <w:spacing w:val="5"/>
          <w:sz w:val="23"/>
          <w:szCs w:val="23"/>
        </w:rPr>
        <w:t>n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fo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8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;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8"/>
          <w:sz w:val="23"/>
          <w:szCs w:val="23"/>
        </w:rPr>
        <w:t xml:space="preserve"> </w:t>
      </w:r>
      <w:r>
        <w:rPr>
          <w:spacing w:val="9"/>
          <w:sz w:val="23"/>
          <w:szCs w:val="23"/>
        </w:rPr>
        <w:t>g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3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y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cal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 xml:space="preserve">y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3"/>
          <w:sz w:val="23"/>
          <w:szCs w:val="23"/>
        </w:rPr>
        <w:t>i</w:t>
      </w:r>
      <w:r>
        <w:rPr>
          <w:sz w:val="23"/>
          <w:szCs w:val="23"/>
        </w:rPr>
        <w:t>nd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u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8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 xml:space="preserve"> b</w:t>
      </w:r>
      <w:r>
        <w:rPr>
          <w:sz w:val="23"/>
          <w:szCs w:val="23"/>
        </w:rPr>
        <w:t xml:space="preserve">e </w:t>
      </w:r>
      <w:proofErr w:type="gramStart"/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d 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proofErr w:type="gramEnd"/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.</w:t>
      </w:r>
    </w:p>
    <w:p w14:paraId="335B5A38" w14:textId="77777777" w:rsidR="00E611EE" w:rsidRDefault="00E611EE">
      <w:pPr>
        <w:spacing w:before="6" w:line="120" w:lineRule="exact"/>
        <w:rPr>
          <w:sz w:val="12"/>
          <w:szCs w:val="12"/>
        </w:rPr>
      </w:pPr>
    </w:p>
    <w:p w14:paraId="52A0D74E" w14:textId="77777777" w:rsidR="00E611EE" w:rsidRDefault="00000000">
      <w:pPr>
        <w:tabs>
          <w:tab w:val="left" w:pos="1280"/>
        </w:tabs>
        <w:spacing w:line="251" w:lineRule="auto"/>
        <w:ind w:left="1308" w:right="64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  <w:t>I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E</w:t>
      </w:r>
      <w:r>
        <w:rPr>
          <w:spacing w:val="1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75</w:t>
      </w:r>
      <w:r>
        <w:rPr>
          <w:sz w:val="23"/>
          <w:szCs w:val="23"/>
        </w:rPr>
        <w:t>4</w:t>
      </w:r>
      <w:r>
        <w:rPr>
          <w:spacing w:val="10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z w:val="23"/>
          <w:szCs w:val="23"/>
        </w:rPr>
        <w:t>four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od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:</w:t>
      </w:r>
      <w:r>
        <w:rPr>
          <w:spacing w:val="3"/>
          <w:sz w:val="23"/>
          <w:szCs w:val="23"/>
        </w:rPr>
        <w:t xml:space="preserve"> a</w:t>
      </w:r>
      <w:r>
        <w:rPr>
          <w:spacing w:val="-6"/>
          <w:sz w:val="23"/>
          <w:szCs w:val="23"/>
        </w:rPr>
        <w:t>l</w:t>
      </w:r>
      <w:r>
        <w:rPr>
          <w:spacing w:val="6"/>
          <w:sz w:val="23"/>
          <w:szCs w:val="23"/>
        </w:rPr>
        <w:t>w</w:t>
      </w:r>
      <w:r>
        <w:rPr>
          <w:spacing w:val="3"/>
          <w:sz w:val="23"/>
          <w:szCs w:val="23"/>
        </w:rPr>
        <w:t>a</w:t>
      </w:r>
      <w:r>
        <w:rPr>
          <w:spacing w:val="-9"/>
          <w:sz w:val="23"/>
          <w:szCs w:val="23"/>
        </w:rPr>
        <w:t>y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1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p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rd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+</w:t>
      </w:r>
      <w:r>
        <w:rPr>
          <w:spacing w:val="3"/>
          <w:sz w:val="23"/>
          <w:szCs w:val="23"/>
        </w:rPr>
        <w:t>”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,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6"/>
          <w:sz w:val="23"/>
          <w:szCs w:val="23"/>
        </w:rPr>
        <w:t>w</w:t>
      </w:r>
      <w:r>
        <w:rPr>
          <w:spacing w:val="-1"/>
          <w:sz w:val="23"/>
          <w:szCs w:val="23"/>
        </w:rPr>
        <w:t>a</w:t>
      </w:r>
      <w:r>
        <w:rPr>
          <w:spacing w:val="-5"/>
          <w:sz w:val="23"/>
          <w:szCs w:val="23"/>
        </w:rPr>
        <w:t>y</w:t>
      </w:r>
      <w:r>
        <w:rPr>
          <w:sz w:val="23"/>
          <w:szCs w:val="23"/>
        </w:rPr>
        <w:t>s</w:t>
      </w:r>
      <w:r>
        <w:rPr>
          <w:spacing w:val="1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 xml:space="preserve">ound </w:t>
      </w:r>
      <w:r>
        <w:rPr>
          <w:spacing w:val="5"/>
          <w:sz w:val="23"/>
          <w:szCs w:val="23"/>
        </w:rPr>
        <w:t>d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rd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–</w:t>
      </w:r>
      <w:r>
        <w:rPr>
          <w:spacing w:val="4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“</w:t>
      </w:r>
      <w:r>
        <w:rPr>
          <w:sz w:val="23"/>
          <w:szCs w:val="23"/>
        </w:rPr>
        <w:t>),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ru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ca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,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ea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</w:p>
    <w:p w14:paraId="7F70B7AE" w14:textId="77777777" w:rsidR="00E611EE" w:rsidRDefault="00E611EE">
      <w:pPr>
        <w:spacing w:before="5" w:line="120" w:lineRule="exact"/>
        <w:rPr>
          <w:sz w:val="12"/>
          <w:szCs w:val="12"/>
        </w:rPr>
      </w:pPr>
    </w:p>
    <w:p w14:paraId="22438114" w14:textId="77777777" w:rsidR="00E611EE" w:rsidRDefault="00000000">
      <w:pPr>
        <w:tabs>
          <w:tab w:val="left" w:pos="1280"/>
        </w:tabs>
        <w:spacing w:line="247" w:lineRule="auto"/>
        <w:ind w:left="1308" w:right="63" w:hanging="360"/>
        <w:jc w:val="both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b/>
          <w:spacing w:val="-8"/>
          <w:sz w:val="23"/>
          <w:szCs w:val="23"/>
        </w:rPr>
        <w:t>S</w:t>
      </w:r>
      <w:r>
        <w:rPr>
          <w:b/>
          <w:spacing w:val="5"/>
          <w:sz w:val="23"/>
          <w:szCs w:val="23"/>
        </w:rPr>
        <w:t>t</w:t>
      </w:r>
      <w:r>
        <w:rPr>
          <w:b/>
          <w:spacing w:val="-2"/>
          <w:sz w:val="23"/>
          <w:szCs w:val="23"/>
        </w:rPr>
        <w:t>i</w:t>
      </w:r>
      <w:r>
        <w:rPr>
          <w:b/>
          <w:spacing w:val="3"/>
          <w:sz w:val="23"/>
          <w:szCs w:val="23"/>
        </w:rPr>
        <w:t>c</w:t>
      </w:r>
      <w:r>
        <w:rPr>
          <w:b/>
          <w:spacing w:val="1"/>
          <w:sz w:val="23"/>
          <w:szCs w:val="23"/>
        </w:rPr>
        <w:t>k</w:t>
      </w:r>
      <w:r>
        <w:rPr>
          <w:b/>
          <w:sz w:val="23"/>
          <w:szCs w:val="23"/>
        </w:rPr>
        <w:t>y</w:t>
      </w:r>
      <w:r>
        <w:rPr>
          <w:b/>
          <w:spacing w:val="34"/>
          <w:sz w:val="23"/>
          <w:szCs w:val="23"/>
        </w:rPr>
        <w:t xml:space="preserve"> </w:t>
      </w:r>
      <w:r>
        <w:rPr>
          <w:b/>
          <w:spacing w:val="6"/>
          <w:sz w:val="23"/>
          <w:szCs w:val="23"/>
        </w:rPr>
        <w:t>b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t</w:t>
      </w:r>
      <w:r>
        <w:rPr>
          <w:b/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2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2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nd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3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iti</w:t>
      </w:r>
      <w:r>
        <w:rPr>
          <w:sz w:val="23"/>
          <w:szCs w:val="23"/>
        </w:rPr>
        <w:t>on</w:t>
      </w:r>
      <w:r>
        <w:rPr>
          <w:spacing w:val="3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ound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t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re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no</w:t>
      </w:r>
      <w:r>
        <w:rPr>
          <w:spacing w:val="-5"/>
          <w:sz w:val="23"/>
          <w:szCs w:val="23"/>
        </w:rPr>
        <w:t>n</w:t>
      </w:r>
      <w:r>
        <w:rPr>
          <w:spacing w:val="8"/>
          <w:sz w:val="23"/>
          <w:szCs w:val="23"/>
        </w:rPr>
        <w:t>z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ro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r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ght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ro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</w:p>
    <w:p w14:paraId="12BBA147" w14:textId="77777777" w:rsidR="00E611EE" w:rsidRDefault="00E611EE">
      <w:pPr>
        <w:spacing w:before="5" w:line="140" w:lineRule="exact"/>
        <w:rPr>
          <w:sz w:val="14"/>
          <w:szCs w:val="14"/>
        </w:rPr>
      </w:pPr>
    </w:p>
    <w:p w14:paraId="4326DF6F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z w:val="23"/>
          <w:szCs w:val="23"/>
        </w:rPr>
        <w:t>2</w:t>
      </w:r>
      <w:r>
        <w:rPr>
          <w:b/>
          <w:spacing w:val="5"/>
          <w:sz w:val="23"/>
          <w:szCs w:val="23"/>
        </w:rPr>
        <w:t>.</w:t>
      </w:r>
      <w:r>
        <w:rPr>
          <w:b/>
          <w:sz w:val="23"/>
          <w:szCs w:val="23"/>
        </w:rPr>
        <w:t xml:space="preserve">8       </w:t>
      </w:r>
      <w:r>
        <w:rPr>
          <w:b/>
          <w:spacing w:val="54"/>
          <w:sz w:val="23"/>
          <w:szCs w:val="23"/>
        </w:rPr>
        <w:t xml:space="preserve"> </w:t>
      </w:r>
      <w:r>
        <w:rPr>
          <w:b/>
          <w:spacing w:val="1"/>
          <w:sz w:val="23"/>
          <w:szCs w:val="23"/>
        </w:rPr>
        <w:t>S</w:t>
      </w:r>
      <w:r>
        <w:rPr>
          <w:b/>
          <w:spacing w:val="6"/>
          <w:sz w:val="23"/>
          <w:szCs w:val="23"/>
        </w:rPr>
        <w:t>U</w:t>
      </w:r>
      <w:r>
        <w:rPr>
          <w:b/>
          <w:spacing w:val="9"/>
          <w:sz w:val="23"/>
          <w:szCs w:val="23"/>
        </w:rPr>
        <w:t>B</w:t>
      </w:r>
      <w:r>
        <w:rPr>
          <w:b/>
          <w:sz w:val="23"/>
          <w:szCs w:val="23"/>
        </w:rPr>
        <w:t>W</w:t>
      </w:r>
      <w:r>
        <w:rPr>
          <w:b/>
          <w:spacing w:val="3"/>
          <w:sz w:val="23"/>
          <w:szCs w:val="23"/>
        </w:rPr>
        <w:t>O</w:t>
      </w:r>
      <w:r>
        <w:rPr>
          <w:b/>
          <w:spacing w:val="2"/>
          <w:sz w:val="23"/>
          <w:szCs w:val="23"/>
        </w:rPr>
        <w:t>R</w:t>
      </w:r>
      <w:r>
        <w:rPr>
          <w:b/>
          <w:sz w:val="23"/>
          <w:szCs w:val="23"/>
        </w:rPr>
        <w:t>D</w:t>
      </w:r>
      <w:r>
        <w:rPr>
          <w:b/>
          <w:spacing w:val="36"/>
          <w:sz w:val="23"/>
          <w:szCs w:val="23"/>
        </w:rPr>
        <w:t xml:space="preserve"> </w:t>
      </w:r>
      <w:r>
        <w:rPr>
          <w:b/>
          <w:spacing w:val="-21"/>
          <w:sz w:val="23"/>
          <w:szCs w:val="23"/>
        </w:rPr>
        <w:t>P</w:t>
      </w:r>
      <w:r>
        <w:rPr>
          <w:b/>
          <w:spacing w:val="6"/>
          <w:sz w:val="23"/>
          <w:szCs w:val="23"/>
        </w:rPr>
        <w:t>AR</w:t>
      </w:r>
      <w:r>
        <w:rPr>
          <w:b/>
          <w:spacing w:val="2"/>
          <w:sz w:val="23"/>
          <w:szCs w:val="23"/>
        </w:rPr>
        <w:t>A</w:t>
      </w:r>
      <w:r>
        <w:rPr>
          <w:b/>
          <w:spacing w:val="5"/>
          <w:sz w:val="23"/>
          <w:szCs w:val="23"/>
        </w:rPr>
        <w:t>L</w:t>
      </w:r>
      <w:r>
        <w:rPr>
          <w:b/>
          <w:sz w:val="23"/>
          <w:szCs w:val="23"/>
        </w:rPr>
        <w:t>L</w:t>
      </w:r>
      <w:r>
        <w:rPr>
          <w:b/>
          <w:spacing w:val="5"/>
          <w:sz w:val="23"/>
          <w:szCs w:val="23"/>
        </w:rPr>
        <w:t>EL</w:t>
      </w:r>
      <w:r>
        <w:rPr>
          <w:b/>
          <w:spacing w:val="1"/>
          <w:sz w:val="23"/>
          <w:szCs w:val="23"/>
        </w:rPr>
        <w:t>I</w:t>
      </w:r>
      <w:r>
        <w:rPr>
          <w:b/>
          <w:spacing w:val="6"/>
          <w:sz w:val="23"/>
          <w:szCs w:val="23"/>
        </w:rPr>
        <w:t>S</w:t>
      </w:r>
      <w:r>
        <w:rPr>
          <w:b/>
          <w:sz w:val="23"/>
          <w:szCs w:val="23"/>
        </w:rPr>
        <w:t>M</w:t>
      </w:r>
    </w:p>
    <w:p w14:paraId="45567978" w14:textId="77777777" w:rsidR="00E611EE" w:rsidRDefault="00E611EE">
      <w:pPr>
        <w:spacing w:before="5" w:line="160" w:lineRule="exact"/>
        <w:rPr>
          <w:sz w:val="17"/>
          <w:szCs w:val="17"/>
        </w:rPr>
      </w:pPr>
    </w:p>
    <w:p w14:paraId="217EC9C3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0"/>
          <w:sz w:val="23"/>
          <w:szCs w:val="23"/>
        </w:rPr>
        <w:t xml:space="preserve"> </w:t>
      </w:r>
      <w:proofErr w:type="spellStart"/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7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proofErr w:type="spellEnd"/>
      <w:r>
        <w:rPr>
          <w:spacing w:val="4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o</w:t>
      </w:r>
      <w:r>
        <w:rPr>
          <w:spacing w:val="7"/>
          <w:sz w:val="23"/>
          <w:szCs w:val="23"/>
        </w:rPr>
        <w:t>w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pr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4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or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.</w:t>
      </w:r>
    </w:p>
    <w:p w14:paraId="180EF72A" w14:textId="77777777" w:rsidR="00E611EE" w:rsidRDefault="00E611EE">
      <w:pPr>
        <w:spacing w:before="3" w:line="180" w:lineRule="exact"/>
        <w:rPr>
          <w:sz w:val="19"/>
          <w:szCs w:val="19"/>
        </w:rPr>
      </w:pPr>
    </w:p>
    <w:p w14:paraId="112CB803" w14:textId="77777777" w:rsidR="00E611EE" w:rsidRDefault="00000000">
      <w:pPr>
        <w:tabs>
          <w:tab w:val="left" w:pos="1180"/>
        </w:tabs>
        <w:spacing w:line="292" w:lineRule="auto"/>
        <w:ind w:left="1188" w:right="63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proofErr w:type="gramStart"/>
      <w:r>
        <w:rPr>
          <w:sz w:val="23"/>
          <w:szCs w:val="23"/>
        </w:rPr>
        <w:t xml:space="preserve">In  </w:t>
      </w:r>
      <w:proofErr w:type="spellStart"/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7"/>
          <w:sz w:val="23"/>
          <w:szCs w:val="23"/>
        </w:rPr>
        <w:t>w</w:t>
      </w:r>
      <w:r>
        <w:rPr>
          <w:sz w:val="23"/>
          <w:szCs w:val="23"/>
        </w:rPr>
        <w:t>ord</w:t>
      </w:r>
      <w:proofErr w:type="spellEnd"/>
      <w:proofErr w:type="gramEnd"/>
      <w:r>
        <w:rPr>
          <w:sz w:val="23"/>
          <w:szCs w:val="23"/>
        </w:rPr>
        <w:t xml:space="preserve"> 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 xml:space="preserve">,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 xml:space="preserve"> </w:t>
      </w:r>
      <w:proofErr w:type="spellStart"/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7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ds</w:t>
      </w:r>
      <w:proofErr w:type="spellEnd"/>
      <w:r>
        <w:rPr>
          <w:sz w:val="23"/>
          <w:szCs w:val="23"/>
        </w:rPr>
        <w:t xml:space="preserve"> </w:t>
      </w:r>
      <w:r>
        <w:rPr>
          <w:spacing w:val="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 xml:space="preserve">e 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ac</w:t>
      </w:r>
      <w:r>
        <w:rPr>
          <w:spacing w:val="-5"/>
          <w:sz w:val="23"/>
          <w:szCs w:val="23"/>
        </w:rPr>
        <w:t>k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d </w:t>
      </w:r>
      <w:r>
        <w:rPr>
          <w:spacing w:val="10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 xml:space="preserve">o  a </w:t>
      </w:r>
      <w:r>
        <w:rPr>
          <w:spacing w:val="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 xml:space="preserve">d </w:t>
      </w:r>
      <w:r>
        <w:rPr>
          <w:spacing w:val="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 xml:space="preserve">d </w:t>
      </w:r>
      <w:r>
        <w:rPr>
          <w:spacing w:val="1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n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.</w:t>
      </w:r>
    </w:p>
    <w:p w14:paraId="7B9C15F1" w14:textId="77777777" w:rsidR="00E611EE" w:rsidRDefault="00E611EE">
      <w:pPr>
        <w:spacing w:before="9" w:line="120" w:lineRule="exact"/>
        <w:rPr>
          <w:sz w:val="13"/>
          <w:szCs w:val="13"/>
        </w:rPr>
      </w:pPr>
    </w:p>
    <w:p w14:paraId="2E02AA00" w14:textId="77777777" w:rsidR="00E611EE" w:rsidRDefault="00000000">
      <w:pPr>
        <w:tabs>
          <w:tab w:val="left" w:pos="1180"/>
        </w:tabs>
        <w:spacing w:line="263" w:lineRule="auto"/>
        <w:ind w:left="1188" w:right="62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-11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-1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pr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-6"/>
          <w:sz w:val="23"/>
          <w:szCs w:val="23"/>
        </w:rPr>
        <w:t>i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proofErr w:type="spellStart"/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2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rd</w:t>
      </w:r>
      <w:proofErr w:type="spellEnd"/>
      <w:r>
        <w:rPr>
          <w:spacing w:val="-9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-1"/>
          <w:sz w:val="23"/>
          <w:szCs w:val="23"/>
        </w:rPr>
        <w:t>ie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,</w:t>
      </w:r>
      <w:r>
        <w:rPr>
          <w:spacing w:val="-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-8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hn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q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e</w:t>
      </w:r>
      <w:r>
        <w:rPr>
          <w:spacing w:val="-16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s</w:t>
      </w:r>
      <w:r>
        <w:rPr>
          <w:spacing w:val="-1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14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l</w:t>
      </w:r>
      <w:r>
        <w:rPr>
          <w:spacing w:val="-16"/>
          <w:sz w:val="23"/>
          <w:szCs w:val="23"/>
        </w:rPr>
        <w:t xml:space="preserve"> </w:t>
      </w:r>
      <w:r>
        <w:rPr>
          <w:sz w:val="23"/>
          <w:szCs w:val="23"/>
        </w:rPr>
        <w:t>pro</w:t>
      </w:r>
      <w:r>
        <w:rPr>
          <w:spacing w:val="-1"/>
          <w:sz w:val="23"/>
          <w:szCs w:val="23"/>
        </w:rPr>
        <w:t>ce</w:t>
      </w:r>
      <w:r>
        <w:rPr>
          <w:spacing w:val="1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 of</w:t>
      </w:r>
      <w:r>
        <w:rPr>
          <w:spacing w:val="30"/>
          <w:sz w:val="23"/>
          <w:szCs w:val="23"/>
        </w:rPr>
        <w:t xml:space="preserve"> </w:t>
      </w:r>
      <w:proofErr w:type="spellStart"/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7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r>
        <w:rPr>
          <w:spacing w:val="6"/>
          <w:sz w:val="23"/>
          <w:szCs w:val="23"/>
        </w:rPr>
        <w:t>s</w:t>
      </w:r>
      <w:proofErr w:type="spellEnd"/>
      <w:r>
        <w:rPr>
          <w:sz w:val="23"/>
          <w:szCs w:val="23"/>
        </w:rPr>
        <w:t>.</w:t>
      </w:r>
    </w:p>
    <w:p w14:paraId="374087C2" w14:textId="77777777" w:rsidR="00E611EE" w:rsidRDefault="00E611EE">
      <w:pPr>
        <w:spacing w:line="140" w:lineRule="exact"/>
        <w:rPr>
          <w:sz w:val="15"/>
          <w:szCs w:val="15"/>
        </w:rPr>
      </w:pPr>
    </w:p>
    <w:p w14:paraId="41A4FB70" w14:textId="77777777" w:rsidR="00E611EE" w:rsidRDefault="00000000">
      <w:pPr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3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e</w:t>
      </w:r>
      <w:r>
        <w:rPr>
          <w:spacing w:val="33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34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35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pp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3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3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l</w:t>
      </w:r>
      <w:r>
        <w:rPr>
          <w:spacing w:val="27"/>
          <w:sz w:val="23"/>
          <w:szCs w:val="23"/>
        </w:rPr>
        <w:t xml:space="preserve"> </w:t>
      </w:r>
      <w:proofErr w:type="spellStart"/>
      <w:r>
        <w:rPr>
          <w:spacing w:val="6"/>
          <w:sz w:val="23"/>
          <w:szCs w:val="23"/>
        </w:rPr>
        <w:t>s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b</w:t>
      </w:r>
      <w:r>
        <w:rPr>
          <w:spacing w:val="7"/>
          <w:sz w:val="23"/>
          <w:szCs w:val="23"/>
        </w:rPr>
        <w:t>w</w:t>
      </w:r>
      <w:r>
        <w:rPr>
          <w:sz w:val="23"/>
          <w:szCs w:val="23"/>
        </w:rPr>
        <w:t>or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  <w:proofErr w:type="spellEnd"/>
      <w:r>
        <w:rPr>
          <w:spacing w:val="31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2"/>
          <w:sz w:val="23"/>
          <w:szCs w:val="23"/>
        </w:rPr>
        <w:t>it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z w:val="23"/>
          <w:szCs w:val="23"/>
        </w:rPr>
        <w:t>ord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-</w:t>
      </w:r>
      <w:r>
        <w:rPr>
          <w:spacing w:val="29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m</w:t>
      </w:r>
      <w:r>
        <w:rPr>
          <w:spacing w:val="32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</w:p>
    <w:p w14:paraId="714EC8FB" w14:textId="77777777" w:rsidR="00E611EE" w:rsidRDefault="00000000">
      <w:pPr>
        <w:spacing w:before="61"/>
        <w:ind w:left="1188"/>
        <w:rPr>
          <w:sz w:val="23"/>
          <w:szCs w:val="23"/>
        </w:rPr>
      </w:pPr>
      <w:proofErr w:type="gramStart"/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I</w:t>
      </w:r>
      <w:r>
        <w:rPr>
          <w:spacing w:val="6"/>
          <w:sz w:val="23"/>
          <w:szCs w:val="23"/>
        </w:rPr>
        <w:t>MD</w:t>
      </w:r>
      <w:r>
        <w:rPr>
          <w:sz w:val="23"/>
          <w:szCs w:val="23"/>
        </w:rPr>
        <w:t>(</w:t>
      </w:r>
      <w:proofErr w:type="gramEnd"/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 xml:space="preserve">e </w:t>
      </w:r>
      <w:r>
        <w:rPr>
          <w:spacing w:val="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 xml:space="preserve">)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e</w:t>
      </w:r>
      <w:r>
        <w:rPr>
          <w:spacing w:val="1"/>
          <w:sz w:val="23"/>
          <w:szCs w:val="23"/>
        </w:rPr>
        <w:t>s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.</w:t>
      </w:r>
    </w:p>
    <w:p w14:paraId="76814874" w14:textId="77777777" w:rsidR="00E611EE" w:rsidRDefault="00E611EE">
      <w:pPr>
        <w:spacing w:before="6" w:line="140" w:lineRule="exact"/>
        <w:rPr>
          <w:sz w:val="15"/>
          <w:szCs w:val="15"/>
        </w:rPr>
      </w:pPr>
    </w:p>
    <w:p w14:paraId="58C59355" w14:textId="77777777" w:rsidR="00E611EE" w:rsidRDefault="00000000">
      <w:pPr>
        <w:tabs>
          <w:tab w:val="left" w:pos="1180"/>
        </w:tabs>
        <w:spacing w:line="247" w:lineRule="auto"/>
        <w:ind w:left="1188" w:right="65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P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ss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pp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y</w:t>
      </w:r>
      <w:r>
        <w:rPr>
          <w:spacing w:val="49"/>
          <w:sz w:val="23"/>
          <w:szCs w:val="23"/>
        </w:rPr>
        <w:t xml:space="preserve"> </w:t>
      </w:r>
      <w:proofErr w:type="spellStart"/>
      <w:r>
        <w:rPr>
          <w:spacing w:val="1"/>
          <w:sz w:val="23"/>
          <w:szCs w:val="23"/>
        </w:rPr>
        <w:t>s</w:t>
      </w:r>
      <w:r>
        <w:rPr>
          <w:spacing w:val="5"/>
          <w:sz w:val="23"/>
          <w:szCs w:val="23"/>
        </w:rPr>
        <w:t>ub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proofErr w:type="spellEnd"/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m</w:t>
      </w:r>
      <w:r>
        <w:rPr>
          <w:spacing w:val="47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on</w:t>
      </w:r>
      <w:r>
        <w:rPr>
          <w:spacing w:val="-1"/>
          <w:sz w:val="23"/>
          <w:szCs w:val="23"/>
        </w:rPr>
        <w:t>c</w:t>
      </w:r>
      <w:r>
        <w:rPr>
          <w:sz w:val="23"/>
          <w:szCs w:val="23"/>
        </w:rPr>
        <w:t>on</w:t>
      </w:r>
      <w:r>
        <w:rPr>
          <w:spacing w:val="-2"/>
          <w:sz w:val="23"/>
          <w:szCs w:val="23"/>
        </w:rPr>
        <w:t>ti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uo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proofErr w:type="spellStart"/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rd</w:t>
      </w:r>
      <w:r>
        <w:rPr>
          <w:sz w:val="23"/>
          <w:szCs w:val="23"/>
        </w:rPr>
        <w:t>s</w:t>
      </w:r>
      <w:proofErr w:type="spellEnd"/>
      <w:r>
        <w:rPr>
          <w:spacing w:val="55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pacing w:val="-5"/>
          <w:sz w:val="23"/>
          <w:szCs w:val="23"/>
        </w:rPr>
        <w:t>ff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 xml:space="preserve">nt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8"/>
          <w:sz w:val="23"/>
          <w:szCs w:val="23"/>
        </w:rPr>
        <w:t>z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45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</w:p>
    <w:p w14:paraId="2EB21433" w14:textId="77777777" w:rsidR="00E611EE" w:rsidRDefault="00E611EE">
      <w:pPr>
        <w:spacing w:before="7" w:line="160" w:lineRule="exact"/>
        <w:rPr>
          <w:sz w:val="16"/>
          <w:szCs w:val="16"/>
        </w:rPr>
      </w:pPr>
    </w:p>
    <w:p w14:paraId="00BDA6B9" w14:textId="77777777" w:rsidR="00E611EE" w:rsidRDefault="00000000">
      <w:pPr>
        <w:tabs>
          <w:tab w:val="left" w:pos="1180"/>
        </w:tabs>
        <w:spacing w:line="296" w:lineRule="auto"/>
        <w:ind w:left="1188" w:right="66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1"/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-1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le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-1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-1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-16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f</w:t>
      </w:r>
      <w:r>
        <w:rPr>
          <w:spacing w:val="-14"/>
          <w:sz w:val="23"/>
          <w:szCs w:val="23"/>
        </w:rPr>
        <w:t xml:space="preserve"> </w:t>
      </w:r>
      <w:proofErr w:type="spellStart"/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2"/>
          <w:sz w:val="23"/>
          <w:szCs w:val="23"/>
        </w:rPr>
        <w:t>w</w:t>
      </w:r>
      <w:r>
        <w:rPr>
          <w:sz w:val="23"/>
          <w:szCs w:val="23"/>
        </w:rPr>
        <w:t>ords</w:t>
      </w:r>
      <w:proofErr w:type="spellEnd"/>
      <w:r>
        <w:rPr>
          <w:spacing w:val="-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-11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a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z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-9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y</w:t>
      </w:r>
      <w:r>
        <w:rPr>
          <w:spacing w:val="-1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-1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 xml:space="preserve">uous </w:t>
      </w:r>
      <w:r>
        <w:rPr>
          <w:spacing w:val="6"/>
          <w:sz w:val="23"/>
          <w:szCs w:val="23"/>
        </w:rPr>
        <w:t>w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8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</w:p>
    <w:p w14:paraId="06B1B18C" w14:textId="77777777" w:rsidR="00E611EE" w:rsidRDefault="00E611EE">
      <w:pPr>
        <w:spacing w:before="10" w:line="120" w:lineRule="exact"/>
        <w:rPr>
          <w:sz w:val="12"/>
          <w:szCs w:val="12"/>
        </w:rPr>
      </w:pPr>
    </w:p>
    <w:p w14:paraId="69F4ED06" w14:textId="77777777" w:rsidR="00E611EE" w:rsidRDefault="00000000">
      <w:pPr>
        <w:tabs>
          <w:tab w:val="left" w:pos="1180"/>
        </w:tabs>
        <w:spacing w:line="296" w:lineRule="auto"/>
        <w:ind w:left="1188" w:right="69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e</w:t>
      </w:r>
      <w:r>
        <w:rPr>
          <w:spacing w:val="22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a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l</w:t>
      </w:r>
      <w:r>
        <w:rPr>
          <w:spacing w:val="18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og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s</w:t>
      </w:r>
      <w:r>
        <w:rPr>
          <w:spacing w:val="2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h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2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f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om</w:t>
      </w:r>
      <w:r>
        <w:rPr>
          <w:spacing w:val="18"/>
          <w:sz w:val="23"/>
          <w:szCs w:val="23"/>
        </w:rPr>
        <w:t xml:space="preserve"> </w:t>
      </w:r>
      <w:proofErr w:type="spellStart"/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proofErr w:type="spellEnd"/>
      <w:r>
        <w:rPr>
          <w:spacing w:val="1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m</w:t>
      </w:r>
      <w:r>
        <w:rPr>
          <w:spacing w:val="1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nd</w:t>
      </w:r>
      <w:r>
        <w:rPr>
          <w:spacing w:val="1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 xml:space="preserve">s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42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44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he</w:t>
      </w:r>
      <w:r>
        <w:rPr>
          <w:spacing w:val="43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e</w:t>
      </w:r>
      <w:r>
        <w:rPr>
          <w:spacing w:val="42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8"/>
          <w:sz w:val="23"/>
          <w:szCs w:val="23"/>
        </w:rPr>
        <w:t>z</w:t>
      </w:r>
      <w:r>
        <w:rPr>
          <w:sz w:val="23"/>
          <w:szCs w:val="23"/>
        </w:rPr>
        <w:t>e</w:t>
      </w:r>
    </w:p>
    <w:p w14:paraId="7435E81D" w14:textId="77777777" w:rsidR="00E611EE" w:rsidRDefault="00000000">
      <w:pPr>
        <w:spacing w:before="91"/>
        <w:ind w:left="828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 xml:space="preserve">   </w:t>
      </w:r>
      <w:r>
        <w:rPr>
          <w:spacing w:val="19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-1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ll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-5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-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l</w:t>
      </w:r>
      <w:r>
        <w:rPr>
          <w:spacing w:val="-16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,</w:t>
      </w:r>
      <w:r>
        <w:rPr>
          <w:spacing w:val="-5"/>
          <w:sz w:val="23"/>
          <w:szCs w:val="23"/>
        </w:rPr>
        <w:t xml:space="preserve"> v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-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e</w:t>
      </w:r>
      <w:r>
        <w:rPr>
          <w:spacing w:val="-2"/>
          <w:sz w:val="23"/>
          <w:szCs w:val="23"/>
        </w:rPr>
        <w:t>li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,</w:t>
      </w:r>
      <w:r>
        <w:rPr>
          <w:spacing w:val="-10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-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-11"/>
          <w:sz w:val="23"/>
          <w:szCs w:val="23"/>
        </w:rPr>
        <w:t xml:space="preserve"> </w:t>
      </w:r>
      <w:r>
        <w:rPr>
          <w:sz w:val="23"/>
          <w:szCs w:val="23"/>
        </w:rPr>
        <w:t>In</w:t>
      </w:r>
      <w:r>
        <w:rPr>
          <w:spacing w:val="2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,</w:t>
      </w:r>
      <w:r>
        <w:rPr>
          <w:spacing w:val="-5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M</w:t>
      </w:r>
      <w:r>
        <w:rPr>
          <w:spacing w:val="5"/>
          <w:sz w:val="23"/>
          <w:szCs w:val="23"/>
        </w:rPr>
        <w:t>u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e</w:t>
      </w:r>
    </w:p>
    <w:p w14:paraId="53169C77" w14:textId="77777777" w:rsidR="00E611EE" w:rsidRDefault="00000000">
      <w:pPr>
        <w:spacing w:before="13"/>
        <w:ind w:left="1188"/>
        <w:rPr>
          <w:sz w:val="23"/>
          <w:szCs w:val="23"/>
        </w:rPr>
        <w:sectPr w:rsidR="00E611EE">
          <w:headerReference w:type="default" r:id="rId330"/>
          <w:pgSz w:w="12240" w:h="15840"/>
          <w:pgMar w:top="2120" w:right="1620" w:bottom="280" w:left="1620" w:header="1764" w:footer="0" w:gutter="0"/>
          <w:pgNumType w:start="63"/>
          <w:cols w:space="720"/>
        </w:sectPr>
      </w:pPr>
      <w:r>
        <w:rPr>
          <w:spacing w:val="6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a</w:t>
      </w:r>
      <w:r>
        <w:rPr>
          <w:spacing w:val="3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I</w:t>
      </w:r>
      <w:r>
        <w:rPr>
          <w:spacing w:val="2"/>
          <w:sz w:val="23"/>
          <w:szCs w:val="23"/>
        </w:rPr>
        <w:t>M</w:t>
      </w:r>
      <w:r>
        <w:rPr>
          <w:spacing w:val="6"/>
          <w:sz w:val="23"/>
          <w:szCs w:val="23"/>
        </w:rPr>
        <w:t>D</w:t>
      </w:r>
      <w:r>
        <w:rPr>
          <w:sz w:val="23"/>
          <w:szCs w:val="23"/>
        </w:rPr>
        <w:t>)</w:t>
      </w:r>
    </w:p>
    <w:p w14:paraId="257D6BDB" w14:textId="77777777" w:rsidR="00E611EE" w:rsidRDefault="00E611EE">
      <w:pPr>
        <w:spacing w:before="2" w:line="100" w:lineRule="exact"/>
        <w:rPr>
          <w:sz w:val="10"/>
          <w:szCs w:val="10"/>
        </w:rPr>
      </w:pPr>
    </w:p>
    <w:p w14:paraId="579F763E" w14:textId="77777777" w:rsidR="00E611EE" w:rsidRDefault="00E611EE">
      <w:pPr>
        <w:spacing w:line="200" w:lineRule="exact"/>
      </w:pPr>
    </w:p>
    <w:p w14:paraId="1B87FF85" w14:textId="77777777" w:rsidR="00E611EE" w:rsidRDefault="00000000">
      <w:pPr>
        <w:tabs>
          <w:tab w:val="left" w:pos="1180"/>
        </w:tabs>
        <w:spacing w:before="18" w:line="247" w:lineRule="auto"/>
        <w:ind w:left="1188" w:right="124" w:hanging="360"/>
        <w:rPr>
          <w:sz w:val="23"/>
          <w:szCs w:val="23"/>
        </w:rPr>
      </w:pPr>
      <w:r>
        <w:pict w14:anchorId="466694B3">
          <v:group id="_x0000_s2050" style="position:absolute;left:0;text-align:left;margin-left:87.1pt;margin-top:-4.6pt;width:438.5pt;height:0;z-index:-5455;mso-position-horizontal-relative:page" coordorigin="1742,-92" coordsize="8770,0">
            <v:shape id="_x0000_s2051" style="position:absolute;left:1742;top:-92;width:8770;height:0" coordorigin="1742,-92" coordsize="8770,0" path="m1742,-92r8770,e" filled="f" strokeweight="1.06pt">
              <v:path arrowok="t"/>
            </v:shape>
            <w10:wrap anchorx="page"/>
          </v:group>
        </w:pict>
      </w: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proofErr w:type="spellStart"/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u</w:t>
      </w:r>
      <w:r>
        <w:rPr>
          <w:spacing w:val="5"/>
          <w:sz w:val="23"/>
          <w:szCs w:val="23"/>
        </w:rPr>
        <w:t>b</w:t>
      </w:r>
      <w:r>
        <w:rPr>
          <w:spacing w:val="6"/>
          <w:sz w:val="23"/>
          <w:szCs w:val="23"/>
        </w:rPr>
        <w:t>w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d</w:t>
      </w:r>
      <w:proofErr w:type="spellEnd"/>
      <w:r>
        <w:rPr>
          <w:spacing w:val="53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m</w:t>
      </w:r>
      <w:r>
        <w:rPr>
          <w:spacing w:val="5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9"/>
          <w:sz w:val="23"/>
          <w:szCs w:val="23"/>
        </w:rPr>
        <w:t>f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nt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nd</w:t>
      </w:r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f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-1"/>
          <w:sz w:val="23"/>
          <w:szCs w:val="23"/>
        </w:rPr>
        <w:t>l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54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me</w:t>
      </w:r>
      <w:r>
        <w:rPr>
          <w:sz w:val="23"/>
          <w:szCs w:val="23"/>
        </w:rPr>
        <w:t>d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a</w:t>
      </w:r>
      <w:r>
        <w:rPr>
          <w:spacing w:val="5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ro</w:t>
      </w:r>
      <w:r>
        <w:rPr>
          <w:spacing w:val="4"/>
          <w:sz w:val="23"/>
          <w:szCs w:val="23"/>
        </w:rPr>
        <w:t>c</w:t>
      </w:r>
      <w:r>
        <w:rPr>
          <w:spacing w:val="-1"/>
          <w:sz w:val="23"/>
          <w:szCs w:val="23"/>
        </w:rPr>
        <w:t>e</w:t>
      </w:r>
      <w:r>
        <w:rPr>
          <w:spacing w:val="6"/>
          <w:sz w:val="23"/>
          <w:szCs w:val="23"/>
        </w:rPr>
        <w:t>ss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 xml:space="preserve">ng </w:t>
      </w:r>
      <w:r>
        <w:rPr>
          <w:spacing w:val="5"/>
          <w:sz w:val="23"/>
          <w:szCs w:val="23"/>
        </w:rPr>
        <w:t>b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ca</w:t>
      </w:r>
      <w:r>
        <w:rPr>
          <w:sz w:val="23"/>
          <w:szCs w:val="23"/>
        </w:rPr>
        <w:t>u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8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or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m</w:t>
      </w:r>
      <w:r>
        <w:rPr>
          <w:spacing w:val="13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z w:val="23"/>
          <w:szCs w:val="23"/>
        </w:rPr>
        <w:t>h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13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ea</w:t>
      </w:r>
      <w:r>
        <w:rPr>
          <w:sz w:val="23"/>
          <w:szCs w:val="23"/>
        </w:rPr>
        <w:t>t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3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10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a</w:t>
      </w:r>
      <w:r>
        <w:rPr>
          <w:spacing w:val="8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m</w:t>
      </w:r>
      <w:r>
        <w:rPr>
          <w:spacing w:val="8"/>
          <w:sz w:val="23"/>
          <w:szCs w:val="23"/>
        </w:rPr>
        <w:t xml:space="preserve"> </w:t>
      </w:r>
      <w:r>
        <w:rPr>
          <w:sz w:val="23"/>
          <w:szCs w:val="23"/>
        </w:rPr>
        <w:t>on</w:t>
      </w:r>
      <w:r>
        <w:rPr>
          <w:spacing w:val="5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1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ec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r>
        <w:rPr>
          <w:spacing w:val="5"/>
          <w:sz w:val="23"/>
          <w:szCs w:val="23"/>
        </w:rPr>
        <w:t xml:space="preserve"> d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.</w:t>
      </w:r>
    </w:p>
    <w:p w14:paraId="4B62405F" w14:textId="77777777" w:rsidR="00E611EE" w:rsidRDefault="00E611EE">
      <w:pPr>
        <w:spacing w:before="9" w:line="120" w:lineRule="exact"/>
        <w:rPr>
          <w:sz w:val="12"/>
          <w:szCs w:val="12"/>
        </w:rPr>
      </w:pPr>
    </w:p>
    <w:p w14:paraId="134C590D" w14:textId="77777777" w:rsidR="00E611EE" w:rsidRDefault="00000000">
      <w:pPr>
        <w:tabs>
          <w:tab w:val="left" w:pos="1180"/>
        </w:tabs>
        <w:spacing w:line="251" w:lineRule="auto"/>
        <w:ind w:left="1188" w:right="123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U</w:t>
      </w:r>
      <w:r>
        <w:rPr>
          <w:spacing w:val="1"/>
          <w:sz w:val="23"/>
          <w:szCs w:val="23"/>
        </w:rPr>
        <w:t>s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ful</w:t>
      </w:r>
      <w:r>
        <w:rPr>
          <w:spacing w:val="2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or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5"/>
          <w:sz w:val="23"/>
          <w:szCs w:val="23"/>
        </w:rPr>
        <w:t>o</w:t>
      </w:r>
      <w:r>
        <w:rPr>
          <w:spacing w:val="3"/>
          <w:sz w:val="23"/>
          <w:szCs w:val="23"/>
        </w:rPr>
        <w:t>m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u</w:t>
      </w:r>
      <w:r>
        <w:rPr>
          <w:spacing w:val="3"/>
          <w:sz w:val="23"/>
          <w:szCs w:val="23"/>
        </w:rPr>
        <w:t>ta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nr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te</w:t>
      </w:r>
      <w:r>
        <w:rPr>
          <w:sz w:val="23"/>
          <w:szCs w:val="23"/>
        </w:rPr>
        <w:t>d</w:t>
      </w:r>
      <w:r>
        <w:rPr>
          <w:spacing w:val="30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o</w:t>
      </w:r>
      <w:r>
        <w:rPr>
          <w:spacing w:val="19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ti</w:t>
      </w:r>
      <w:r>
        <w:rPr>
          <w:spacing w:val="3"/>
          <w:sz w:val="23"/>
          <w:szCs w:val="23"/>
        </w:rPr>
        <w:t>m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a</w:t>
      </w:r>
      <w:r>
        <w:rPr>
          <w:spacing w:val="2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x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2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a</w:t>
      </w:r>
      <w:r>
        <w:rPr>
          <w:spacing w:val="2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m</w:t>
      </w:r>
      <w:r>
        <w:rPr>
          <w:spacing w:val="27"/>
          <w:sz w:val="23"/>
          <w:szCs w:val="23"/>
        </w:rPr>
        <w:t xml:space="preserve"> </w:t>
      </w:r>
      <w:r>
        <w:rPr>
          <w:sz w:val="23"/>
          <w:szCs w:val="23"/>
        </w:rPr>
        <w:t xml:space="preserve">on </w:t>
      </w:r>
      <w:proofErr w:type="gramStart"/>
      <w:r>
        <w:rPr>
          <w:spacing w:val="-2"/>
          <w:sz w:val="23"/>
          <w:szCs w:val="23"/>
        </w:rPr>
        <w:t>l</w:t>
      </w:r>
      <w:r>
        <w:rPr>
          <w:spacing w:val="-5"/>
          <w:sz w:val="23"/>
          <w:szCs w:val="23"/>
        </w:rPr>
        <w:t>o</w:t>
      </w:r>
      <w:r>
        <w:rPr>
          <w:spacing w:val="6"/>
          <w:sz w:val="23"/>
          <w:szCs w:val="23"/>
        </w:rPr>
        <w:t>w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  p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-1"/>
          <w:sz w:val="23"/>
          <w:szCs w:val="23"/>
        </w:rPr>
        <w:t>c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</w:t>
      </w:r>
      <w:proofErr w:type="gramEnd"/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z w:val="23"/>
          <w:szCs w:val="23"/>
        </w:rPr>
        <w:t>a</w:t>
      </w:r>
    </w:p>
    <w:p w14:paraId="730107B5" w14:textId="77777777" w:rsidR="00E611EE" w:rsidRDefault="00E611EE">
      <w:pPr>
        <w:spacing w:before="1" w:line="140" w:lineRule="exact"/>
        <w:rPr>
          <w:sz w:val="14"/>
          <w:szCs w:val="14"/>
        </w:rPr>
      </w:pPr>
    </w:p>
    <w:p w14:paraId="0991AF9B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5"/>
          <w:sz w:val="23"/>
          <w:szCs w:val="23"/>
        </w:rPr>
        <w:t>E</w:t>
      </w:r>
      <w:r>
        <w:rPr>
          <w:b/>
          <w:sz w:val="23"/>
          <w:szCs w:val="23"/>
        </w:rPr>
        <w:t>x</w:t>
      </w:r>
      <w:r>
        <w:rPr>
          <w:b/>
          <w:spacing w:val="5"/>
          <w:sz w:val="23"/>
          <w:szCs w:val="23"/>
        </w:rPr>
        <w:t>a</w:t>
      </w:r>
      <w:r>
        <w:rPr>
          <w:b/>
          <w:spacing w:val="10"/>
          <w:sz w:val="23"/>
          <w:szCs w:val="23"/>
        </w:rPr>
        <w:t>m</w:t>
      </w:r>
      <w:r>
        <w:rPr>
          <w:b/>
          <w:spacing w:val="1"/>
          <w:sz w:val="23"/>
          <w:szCs w:val="23"/>
        </w:rPr>
        <w:t>p</w:t>
      </w:r>
      <w:r>
        <w:rPr>
          <w:b/>
          <w:spacing w:val="3"/>
          <w:sz w:val="23"/>
          <w:szCs w:val="23"/>
        </w:rPr>
        <w:t>l</w:t>
      </w:r>
      <w:r>
        <w:rPr>
          <w:b/>
          <w:sz w:val="23"/>
          <w:szCs w:val="23"/>
        </w:rPr>
        <w:t>e</w:t>
      </w:r>
    </w:p>
    <w:p w14:paraId="350A82BC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6F462D54" w14:textId="77777777" w:rsidR="00E611EE" w:rsidRDefault="00000000">
      <w:pPr>
        <w:ind w:left="108"/>
        <w:rPr>
          <w:sz w:val="23"/>
          <w:szCs w:val="23"/>
        </w:rPr>
      </w:pPr>
      <w:r>
        <w:rPr>
          <w:b/>
          <w:spacing w:val="10"/>
          <w:sz w:val="23"/>
          <w:szCs w:val="23"/>
        </w:rPr>
        <w:t>B</w:t>
      </w:r>
      <w:r>
        <w:rPr>
          <w:b/>
          <w:sz w:val="23"/>
          <w:szCs w:val="23"/>
        </w:rPr>
        <w:t>a</w:t>
      </w:r>
      <w:r>
        <w:rPr>
          <w:b/>
          <w:spacing w:val="6"/>
          <w:sz w:val="23"/>
          <w:szCs w:val="23"/>
        </w:rPr>
        <w:t>s</w:t>
      </w:r>
      <w:r>
        <w:rPr>
          <w:b/>
          <w:spacing w:val="-2"/>
          <w:sz w:val="23"/>
          <w:szCs w:val="23"/>
        </w:rPr>
        <w:t>i</w:t>
      </w:r>
      <w:r>
        <w:rPr>
          <w:b/>
          <w:sz w:val="23"/>
          <w:szCs w:val="23"/>
        </w:rPr>
        <w:t>c</w:t>
      </w:r>
      <w:r>
        <w:rPr>
          <w:b/>
          <w:spacing w:val="37"/>
          <w:sz w:val="23"/>
          <w:szCs w:val="23"/>
        </w:rPr>
        <w:t xml:space="preserve"> </w:t>
      </w:r>
      <w:r>
        <w:rPr>
          <w:b/>
          <w:spacing w:val="3"/>
          <w:sz w:val="23"/>
          <w:szCs w:val="23"/>
        </w:rPr>
        <w:t>i</w:t>
      </w:r>
      <w:r>
        <w:rPr>
          <w:b/>
          <w:spacing w:val="1"/>
          <w:sz w:val="23"/>
          <w:szCs w:val="23"/>
        </w:rPr>
        <w:t>d</w:t>
      </w:r>
      <w:r>
        <w:rPr>
          <w:b/>
          <w:spacing w:val="3"/>
          <w:sz w:val="23"/>
          <w:szCs w:val="23"/>
        </w:rPr>
        <w:t>e</w:t>
      </w:r>
      <w:r>
        <w:rPr>
          <w:b/>
          <w:sz w:val="23"/>
          <w:szCs w:val="23"/>
        </w:rPr>
        <w:t>a</w:t>
      </w:r>
    </w:p>
    <w:p w14:paraId="7245D0D8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7B69ECDF" w14:textId="77777777" w:rsidR="00E611EE" w:rsidRDefault="00000000">
      <w:pPr>
        <w:spacing w:line="248" w:lineRule="auto"/>
        <w:ind w:left="108" w:right="123" w:firstLine="720"/>
        <w:rPr>
          <w:sz w:val="23"/>
          <w:szCs w:val="23"/>
        </w:rPr>
      </w:pPr>
      <w:r>
        <w:rPr>
          <w:spacing w:val="-6"/>
          <w:sz w:val="23"/>
          <w:szCs w:val="23"/>
        </w:rPr>
        <w:t>T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ea</w:t>
      </w:r>
      <w:r>
        <w:rPr>
          <w:sz w:val="23"/>
          <w:szCs w:val="23"/>
        </w:rPr>
        <w:t>t</w:t>
      </w:r>
      <w:r>
        <w:rPr>
          <w:spacing w:val="41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64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g</w:t>
      </w:r>
      <w:r>
        <w:rPr>
          <w:spacing w:val="-6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r</w:t>
      </w:r>
      <w:r>
        <w:rPr>
          <w:spacing w:val="4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a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of</w:t>
      </w:r>
      <w:r>
        <w:rPr>
          <w:spacing w:val="39"/>
          <w:sz w:val="23"/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pacing w:val="49"/>
          <w:sz w:val="23"/>
          <w:szCs w:val="23"/>
        </w:rPr>
        <w:t xml:space="preserve"> </w:t>
      </w:r>
      <w:r>
        <w:rPr>
          <w:sz w:val="23"/>
          <w:szCs w:val="23"/>
        </w:rPr>
        <w:t>3</w:t>
      </w:r>
      <w:r>
        <w:rPr>
          <w:spacing w:val="5"/>
          <w:sz w:val="23"/>
          <w:szCs w:val="23"/>
        </w:rPr>
        <w:t>2-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4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16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z w:val="23"/>
          <w:szCs w:val="23"/>
        </w:rPr>
        <w:t>or</w:t>
      </w:r>
      <w:r>
        <w:rPr>
          <w:spacing w:val="44"/>
          <w:sz w:val="23"/>
          <w:szCs w:val="23"/>
        </w:rPr>
        <w:t xml:space="preserve"> </w:t>
      </w:r>
      <w:r>
        <w:rPr>
          <w:sz w:val="23"/>
          <w:szCs w:val="23"/>
        </w:rPr>
        <w:t>8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8-</w:t>
      </w:r>
      <w:r>
        <w:rPr>
          <w:sz w:val="23"/>
          <w:szCs w:val="23"/>
        </w:rPr>
        <w:t>b</w:t>
      </w:r>
      <w:r>
        <w:rPr>
          <w:spacing w:val="-1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2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5"/>
          <w:sz w:val="23"/>
          <w:szCs w:val="23"/>
        </w:rPr>
        <w:t>u</w:t>
      </w:r>
      <w:r>
        <w:rPr>
          <w:spacing w:val="-1"/>
          <w:sz w:val="23"/>
          <w:szCs w:val="23"/>
        </w:rPr>
        <w:t>e</w:t>
      </w:r>
      <w:r>
        <w:rPr>
          <w:sz w:val="23"/>
          <w:szCs w:val="23"/>
        </w:rPr>
        <w:t>s</w:t>
      </w:r>
      <w:r>
        <w:rPr>
          <w:spacing w:val="50"/>
          <w:sz w:val="23"/>
          <w:szCs w:val="23"/>
        </w:rPr>
        <w:t xml:space="preserve"> </w:t>
      </w:r>
      <w:r>
        <w:rPr>
          <w:sz w:val="23"/>
          <w:szCs w:val="23"/>
        </w:rPr>
        <w:t>(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h</w:t>
      </w:r>
      <w:r>
        <w:rPr>
          <w:spacing w:val="-4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 v</w:t>
      </w:r>
      <w:r>
        <w:rPr>
          <w:spacing w:val="3"/>
          <w:sz w:val="23"/>
          <w:szCs w:val="23"/>
        </w:rPr>
        <w:t>ect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)</w:t>
      </w:r>
    </w:p>
    <w:p w14:paraId="29B11156" w14:textId="77777777" w:rsidR="00E611EE" w:rsidRDefault="00E611EE">
      <w:pPr>
        <w:spacing w:before="9" w:line="140" w:lineRule="exact"/>
        <w:rPr>
          <w:sz w:val="14"/>
          <w:szCs w:val="14"/>
        </w:rPr>
      </w:pPr>
    </w:p>
    <w:p w14:paraId="08F2E07E" w14:textId="77777777" w:rsidR="00E611EE" w:rsidRDefault="00000000">
      <w:pPr>
        <w:ind w:left="828"/>
        <w:rPr>
          <w:sz w:val="23"/>
          <w:szCs w:val="23"/>
        </w:rPr>
      </w:pPr>
      <w:r>
        <w:rPr>
          <w:spacing w:val="6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64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7"/>
          <w:sz w:val="23"/>
          <w:szCs w:val="23"/>
        </w:rPr>
        <w:t xml:space="preserve"> </w:t>
      </w:r>
      <w:proofErr w:type="spellStart"/>
      <w:proofErr w:type="gramStart"/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ta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at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s</w:t>
      </w:r>
      <w:proofErr w:type="spellEnd"/>
      <w:r>
        <w:rPr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</w:t>
      </w:r>
      <w:proofErr w:type="gramEnd"/>
      <w:r>
        <w:rPr>
          <w:spacing w:val="54"/>
          <w:sz w:val="23"/>
          <w:szCs w:val="23"/>
        </w:rPr>
        <w:t xml:space="preserve"> </w:t>
      </w:r>
      <w:r>
        <w:rPr>
          <w:sz w:val="23"/>
          <w:szCs w:val="23"/>
        </w:rPr>
        <w:t>h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d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7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row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ti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 xml:space="preserve">s </w:t>
      </w:r>
      <w:r>
        <w:rPr>
          <w:spacing w:val="6"/>
          <w:sz w:val="23"/>
          <w:szCs w:val="23"/>
        </w:rPr>
        <w:t xml:space="preserve"> 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l</w:t>
      </w:r>
    </w:p>
    <w:p w14:paraId="689B09DA" w14:textId="77777777" w:rsidR="00E611EE" w:rsidRDefault="00E611EE">
      <w:pPr>
        <w:spacing w:before="7" w:line="120" w:lineRule="exact"/>
        <w:rPr>
          <w:sz w:val="13"/>
          <w:szCs w:val="13"/>
        </w:rPr>
      </w:pPr>
    </w:p>
    <w:p w14:paraId="1ED5E65C" w14:textId="77777777" w:rsidR="00E611EE" w:rsidRDefault="00000000">
      <w:pPr>
        <w:tabs>
          <w:tab w:val="left" w:pos="1180"/>
        </w:tabs>
        <w:spacing w:line="247" w:lineRule="auto"/>
        <w:ind w:left="1188" w:right="123" w:hanging="360"/>
        <w:rPr>
          <w:sz w:val="23"/>
          <w:szCs w:val="23"/>
        </w:rPr>
      </w:pPr>
      <w:r>
        <w:rPr>
          <w:rFonts w:ascii="Symbol" w:eastAsia="Symbol" w:hAnsi="Symbol" w:cs="Symbol"/>
          <w:sz w:val="23"/>
          <w:szCs w:val="23"/>
        </w:rPr>
        <w:t></w:t>
      </w:r>
      <w:r>
        <w:rPr>
          <w:sz w:val="23"/>
          <w:szCs w:val="23"/>
        </w:rPr>
        <w:tab/>
      </w:r>
      <w:r>
        <w:rPr>
          <w:spacing w:val="6"/>
          <w:sz w:val="23"/>
          <w:szCs w:val="23"/>
        </w:rPr>
        <w:t>G</w:t>
      </w:r>
      <w:r>
        <w:rPr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p</w:t>
      </w:r>
      <w:r>
        <w:rPr>
          <w:spacing w:val="-5"/>
          <w:sz w:val="23"/>
          <w:szCs w:val="23"/>
        </w:rPr>
        <w:t>h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c</w:t>
      </w:r>
      <w:r>
        <w:rPr>
          <w:sz w:val="23"/>
          <w:szCs w:val="23"/>
        </w:rPr>
        <w:t>s</w:t>
      </w:r>
      <w:r>
        <w:rPr>
          <w:spacing w:val="31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d</w:t>
      </w:r>
      <w:r>
        <w:rPr>
          <w:spacing w:val="39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ud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</w:t>
      </w:r>
      <w:r>
        <w:rPr>
          <w:spacing w:val="2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5"/>
          <w:sz w:val="23"/>
          <w:szCs w:val="23"/>
        </w:rPr>
        <w:t>p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at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ons</w:t>
      </w:r>
      <w:r>
        <w:rPr>
          <w:spacing w:val="35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c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0"/>
          <w:sz w:val="23"/>
          <w:szCs w:val="23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ke</w:t>
      </w:r>
      <w:r>
        <w:rPr>
          <w:spacing w:val="3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dv</w:t>
      </w:r>
      <w:r>
        <w:rPr>
          <w:spacing w:val="3"/>
          <w:sz w:val="23"/>
          <w:szCs w:val="23"/>
        </w:rPr>
        <w:t>a</w:t>
      </w:r>
      <w:r>
        <w:rPr>
          <w:spacing w:val="-5"/>
          <w:sz w:val="23"/>
          <w:szCs w:val="23"/>
        </w:rPr>
        <w:t>n</w:t>
      </w:r>
      <w:r>
        <w:rPr>
          <w:spacing w:val="3"/>
          <w:sz w:val="23"/>
          <w:szCs w:val="23"/>
        </w:rPr>
        <w:t>ta</w:t>
      </w:r>
      <w:r>
        <w:rPr>
          <w:sz w:val="23"/>
          <w:szCs w:val="23"/>
        </w:rPr>
        <w:t>ge</w:t>
      </w:r>
      <w:r>
        <w:rPr>
          <w:spacing w:val="33"/>
          <w:sz w:val="23"/>
          <w:szCs w:val="23"/>
        </w:rPr>
        <w:t xml:space="preserve"> 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f</w:t>
      </w:r>
      <w:r>
        <w:rPr>
          <w:spacing w:val="34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rfor</w:t>
      </w:r>
      <w:r>
        <w:rPr>
          <w:spacing w:val="3"/>
          <w:sz w:val="23"/>
          <w:szCs w:val="23"/>
        </w:rPr>
        <w:t>m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z w:val="23"/>
          <w:szCs w:val="23"/>
        </w:rPr>
        <w:t>g</w:t>
      </w:r>
      <w:r>
        <w:rPr>
          <w:spacing w:val="3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3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a</w:t>
      </w:r>
      <w:r>
        <w:rPr>
          <w:sz w:val="23"/>
          <w:szCs w:val="23"/>
        </w:rPr>
        <w:t>n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s op</w:t>
      </w:r>
      <w:r>
        <w:rPr>
          <w:spacing w:val="3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>ns</w:t>
      </w:r>
      <w:r>
        <w:rPr>
          <w:spacing w:val="55"/>
          <w:sz w:val="23"/>
          <w:szCs w:val="23"/>
        </w:rPr>
        <w:t xml:space="preserve"> </w:t>
      </w:r>
      <w:r>
        <w:rPr>
          <w:sz w:val="23"/>
          <w:szCs w:val="23"/>
        </w:rPr>
        <w:t>on</w:t>
      </w:r>
      <w:r>
        <w:rPr>
          <w:spacing w:val="49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5"/>
          <w:sz w:val="23"/>
          <w:szCs w:val="23"/>
        </w:rPr>
        <w:t>h</w:t>
      </w:r>
      <w:r>
        <w:rPr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v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ct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s</w:t>
      </w:r>
    </w:p>
    <w:p w14:paraId="0EF31C0F" w14:textId="77777777" w:rsidR="00E611EE" w:rsidRDefault="00E611EE">
      <w:pPr>
        <w:spacing w:before="5" w:line="140" w:lineRule="exact"/>
        <w:rPr>
          <w:sz w:val="14"/>
          <w:szCs w:val="14"/>
        </w:rPr>
      </w:pPr>
    </w:p>
    <w:p w14:paraId="1F882D9D" w14:textId="77777777" w:rsidR="00E611EE" w:rsidRDefault="00000000">
      <w:pPr>
        <w:ind w:left="1548"/>
        <w:rPr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</w:t>
      </w:r>
      <w:r>
        <w:rPr>
          <w:rFonts w:ascii="Courier New" w:eastAsia="Courier New" w:hAnsi="Courier New" w:cs="Courier New"/>
          <w:spacing w:val="8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x</w:t>
      </w:r>
      <w:r>
        <w:rPr>
          <w:spacing w:val="3"/>
          <w:sz w:val="23"/>
          <w:szCs w:val="23"/>
        </w:rPr>
        <w:t>am</w:t>
      </w:r>
      <w:r>
        <w:rPr>
          <w:sz w:val="23"/>
          <w:szCs w:val="23"/>
        </w:rPr>
        <w:t>p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 xml:space="preserve">:  </w:t>
      </w:r>
      <w:r>
        <w:rPr>
          <w:spacing w:val="37"/>
          <w:sz w:val="23"/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pacing w:val="5"/>
          <w:sz w:val="23"/>
          <w:szCs w:val="23"/>
        </w:rPr>
        <w:t>2</w:t>
      </w:r>
      <w:r>
        <w:rPr>
          <w:sz w:val="23"/>
          <w:szCs w:val="23"/>
        </w:rPr>
        <w:t>8</w:t>
      </w:r>
      <w:r>
        <w:rPr>
          <w:spacing w:val="5"/>
          <w:sz w:val="23"/>
          <w:szCs w:val="23"/>
        </w:rPr>
        <w:t>-b</w:t>
      </w:r>
      <w:r>
        <w:rPr>
          <w:spacing w:val="-6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52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dd</w:t>
      </w:r>
      <w:r>
        <w:rPr>
          <w:spacing w:val="-1"/>
          <w:sz w:val="23"/>
          <w:szCs w:val="23"/>
        </w:rPr>
        <w:t>e</w:t>
      </w:r>
      <w:r>
        <w:rPr>
          <w:spacing w:val="5"/>
          <w:sz w:val="23"/>
          <w:szCs w:val="23"/>
        </w:rPr>
        <w:t>r</w:t>
      </w:r>
      <w:r>
        <w:rPr>
          <w:sz w:val="23"/>
          <w:szCs w:val="23"/>
        </w:rPr>
        <w:t>:</w:t>
      </w:r>
    </w:p>
    <w:p w14:paraId="464AA26C" w14:textId="77777777" w:rsidR="00E611EE" w:rsidRDefault="00E611EE">
      <w:pPr>
        <w:spacing w:before="4" w:line="120" w:lineRule="exact"/>
        <w:rPr>
          <w:sz w:val="13"/>
          <w:szCs w:val="13"/>
        </w:rPr>
      </w:pPr>
    </w:p>
    <w:p w14:paraId="3845E087" w14:textId="77777777" w:rsidR="00E611EE" w:rsidRDefault="00000000">
      <w:pPr>
        <w:ind w:left="2239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S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x</w:t>
      </w:r>
      <w:r>
        <w:rPr>
          <w:spacing w:val="3"/>
          <w:sz w:val="23"/>
          <w:szCs w:val="23"/>
        </w:rPr>
        <w:t>t</w:t>
      </w:r>
      <w:r>
        <w:rPr>
          <w:spacing w:val="-1"/>
          <w:sz w:val="23"/>
          <w:szCs w:val="23"/>
        </w:rPr>
        <w:t>e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4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8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</w:p>
    <w:p w14:paraId="6BC365F8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422BCD82" w14:textId="77777777" w:rsidR="00E611EE" w:rsidRDefault="00000000">
      <w:pPr>
        <w:ind w:left="2239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54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g</w:t>
      </w:r>
      <w:r>
        <w:rPr>
          <w:sz w:val="23"/>
          <w:szCs w:val="23"/>
        </w:rPr>
        <w:t>ht</w:t>
      </w:r>
      <w:r>
        <w:rPr>
          <w:spacing w:val="42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1</w:t>
      </w:r>
      <w:r>
        <w:rPr>
          <w:sz w:val="23"/>
          <w:szCs w:val="23"/>
        </w:rPr>
        <w:t>6</w:t>
      </w:r>
      <w:r>
        <w:rPr>
          <w:spacing w:val="5"/>
          <w:sz w:val="23"/>
          <w:szCs w:val="23"/>
        </w:rPr>
        <w:t>-b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4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</w:p>
    <w:p w14:paraId="2577DC27" w14:textId="77777777" w:rsidR="00E611EE" w:rsidRDefault="00E611EE">
      <w:pPr>
        <w:spacing w:before="3" w:line="140" w:lineRule="exact"/>
        <w:rPr>
          <w:sz w:val="15"/>
          <w:szCs w:val="15"/>
        </w:rPr>
      </w:pPr>
    </w:p>
    <w:p w14:paraId="02459B8A" w14:textId="77777777" w:rsidR="00E611EE" w:rsidRDefault="00000000">
      <w:pPr>
        <w:ind w:left="2239"/>
        <w:rPr>
          <w:sz w:val="23"/>
          <w:szCs w:val="23"/>
        </w:rPr>
      </w:pPr>
      <w:r>
        <w:rPr>
          <w:rFonts w:ascii="Wingdings" w:eastAsia="Wingdings" w:hAnsi="Wingdings" w:cs="Wingdings"/>
          <w:sz w:val="23"/>
          <w:szCs w:val="23"/>
        </w:rPr>
        <w:t></w:t>
      </w:r>
      <w:r>
        <w:rPr>
          <w:sz w:val="23"/>
          <w:szCs w:val="23"/>
        </w:rPr>
        <w:t xml:space="preserve">   </w:t>
      </w:r>
      <w:r>
        <w:rPr>
          <w:spacing w:val="54"/>
          <w:sz w:val="23"/>
          <w:szCs w:val="23"/>
        </w:rPr>
        <w:t xml:space="preserve"> </w:t>
      </w:r>
      <w:r>
        <w:rPr>
          <w:spacing w:val="6"/>
          <w:sz w:val="23"/>
          <w:szCs w:val="23"/>
        </w:rPr>
        <w:t>F</w:t>
      </w:r>
      <w:r>
        <w:rPr>
          <w:spacing w:val="-5"/>
          <w:sz w:val="23"/>
          <w:szCs w:val="23"/>
        </w:rPr>
        <w:t>o</w:t>
      </w:r>
      <w:r>
        <w:rPr>
          <w:spacing w:val="5"/>
          <w:sz w:val="23"/>
          <w:szCs w:val="23"/>
        </w:rPr>
        <w:t>u</w:t>
      </w:r>
      <w:r>
        <w:rPr>
          <w:sz w:val="23"/>
          <w:szCs w:val="23"/>
        </w:rPr>
        <w:t>r</w:t>
      </w:r>
      <w:r>
        <w:rPr>
          <w:spacing w:val="39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32</w:t>
      </w:r>
      <w:r>
        <w:rPr>
          <w:sz w:val="23"/>
          <w:szCs w:val="23"/>
        </w:rPr>
        <w:t>-</w:t>
      </w:r>
      <w:r>
        <w:rPr>
          <w:spacing w:val="5"/>
          <w:sz w:val="23"/>
          <w:szCs w:val="23"/>
        </w:rPr>
        <w:t>b</w:t>
      </w:r>
      <w:r>
        <w:rPr>
          <w:spacing w:val="-2"/>
          <w:sz w:val="23"/>
          <w:szCs w:val="23"/>
        </w:rPr>
        <w:t>i</w:t>
      </w:r>
      <w:r>
        <w:rPr>
          <w:sz w:val="23"/>
          <w:szCs w:val="23"/>
        </w:rPr>
        <w:t>t</w:t>
      </w:r>
      <w:r>
        <w:rPr>
          <w:spacing w:val="3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d</w:t>
      </w:r>
      <w:r>
        <w:rPr>
          <w:spacing w:val="5"/>
          <w:sz w:val="23"/>
          <w:szCs w:val="23"/>
        </w:rPr>
        <w:t>d</w:t>
      </w:r>
      <w:r>
        <w:rPr>
          <w:sz w:val="23"/>
          <w:szCs w:val="23"/>
        </w:rPr>
        <w:t>s</w:t>
      </w:r>
    </w:p>
    <w:p w14:paraId="436CA8AB" w14:textId="77777777" w:rsidR="00E611EE" w:rsidRDefault="00E611EE">
      <w:pPr>
        <w:spacing w:before="8" w:line="140" w:lineRule="exact"/>
        <w:rPr>
          <w:sz w:val="15"/>
          <w:szCs w:val="15"/>
        </w:rPr>
      </w:pPr>
    </w:p>
    <w:p w14:paraId="3A8F700E" w14:textId="77777777" w:rsidR="00E611EE" w:rsidRDefault="00000000">
      <w:pPr>
        <w:spacing w:line="248" w:lineRule="auto"/>
        <w:ind w:left="108" w:right="220"/>
        <w:rPr>
          <w:sz w:val="23"/>
          <w:szCs w:val="23"/>
        </w:rPr>
      </w:pPr>
      <w:r>
        <w:rPr>
          <w:spacing w:val="3"/>
          <w:sz w:val="23"/>
          <w:szCs w:val="23"/>
        </w:rPr>
        <w:t>T</w:t>
      </w:r>
      <w:r>
        <w:rPr>
          <w:spacing w:val="-5"/>
          <w:sz w:val="23"/>
          <w:szCs w:val="23"/>
        </w:rPr>
        <w:t>h</w:t>
      </w:r>
      <w:r>
        <w:rPr>
          <w:spacing w:val="3"/>
          <w:sz w:val="23"/>
          <w:szCs w:val="23"/>
        </w:rPr>
        <w:t>e</w:t>
      </w:r>
      <w:r>
        <w:rPr>
          <w:spacing w:val="6"/>
          <w:sz w:val="23"/>
          <w:szCs w:val="23"/>
        </w:rPr>
        <w:t>s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re</w:t>
      </w:r>
      <w:r>
        <w:rPr>
          <w:spacing w:val="57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o</w:t>
      </w:r>
      <w:r>
        <w:rPr>
          <w:spacing w:val="54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a</w:t>
      </w:r>
      <w:r>
        <w:rPr>
          <w:spacing w:val="-2"/>
          <w:sz w:val="23"/>
          <w:szCs w:val="23"/>
        </w:rPr>
        <w:t>l</w:t>
      </w:r>
      <w:r>
        <w:rPr>
          <w:spacing w:val="-6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53"/>
          <w:sz w:val="23"/>
          <w:szCs w:val="23"/>
        </w:rPr>
        <w:t xml:space="preserve"> </w:t>
      </w:r>
      <w:r>
        <w:rPr>
          <w:spacing w:val="3"/>
          <w:sz w:val="23"/>
          <w:szCs w:val="23"/>
        </w:rPr>
        <w:t>a</w:t>
      </w:r>
      <w:r>
        <w:rPr>
          <w:sz w:val="23"/>
          <w:szCs w:val="23"/>
        </w:rPr>
        <w:t>s</w:t>
      </w:r>
      <w:r>
        <w:rPr>
          <w:spacing w:val="55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d</w:t>
      </w:r>
      <w:r>
        <w:rPr>
          <w:spacing w:val="-1"/>
          <w:sz w:val="23"/>
          <w:szCs w:val="23"/>
        </w:rPr>
        <w:t>a</w:t>
      </w:r>
      <w:r>
        <w:rPr>
          <w:spacing w:val="3"/>
          <w:sz w:val="23"/>
          <w:szCs w:val="23"/>
        </w:rPr>
        <w:t>ta</w:t>
      </w:r>
      <w:r>
        <w:rPr>
          <w:sz w:val="23"/>
          <w:szCs w:val="23"/>
        </w:rPr>
        <w:t>-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</w:t>
      </w:r>
      <w:r>
        <w:rPr>
          <w:sz w:val="23"/>
          <w:szCs w:val="23"/>
        </w:rPr>
        <w:t>l</w:t>
      </w:r>
      <w:r>
        <w:rPr>
          <w:spacing w:val="52"/>
          <w:sz w:val="23"/>
          <w:szCs w:val="23"/>
        </w:rPr>
        <w:t xml:space="preserve"> </w:t>
      </w:r>
      <w:proofErr w:type="gramStart"/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 xml:space="preserve">,  </w:t>
      </w:r>
      <w:r>
        <w:rPr>
          <w:spacing w:val="-5"/>
          <w:sz w:val="23"/>
          <w:szCs w:val="23"/>
        </w:rPr>
        <w:t>v</w:t>
      </w:r>
      <w:r>
        <w:rPr>
          <w:spacing w:val="3"/>
          <w:sz w:val="23"/>
          <w:szCs w:val="23"/>
        </w:rPr>
        <w:t>ec</w:t>
      </w:r>
      <w:r>
        <w:rPr>
          <w:spacing w:val="-2"/>
          <w:sz w:val="23"/>
          <w:szCs w:val="23"/>
        </w:rPr>
        <w:t>t</w:t>
      </w:r>
      <w:r>
        <w:rPr>
          <w:sz w:val="23"/>
          <w:szCs w:val="23"/>
        </w:rPr>
        <w:t>or</w:t>
      </w:r>
      <w:proofErr w:type="gramEnd"/>
      <w:r>
        <w:rPr>
          <w:spacing w:val="54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p</w:t>
      </w:r>
      <w:r>
        <w:rPr>
          <w:spacing w:val="-1"/>
          <w:sz w:val="23"/>
          <w:szCs w:val="23"/>
        </w:rPr>
        <w:t>a</w:t>
      </w:r>
      <w:r>
        <w:rPr>
          <w:spacing w:val="5"/>
          <w:sz w:val="23"/>
          <w:szCs w:val="23"/>
        </w:rPr>
        <w:t>r</w:t>
      </w:r>
      <w:r>
        <w:rPr>
          <w:spacing w:val="3"/>
          <w:sz w:val="23"/>
          <w:szCs w:val="23"/>
        </w:rPr>
        <w:t>a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l</w:t>
      </w:r>
      <w:r>
        <w:rPr>
          <w:spacing w:val="3"/>
          <w:sz w:val="23"/>
          <w:szCs w:val="23"/>
        </w:rPr>
        <w:t>e</w:t>
      </w:r>
      <w:r>
        <w:rPr>
          <w:spacing w:val="-6"/>
          <w:sz w:val="23"/>
          <w:szCs w:val="23"/>
        </w:rPr>
        <w:t>l</w:t>
      </w:r>
      <w:r>
        <w:rPr>
          <w:spacing w:val="-2"/>
          <w:sz w:val="23"/>
          <w:szCs w:val="23"/>
        </w:rPr>
        <w:t>i</w:t>
      </w:r>
      <w:r>
        <w:rPr>
          <w:spacing w:val="6"/>
          <w:sz w:val="23"/>
          <w:szCs w:val="23"/>
        </w:rPr>
        <w:t>s</w:t>
      </w:r>
      <w:r>
        <w:rPr>
          <w:spacing w:val="-1"/>
          <w:sz w:val="23"/>
          <w:szCs w:val="23"/>
        </w:rPr>
        <w:t>m</w:t>
      </w:r>
      <w:r>
        <w:rPr>
          <w:sz w:val="23"/>
          <w:szCs w:val="23"/>
        </w:rPr>
        <w:t>,</w:t>
      </w:r>
      <w:r>
        <w:rPr>
          <w:spacing w:val="53"/>
          <w:sz w:val="23"/>
          <w:szCs w:val="23"/>
        </w:rPr>
        <w:t xml:space="preserve"> </w:t>
      </w:r>
      <w:r>
        <w:rPr>
          <w:sz w:val="23"/>
          <w:szCs w:val="23"/>
        </w:rPr>
        <w:t xml:space="preserve">or  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n</w:t>
      </w:r>
      <w:r>
        <w:rPr>
          <w:spacing w:val="5"/>
          <w:sz w:val="23"/>
          <w:szCs w:val="23"/>
        </w:rPr>
        <w:t>g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52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6"/>
          <w:sz w:val="23"/>
          <w:szCs w:val="23"/>
        </w:rPr>
        <w:t>s</w:t>
      </w:r>
      <w:r>
        <w:rPr>
          <w:spacing w:val="-2"/>
          <w:sz w:val="23"/>
          <w:szCs w:val="23"/>
        </w:rPr>
        <w:t>t</w:t>
      </w:r>
      <w:r>
        <w:rPr>
          <w:spacing w:val="5"/>
          <w:sz w:val="23"/>
          <w:szCs w:val="23"/>
        </w:rPr>
        <w:t>ru</w:t>
      </w:r>
      <w:r>
        <w:rPr>
          <w:spacing w:val="-1"/>
          <w:sz w:val="23"/>
          <w:szCs w:val="23"/>
        </w:rPr>
        <w:t>c</w:t>
      </w:r>
      <w:r>
        <w:rPr>
          <w:spacing w:val="3"/>
          <w:sz w:val="23"/>
          <w:szCs w:val="23"/>
        </w:rPr>
        <w:t>t</w:t>
      </w:r>
      <w:r>
        <w:rPr>
          <w:spacing w:val="-2"/>
          <w:sz w:val="23"/>
          <w:szCs w:val="23"/>
        </w:rPr>
        <w:t>i</w:t>
      </w:r>
      <w:r>
        <w:rPr>
          <w:spacing w:val="-5"/>
          <w:sz w:val="23"/>
          <w:szCs w:val="23"/>
        </w:rPr>
        <w:t>o</w:t>
      </w:r>
      <w:r>
        <w:rPr>
          <w:sz w:val="23"/>
          <w:szCs w:val="23"/>
        </w:rPr>
        <w:t xml:space="preserve">n, </w:t>
      </w:r>
      <w:r>
        <w:rPr>
          <w:spacing w:val="6"/>
          <w:sz w:val="23"/>
          <w:szCs w:val="23"/>
        </w:rPr>
        <w:t>M</w:t>
      </w:r>
      <w:r>
        <w:rPr>
          <w:sz w:val="23"/>
          <w:szCs w:val="23"/>
        </w:rPr>
        <w:t>u</w:t>
      </w:r>
      <w:r>
        <w:rPr>
          <w:spacing w:val="-1"/>
          <w:sz w:val="23"/>
          <w:szCs w:val="23"/>
        </w:rPr>
        <w:t>l</w:t>
      </w:r>
      <w:r>
        <w:rPr>
          <w:spacing w:val="3"/>
          <w:sz w:val="23"/>
          <w:szCs w:val="23"/>
        </w:rPr>
        <w:t>t</w:t>
      </w:r>
      <w:r>
        <w:rPr>
          <w:spacing w:val="-6"/>
          <w:sz w:val="23"/>
          <w:szCs w:val="23"/>
        </w:rPr>
        <w:t>i</w:t>
      </w:r>
      <w:r>
        <w:rPr>
          <w:spacing w:val="5"/>
          <w:sz w:val="23"/>
          <w:szCs w:val="23"/>
        </w:rPr>
        <w:t>p</w:t>
      </w:r>
      <w:r>
        <w:rPr>
          <w:spacing w:val="-2"/>
          <w:sz w:val="23"/>
          <w:szCs w:val="23"/>
        </w:rPr>
        <w:t>l</w:t>
      </w:r>
      <w:r>
        <w:rPr>
          <w:sz w:val="23"/>
          <w:szCs w:val="23"/>
        </w:rPr>
        <w:t>e</w:t>
      </w:r>
      <w:r>
        <w:rPr>
          <w:spacing w:val="47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D</w:t>
      </w:r>
      <w:r>
        <w:rPr>
          <w:spacing w:val="3"/>
          <w:sz w:val="23"/>
          <w:szCs w:val="23"/>
        </w:rPr>
        <w:t>at</w:t>
      </w:r>
      <w:r>
        <w:rPr>
          <w:sz w:val="23"/>
          <w:szCs w:val="23"/>
        </w:rPr>
        <w:t>a</w:t>
      </w:r>
      <w:r>
        <w:rPr>
          <w:spacing w:val="47"/>
          <w:sz w:val="23"/>
          <w:szCs w:val="23"/>
        </w:rPr>
        <w:t xml:space="preserve"> </w:t>
      </w:r>
      <w:r>
        <w:rPr>
          <w:spacing w:val="5"/>
          <w:sz w:val="23"/>
          <w:szCs w:val="23"/>
        </w:rPr>
        <w:t>(</w:t>
      </w:r>
      <w:r>
        <w:rPr>
          <w:spacing w:val="1"/>
          <w:sz w:val="23"/>
          <w:szCs w:val="23"/>
        </w:rPr>
        <w:t>S</w:t>
      </w:r>
      <w:r>
        <w:rPr>
          <w:sz w:val="23"/>
          <w:szCs w:val="23"/>
        </w:rPr>
        <w:t>I</w:t>
      </w:r>
      <w:r>
        <w:rPr>
          <w:spacing w:val="7"/>
          <w:sz w:val="23"/>
          <w:szCs w:val="23"/>
        </w:rPr>
        <w:t>M</w:t>
      </w:r>
      <w:r>
        <w:rPr>
          <w:spacing w:val="2"/>
          <w:sz w:val="23"/>
          <w:szCs w:val="23"/>
        </w:rPr>
        <w:t>D</w:t>
      </w:r>
      <w:r>
        <w:rPr>
          <w:spacing w:val="5"/>
          <w:sz w:val="23"/>
          <w:szCs w:val="23"/>
        </w:rPr>
        <w:t>)</w:t>
      </w:r>
      <w:r>
        <w:rPr>
          <w:sz w:val="23"/>
          <w:szCs w:val="23"/>
        </w:rPr>
        <w:t>.</w:t>
      </w:r>
    </w:p>
    <w:sectPr w:rsidR="00E611EE">
      <w:pgSz w:w="12240" w:h="15840"/>
      <w:pgMar w:top="1960" w:right="1560" w:bottom="280" w:left="1620" w:header="176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D92B8C" w14:textId="77777777" w:rsidR="00E139E3" w:rsidRDefault="00E139E3">
      <w:r>
        <w:separator/>
      </w:r>
    </w:p>
  </w:endnote>
  <w:endnote w:type="continuationSeparator" w:id="0">
    <w:p w14:paraId="65A52B53" w14:textId="77777777" w:rsidR="00E139E3" w:rsidRDefault="00E13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F17D53" w14:textId="77777777" w:rsidR="00B542A2" w:rsidRDefault="00B542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3253D" w14:textId="77777777" w:rsidR="00B542A2" w:rsidRDefault="00B542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EF6A9A" w14:textId="77777777" w:rsidR="00B542A2" w:rsidRDefault="00B54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E7159" w14:textId="77777777" w:rsidR="00E139E3" w:rsidRDefault="00E139E3">
      <w:r>
        <w:separator/>
      </w:r>
    </w:p>
  </w:footnote>
  <w:footnote w:type="continuationSeparator" w:id="0">
    <w:p w14:paraId="38E056A6" w14:textId="77777777" w:rsidR="00E139E3" w:rsidRDefault="00E139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3E0B6" w14:textId="77777777" w:rsidR="00B542A2" w:rsidRDefault="00B542A2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EAB3B" w14:textId="49CC6BC7" w:rsidR="00E611EE" w:rsidRDefault="00000000">
    <w:pPr>
      <w:spacing w:line="200" w:lineRule="exact"/>
    </w:pPr>
    <w:r>
      <w:pict w14:anchorId="59DD0F79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412.3pt;margin-top:94.15pt;width:117.15pt;height:13.5pt;z-index:-5594;mso-position-horizontal-relative:page;mso-position-vertical-relative:page" filled="f" stroked="f">
          <v:textbox inset="0,0,0,0">
            <w:txbxContent>
              <w:p w14:paraId="0CE3D563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  <w:p w14:paraId="465BCC14" w14:textId="77777777" w:rsidR="00000000" w:rsidRDefault="00000000"/>
  <w:p w14:paraId="4AB0E658" w14:textId="77777777" w:rsidR="00E611EE" w:rsidRDefault="00000000">
    <w:pPr>
      <w:spacing w:line="180" w:lineRule="exact"/>
      <w:rPr>
        <w:sz w:val="19"/>
        <w:szCs w:val="19"/>
      </w:rPr>
    </w:pPr>
    <w:r>
      <w:pict w14:anchorId="0665CAD7">
        <v:shape id="_x0000_s1052" type="#_x0000_t202" style="position:absolute;margin-left:85.4pt;margin-top:98.2pt;width:442.3pt;height:13.5pt;z-index:-5595;mso-position-horizontal-relative:page;mso-position-vertical-relative:page" filled="f" stroked="f">
          <v:textbox inset="0,0,0,0">
            <w:txbxContent>
              <w:p w14:paraId="7EC4DE1A" w14:textId="77777777" w:rsidR="002D476B" w:rsidRDefault="002D476B" w:rsidP="002D476B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0A6EF889" w14:textId="424F7EEB" w:rsidR="00E611EE" w:rsidRDefault="00E611EE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F719D" w14:textId="77777777" w:rsidR="00E611EE" w:rsidRDefault="00000000">
    <w:pPr>
      <w:spacing w:line="200" w:lineRule="exact"/>
    </w:pPr>
    <w:r>
      <w:pict w14:anchorId="0A234D5C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85.4pt;margin-top:98.2pt;width:442.3pt;height:30.8pt;z-index:-5590;mso-position-horizontal-relative:page;mso-position-vertical-relative:page" filled="f" stroked="f">
          <v:textbox inset="0,0,0,0">
            <w:txbxContent>
              <w:p w14:paraId="71DC725C" w14:textId="77777777" w:rsidR="002D476B" w:rsidRDefault="002D476B" w:rsidP="002D476B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612579A2" w14:textId="61897864" w:rsidR="00E611EE" w:rsidRDefault="00E611EE">
                <w:pPr>
                  <w:spacing w:before="81"/>
                  <w:ind w:left="20"/>
                  <w:rPr>
                    <w:sz w:val="23"/>
                    <w:szCs w:val="23"/>
                  </w:rPr>
                </w:pPr>
              </w:p>
            </w:txbxContent>
          </v:textbox>
          <w10:wrap anchorx="page" anchory="page"/>
        </v:shape>
      </w:pict>
    </w:r>
  </w:p>
  <w:p w14:paraId="4AA6652F" w14:textId="77777777" w:rsidR="00000000" w:rsidRDefault="00000000"/>
  <w:p w14:paraId="6C848B0C" w14:textId="311C320D" w:rsidR="00E611EE" w:rsidRDefault="00000000">
    <w:pPr>
      <w:spacing w:line="160" w:lineRule="exact"/>
      <w:rPr>
        <w:sz w:val="16"/>
        <w:szCs w:val="16"/>
      </w:rPr>
    </w:pPr>
    <w:r>
      <w:pict w14:anchorId="075B7F31">
        <v:shape id="_x0000_s1049" type="#_x0000_t202" style="position:absolute;margin-left:412.3pt;margin-top:94.15pt;width:117.15pt;height:13.5pt;z-index:-5592;mso-position-horizontal-relative:page;mso-position-vertical-relative:page" filled="f" stroked="f">
          <v:textbox inset="0,0,0,0">
            <w:txbxContent>
              <w:p w14:paraId="4B1B0FBC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500987" w14:textId="21B8F5AA" w:rsidR="00E611EE" w:rsidRDefault="00000000">
    <w:pPr>
      <w:spacing w:line="200" w:lineRule="exact"/>
    </w:pPr>
    <w:r>
      <w:pict w14:anchorId="016436E8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12.3pt;margin-top:94.15pt;width:117.15pt;height:13.5pt;z-index:-5587;mso-position-horizontal-relative:page;mso-position-vertical-relative:page" filled="f" stroked="f">
          <v:textbox inset="0,0,0,0">
            <w:txbxContent>
              <w:p w14:paraId="19FF0CD9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  <w:p w14:paraId="6050461F" w14:textId="0318BFB2" w:rsidR="00E611EE" w:rsidRDefault="00B542A2" w:rsidP="00B542A2">
    <w:pPr>
      <w:tabs>
        <w:tab w:val="left" w:pos="6012"/>
      </w:tabs>
    </w:pPr>
    <w:r>
      <w:tab/>
    </w:r>
    <w:r w:rsidR="00000000">
      <w:pict w14:anchorId="64176B3A">
        <v:shape id="_x0000_s1046" type="#_x0000_t202" style="position:absolute;margin-left:85.4pt;margin-top:98.2pt;width:114.1pt;height:13.5pt;z-index:-5589;mso-position-horizontal-relative:page;mso-position-vertical-relative:page" filled="f" stroked="f">
          <v:textbox style="mso-next-textbox:#_x0000_s1046" inset="0,0,0,0">
            <w:txbxContent>
              <w:p w14:paraId="78397D3F" w14:textId="77777777" w:rsidR="002D476B" w:rsidRDefault="002D476B" w:rsidP="002D476B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3494BCE9" w14:textId="4FB54589" w:rsidR="00E611EE" w:rsidRDefault="00E611EE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</w:p>
            </w:txbxContent>
          </v:textbox>
          <w10:wrap anchorx="page" anchory="page"/>
        </v:shape>
      </w:pict>
    </w:r>
    <w:r w:rsidR="00000000">
      <w:pict w14:anchorId="717976F2">
        <v:shape id="_x0000_s1045" type="#_x0000_t202" style="position:absolute;margin-left:506.35pt;margin-top:99.7pt;width:20.3pt;height:11.6pt;z-index:-5588;mso-position-horizontal-relative:page;mso-position-vertical-relative:page" filled="f" stroked="f">
          <v:textbox style="mso-next-textbox:#_x0000_s1045" inset="0,0,0,0">
            <w:txbxContent>
              <w:p w14:paraId="6C4DCBED" w14:textId="77777777" w:rsidR="00E611EE" w:rsidRDefault="00000000">
                <w:pPr>
                  <w:spacing w:line="200" w:lineRule="exact"/>
                  <w:ind w:left="20" w:right="-29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rFonts w:ascii="Arial" w:eastAsia="Arial" w:hAnsi="Arial" w:cs="Arial"/>
                    <w:spacing w:val="-1"/>
                    <w:w w:val="101"/>
                    <w:sz w:val="19"/>
                    <w:szCs w:val="19"/>
                  </w:rPr>
                  <w:t>2</w:t>
                </w:r>
                <w:r>
                  <w:rPr>
                    <w:rFonts w:ascii="Arial" w:eastAsia="Arial" w:hAnsi="Arial" w:cs="Arial"/>
                    <w:spacing w:val="-5"/>
                    <w:w w:val="101"/>
                    <w:sz w:val="19"/>
                    <w:szCs w:val="19"/>
                  </w:rPr>
                  <w:t>.</w:t>
                </w:r>
                <w:r>
                  <w:rPr>
                    <w:rFonts w:ascii="Arial" w:eastAsia="Arial" w:hAnsi="Arial" w:cs="Arial"/>
                    <w:spacing w:val="-1"/>
                    <w:w w:val="101"/>
                    <w:sz w:val="19"/>
                    <w:szCs w:val="19"/>
                  </w:rPr>
                  <w:t>4</w:t>
                </w:r>
                <w:r>
                  <w:rPr>
                    <w:rFonts w:ascii="Arial" w:eastAsia="Arial" w:hAnsi="Arial" w:cs="Arial"/>
                    <w:w w:val="101"/>
                    <w:sz w:val="19"/>
                    <w:szCs w:val="19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5CD12" w14:textId="76D95E9F" w:rsidR="00E611EE" w:rsidRDefault="00000000">
    <w:pPr>
      <w:spacing w:line="200" w:lineRule="exact"/>
    </w:pPr>
    <w:r>
      <w:pict w14:anchorId="5BD50AD0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12.3pt;margin-top:94.15pt;width:117.15pt;height:13.5pt;z-index:-5584;mso-position-horizontal-relative:page;mso-position-vertical-relative:page" filled="f" stroked="f">
          <v:textbox inset="0,0,0,0">
            <w:txbxContent>
              <w:p w14:paraId="65900650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  <w:p w14:paraId="5E9900A9" w14:textId="77777777" w:rsidR="00000000" w:rsidRDefault="00000000"/>
  <w:p w14:paraId="2EBB2B10" w14:textId="77777777" w:rsidR="00E611EE" w:rsidRDefault="00000000">
    <w:pPr>
      <w:spacing w:line="200" w:lineRule="exact"/>
    </w:pPr>
    <w:r>
      <w:pict w14:anchorId="5D33D86E">
        <v:shape id="_x0000_s1042" type="#_x0000_t202" style="position:absolute;margin-left:85.4pt;margin-top:98.2pt;width:442.3pt;height:13.5pt;z-index:-5585;mso-position-horizontal-relative:page;mso-position-vertical-relative:page" filled="f" stroked="f">
          <v:textbox inset="0,0,0,0">
            <w:txbxContent>
              <w:p w14:paraId="5D0EFDCD" w14:textId="77777777" w:rsidR="00B542A2" w:rsidRDefault="00B542A2" w:rsidP="00B542A2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4C8A2BC3" w14:textId="0C10014F" w:rsidR="00E611EE" w:rsidRDefault="00E611EE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A5E28" w14:textId="232B93F7" w:rsidR="00E611EE" w:rsidRDefault="00000000">
    <w:pPr>
      <w:spacing w:line="200" w:lineRule="exact"/>
    </w:pPr>
    <w:r>
      <w:pict w14:anchorId="2902E721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12.3pt;margin-top:94.15pt;width:117.15pt;height:13.5pt;z-index:-5581;mso-position-horizontal-relative:page;mso-position-vertical-relative:page" filled="f" stroked="f">
          <v:textbox inset="0,0,0,0">
            <w:txbxContent>
              <w:p w14:paraId="1BA7B8D5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  <w:p w14:paraId="33FAE7E5" w14:textId="77777777" w:rsidR="00000000" w:rsidRDefault="00000000"/>
  <w:p w14:paraId="3B9EFAFB" w14:textId="77777777" w:rsidR="00E611EE" w:rsidRDefault="00000000">
    <w:pPr>
      <w:spacing w:line="200" w:lineRule="exact"/>
    </w:pPr>
    <w:r>
      <w:pict w14:anchorId="40E34AE0">
        <v:shape id="_x0000_s1039" type="#_x0000_t202" style="position:absolute;margin-left:85.4pt;margin-top:98.2pt;width:442.3pt;height:13.5pt;z-index:-5582;mso-position-horizontal-relative:page;mso-position-vertical-relative:page" filled="f" stroked="f">
          <v:textbox inset="0,0,0,0">
            <w:txbxContent>
              <w:p w14:paraId="563084B7" w14:textId="77777777" w:rsidR="00B542A2" w:rsidRDefault="00B542A2" w:rsidP="00B542A2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2D9BEFE0" w14:textId="59D8332F" w:rsidR="00E611EE" w:rsidRDefault="00E611EE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AD6EA1" w14:textId="77777777" w:rsidR="00E611EE" w:rsidRDefault="00000000">
    <w:pPr>
      <w:spacing w:line="200" w:lineRule="exact"/>
    </w:pPr>
    <w:r>
      <w:pict w14:anchorId="6ABC4D36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85.4pt;margin-top:98.2pt;width:442.3pt;height:13.5pt;z-index:-5577;mso-position-horizontal-relative:page;mso-position-vertical-relative:page" filled="f" stroked="f">
          <v:textbox inset="0,0,0,0">
            <w:txbxContent>
              <w:p w14:paraId="6C25F368" w14:textId="77777777" w:rsidR="00B542A2" w:rsidRDefault="00B542A2" w:rsidP="00B542A2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54F7F396" w14:textId="1E6036E0" w:rsidR="00E611EE" w:rsidRDefault="00E611EE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  <w:p w14:paraId="2B79D08F" w14:textId="77777777" w:rsidR="00000000" w:rsidRDefault="00000000"/>
  <w:p w14:paraId="7B42CF05" w14:textId="06F7DA4A" w:rsidR="00E611EE" w:rsidRDefault="00000000">
    <w:pPr>
      <w:spacing w:line="200" w:lineRule="exact"/>
    </w:pPr>
    <w:r>
      <w:pict w14:anchorId="54EB08A7">
        <v:shape id="_x0000_s1036" type="#_x0000_t202" style="position:absolute;margin-left:412.3pt;margin-top:94.15pt;width:117.15pt;height:13.5pt;z-index:-5579;mso-position-horizontal-relative:page;mso-position-vertical-relative:page" filled="f" stroked="f">
          <v:textbox inset="0,0,0,0">
            <w:txbxContent>
              <w:p w14:paraId="5936DB72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7B759" w14:textId="77777777" w:rsidR="00E611EE" w:rsidRDefault="00000000">
    <w:pPr>
      <w:spacing w:line="200" w:lineRule="exact"/>
    </w:pPr>
    <w:r>
      <w:pict w14:anchorId="4082B5AD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12.3pt;margin-top:94.15pt;width:117.15pt;height:13.5pt;z-index:-5575;mso-position-horizontal-relative:page;mso-position-vertical-relative:page" filled="f" stroked="f">
          <v:textbox inset="0,0,0,0">
            <w:txbxContent>
              <w:p w14:paraId="7CA3A36E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71807999">
        <v:shape id="_x0000_s1031" type="#_x0000_t202" style="position:absolute;margin-left:89.25pt;margin-top:95.6pt;width:21.3pt;height:11.6pt;z-index:-5574;mso-position-horizontal-relative:page;mso-position-vertical-relative:page" filled="f" stroked="f">
          <v:textbox inset="0,0,0,0">
            <w:txbxContent>
              <w:p w14:paraId="1AA1EB02" w14:textId="28E5B793" w:rsidR="00E611EE" w:rsidRDefault="00105168">
                <w:pPr>
                  <w:spacing w:line="20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  <w:p w14:paraId="48B17AB1" w14:textId="77777777" w:rsidR="00000000" w:rsidRDefault="00000000"/>
  <w:p w14:paraId="5BBCBC55" w14:textId="77777777" w:rsidR="00E611EE" w:rsidRDefault="00000000">
    <w:pPr>
      <w:spacing w:line="200" w:lineRule="exact"/>
    </w:pPr>
    <w:r>
      <w:pict w14:anchorId="68C5D4EC">
        <v:shape id="_x0000_s1033" type="#_x0000_t202" style="position:absolute;margin-left:85.4pt;margin-top:98.2pt;width:442.3pt;height:13.5pt;z-index:-5576;mso-position-horizontal-relative:page;mso-position-vertical-relative:page" filled="f" stroked="f">
          <v:textbox inset="0,0,0,0">
            <w:txbxContent>
              <w:p w14:paraId="61158E67" w14:textId="77777777" w:rsidR="00105168" w:rsidRDefault="00105168" w:rsidP="00105168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4B6CD028" w14:textId="0FC058A6" w:rsidR="00E611EE" w:rsidRDefault="00E611EE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7B891" w14:textId="77777777" w:rsidR="00E611EE" w:rsidRDefault="00000000">
    <w:pPr>
      <w:spacing w:line="200" w:lineRule="exact"/>
    </w:pPr>
    <w:r>
      <w:pict w14:anchorId="088642C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5.4pt;margin-top:98.2pt;width:442.3pt;height:13.5pt;z-index:-5571;mso-position-horizontal-relative:page;mso-position-vertical-relative:page" filled="f" stroked="f">
          <v:textbox inset="0,0,0,0">
            <w:txbxContent>
              <w:p w14:paraId="25FC011F" w14:textId="77777777" w:rsidR="00105168" w:rsidRDefault="00105168" w:rsidP="00105168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4FD9044E" w14:textId="7B3E742E" w:rsidR="00E611EE" w:rsidRDefault="00E611EE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  <w:p w14:paraId="0EB06E51" w14:textId="77777777" w:rsidR="00000000" w:rsidRDefault="00000000"/>
  <w:p w14:paraId="2184D286" w14:textId="40E062E3" w:rsidR="00E611EE" w:rsidRDefault="00000000">
    <w:pPr>
      <w:spacing w:line="200" w:lineRule="exact"/>
    </w:pPr>
    <w:r>
      <w:pict w14:anchorId="21BC3BA9">
        <v:shape id="_x0000_s1030" type="#_x0000_t202" style="position:absolute;margin-left:412.3pt;margin-top:94.15pt;width:117.15pt;height:13.5pt;z-index:-5573;mso-position-horizontal-relative:page;mso-position-vertical-relative:page" filled="f" stroked="f">
          <v:textbox inset="0,0,0,0">
            <w:txbxContent>
              <w:p w14:paraId="295F122C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9FF0B" w14:textId="4FC3D834" w:rsidR="00E611EE" w:rsidRDefault="00000000">
    <w:pPr>
      <w:spacing w:line="200" w:lineRule="exact"/>
    </w:pPr>
    <w:r>
      <w:pict w14:anchorId="1A1E50F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12.3pt;margin-top:94.15pt;width:117.15pt;height:13.5pt;z-index:-5569;mso-position-horizontal-relative:page;mso-position-vertical-relative:page" filled="f" stroked="f">
          <v:textbox inset="0,0,0,0">
            <w:txbxContent>
              <w:p w14:paraId="29AA0C16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  <w:p w14:paraId="6B9A3351" w14:textId="77777777" w:rsidR="00000000" w:rsidRDefault="00000000"/>
  <w:p w14:paraId="15AFA0F7" w14:textId="77777777" w:rsidR="00E611EE" w:rsidRDefault="00000000">
    <w:pPr>
      <w:spacing w:line="200" w:lineRule="exact"/>
    </w:pPr>
    <w:r>
      <w:pict w14:anchorId="4CA4271D">
        <v:shape id="_x0000_s1027" type="#_x0000_t202" style="position:absolute;margin-left:85.4pt;margin-top:98.2pt;width:442.3pt;height:13.5pt;z-index:-5570;mso-position-horizontal-relative:page;mso-position-vertical-relative:page" filled="f" stroked="f">
          <v:textbox inset="0,0,0,0">
            <w:txbxContent>
              <w:p w14:paraId="63340CF9" w14:textId="77777777" w:rsidR="00105168" w:rsidRDefault="00105168" w:rsidP="00105168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7EAC20AD" w14:textId="274A29D8" w:rsidR="00E611EE" w:rsidRDefault="00E611EE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68556" w14:textId="77777777" w:rsidR="00B542A2" w:rsidRDefault="00B542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3760BD" w14:textId="77777777" w:rsidR="00B542A2" w:rsidRDefault="00B542A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59CC2" w14:textId="77777777" w:rsidR="00E611EE" w:rsidRDefault="00000000">
    <w:pPr>
      <w:spacing w:line="200" w:lineRule="exact"/>
    </w:pPr>
    <w:r>
      <w:pict w14:anchorId="61B4C25E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85.4pt;margin-top:98.2pt;width:442.25pt;height:13.5pt;z-index:-5611;mso-position-horizontal-relative:page;mso-position-vertical-relative:page" filled="f" stroked="f">
          <v:textbox inset="0,0,0,0">
            <w:txbxContent>
              <w:p w14:paraId="4794EF9D" w14:textId="3988F2A1" w:rsidR="00E611EE" w:rsidRDefault="00000000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</w:t>
                </w:r>
                <w:r w:rsidR="002D1374"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  <w:p w14:paraId="244BC187" w14:textId="77777777" w:rsidR="00000000" w:rsidRDefault="00000000"/>
  <w:p w14:paraId="094C260C" w14:textId="17D67BBA" w:rsidR="00E611EE" w:rsidRDefault="00000000">
    <w:pPr>
      <w:spacing w:line="200" w:lineRule="exact"/>
    </w:pPr>
    <w:r>
      <w:pict w14:anchorId="6E917D04">
        <v:shape id="_x0000_s1070" type="#_x0000_t202" style="position:absolute;margin-left:412.3pt;margin-top:94.15pt;width:117.15pt;height:13.5pt;z-index:-5613;mso-position-horizontal-relative:page;mso-position-vertical-relative:page" filled="f" stroked="f">
          <v:textbox inset="0,0,0,0">
            <w:txbxContent>
              <w:p w14:paraId="5AB7BEB2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43697" w14:textId="2D6AE716" w:rsidR="00E611EE" w:rsidRDefault="00000000">
    <w:pPr>
      <w:spacing w:line="200" w:lineRule="exact"/>
    </w:pPr>
    <w:r>
      <w:pict w14:anchorId="6FE09DBF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12.3pt;margin-top:94.15pt;width:117.15pt;height:13.5pt;z-index:-5609;mso-position-horizontal-relative:page;mso-position-vertical-relative:page" filled="f" stroked="f">
          <v:textbox inset="0,0,0,0">
            <w:txbxContent>
              <w:p w14:paraId="39560211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  <w:p w14:paraId="37CF44FA" w14:textId="77777777" w:rsidR="00000000" w:rsidRDefault="00000000"/>
  <w:p w14:paraId="25960A0E" w14:textId="77777777" w:rsidR="00E611EE" w:rsidRDefault="00000000">
    <w:pPr>
      <w:spacing w:line="200" w:lineRule="exact"/>
    </w:pPr>
    <w:r>
      <w:pict w14:anchorId="7066511F">
        <v:shape id="_x0000_s1067" type="#_x0000_t202" style="position:absolute;margin-left:85.4pt;margin-top:98.2pt;width:442.25pt;height:57.7pt;z-index:-5610;mso-position-horizontal-relative:page;mso-position-vertical-relative:page" filled="f" stroked="f">
          <v:textbox inset="0,0,0,0">
            <w:txbxContent>
              <w:p w14:paraId="587AB95D" w14:textId="55FB6916" w:rsidR="00E611EE" w:rsidRDefault="00000000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</w:t>
                </w:r>
                <w:r w:rsidR="002D1374"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 w:rsidR="002D1374"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772603A4" w14:textId="77777777" w:rsidR="00E611EE" w:rsidRDefault="00E611EE">
                <w:pPr>
                  <w:spacing w:before="3" w:line="100" w:lineRule="exact"/>
                  <w:rPr>
                    <w:sz w:val="10"/>
                    <w:szCs w:val="10"/>
                  </w:rPr>
                </w:pP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3C2B1" w14:textId="6880B7CD" w:rsidR="00E611EE" w:rsidRDefault="00000000">
    <w:pPr>
      <w:spacing w:line="200" w:lineRule="exact"/>
    </w:pPr>
    <w:r>
      <w:pict w14:anchorId="20430235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12.3pt;margin-top:94.15pt;width:117.15pt;height:13.5pt;z-index:-5606;mso-position-horizontal-relative:page;mso-position-vertical-relative:page" filled="f" stroked="f">
          <v:textbox inset="0,0,0,0">
            <w:txbxContent>
              <w:p w14:paraId="36A8D65C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  <w:p w14:paraId="7680E97F" w14:textId="77777777" w:rsidR="00000000" w:rsidRDefault="00000000"/>
  <w:p w14:paraId="4A8AAE3D" w14:textId="77777777" w:rsidR="00E611EE" w:rsidRDefault="00000000">
    <w:pPr>
      <w:spacing w:line="200" w:lineRule="exact"/>
    </w:pPr>
    <w:r>
      <w:pict w14:anchorId="4F3EE4C6">
        <v:shape id="_x0000_s1064" type="#_x0000_t202" style="position:absolute;margin-left:85.4pt;margin-top:98.2pt;width:442.3pt;height:54.8pt;z-index:-5607;mso-position-horizontal-relative:page;mso-position-vertical-relative:page" filled="f" stroked="f">
          <v:textbox inset="0,0,0,0">
            <w:txbxContent>
              <w:p w14:paraId="27E979FC" w14:textId="0458D824" w:rsidR="00E611EE" w:rsidRDefault="00000000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</w:t>
                </w:r>
                <w:r>
                  <w:rPr>
                    <w:b/>
                    <w:spacing w:val="8"/>
                    <w:sz w:val="23"/>
                    <w:szCs w:val="23"/>
                    <w:u w:val="thick" w:color="000000"/>
                  </w:rPr>
                  <w:t xml:space="preserve"> </w:t>
                </w:r>
                <w:r w:rsidR="002D1374"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4B9F2EB9" w14:textId="5CE12A32" w:rsidR="00E611EE" w:rsidRPr="002D1374" w:rsidRDefault="00E611EE" w:rsidP="002D1374">
                <w:pPr>
                  <w:rPr>
                    <w:sz w:val="23"/>
                    <w:szCs w:val="23"/>
                  </w:rPr>
                </w:pP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8B7BD" w14:textId="12E24F70" w:rsidR="00E611EE" w:rsidRDefault="00000000">
    <w:pPr>
      <w:spacing w:line="200" w:lineRule="exact"/>
    </w:pPr>
    <w:r>
      <w:pict w14:anchorId="3ADB67B5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412.3pt;margin-top:94.15pt;width:117.15pt;height:13.5pt;z-index:-5603;mso-position-horizontal-relative:page;mso-position-vertical-relative:page" filled="f" stroked="f">
          <v:textbox inset="0,0,0,0">
            <w:txbxContent>
              <w:p w14:paraId="239111DB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  <w:p w14:paraId="2ADDC2A0" w14:textId="77777777" w:rsidR="00000000" w:rsidRDefault="00000000"/>
  <w:p w14:paraId="18803C6F" w14:textId="77777777" w:rsidR="00E611EE" w:rsidRDefault="00000000">
    <w:pPr>
      <w:spacing w:line="200" w:lineRule="exact"/>
    </w:pPr>
    <w:r>
      <w:pict w14:anchorId="6F786936">
        <v:shape id="_x0000_s1061" type="#_x0000_t202" style="position:absolute;margin-left:85.4pt;margin-top:98.2pt;width:442.3pt;height:13.5pt;z-index:-5604;mso-position-horizontal-relative:page;mso-position-vertical-relative:page" filled="f" stroked="f">
          <v:textbox inset="0,0,0,0">
            <w:txbxContent>
              <w:p w14:paraId="212201F3" w14:textId="3BE994D1" w:rsidR="00E611EE" w:rsidRDefault="00000000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</w:t>
                </w:r>
                <w:r w:rsidR="002D1374"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D5464" w14:textId="77777777" w:rsidR="00E611EE" w:rsidRDefault="00000000">
    <w:pPr>
      <w:spacing w:line="160" w:lineRule="exact"/>
      <w:rPr>
        <w:sz w:val="16"/>
        <w:szCs w:val="16"/>
      </w:rPr>
    </w:pPr>
    <w:r>
      <w:pict w14:anchorId="79692A29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85.4pt;margin-top:98.2pt;width:442.3pt;height:13.5pt;z-index:-5599;mso-position-horizontal-relative:page;mso-position-vertical-relative:page" filled="f" stroked="f">
          <v:textbox inset="0,0,0,0">
            <w:txbxContent>
              <w:p w14:paraId="6E9903AD" w14:textId="159F0110" w:rsidR="00E611EE" w:rsidRDefault="00000000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</w:t>
                </w:r>
                <w:r w:rsidR="002D476B"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       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</w:t>
                </w:r>
                <w:r>
                  <w:rPr>
                    <w:b/>
                    <w:spacing w:val="8"/>
                    <w:sz w:val="23"/>
                    <w:szCs w:val="23"/>
                    <w:u w:val="thick" w:color="00000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  <w:p w14:paraId="606B69FA" w14:textId="77777777" w:rsidR="00000000" w:rsidRDefault="00000000"/>
  <w:p w14:paraId="13CD7A28" w14:textId="0FF88893" w:rsidR="00E611EE" w:rsidRDefault="00000000">
    <w:pPr>
      <w:spacing w:line="200" w:lineRule="exact"/>
    </w:pPr>
    <w:r>
      <w:pict w14:anchorId="52835650">
        <v:shape id="_x0000_s1058" type="#_x0000_t202" style="position:absolute;margin-left:412.3pt;margin-top:94.15pt;width:117.15pt;height:13.5pt;z-index:-5601;mso-position-horizontal-relative:page;mso-position-vertical-relative:page" filled="f" stroked="f">
          <v:textbox inset="0,0,0,0">
            <w:txbxContent>
              <w:p w14:paraId="319A2741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B8502" w14:textId="2F780951" w:rsidR="00E611EE" w:rsidRDefault="00000000">
    <w:pPr>
      <w:spacing w:line="200" w:lineRule="exact"/>
    </w:pPr>
    <w:r>
      <w:pict w14:anchorId="0D2B2CDE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12.3pt;margin-top:94.15pt;width:117.15pt;height:13.5pt;z-index:-5597;mso-position-horizontal-relative:page;mso-position-vertical-relative:page" filled="f" stroked="f">
          <v:textbox inset="0,0,0,0">
            <w:txbxContent>
              <w:p w14:paraId="18829C59" w14:textId="77777777" w:rsidR="00E611EE" w:rsidRDefault="00000000">
                <w:pPr>
                  <w:spacing w:line="240" w:lineRule="exact"/>
                  <w:ind w:left="20" w:right="-35"/>
                  <w:rPr>
                    <w:sz w:val="23"/>
                    <w:szCs w:val="23"/>
                  </w:rPr>
                </w:pPr>
                <w:r>
                  <w:rPr>
                    <w:b/>
                    <w:spacing w:val="2"/>
                    <w:sz w:val="23"/>
                    <w:szCs w:val="23"/>
                  </w:rPr>
                  <w:t>C</w:t>
                </w:r>
                <w:r>
                  <w:rPr>
                    <w:b/>
                    <w:sz w:val="23"/>
                    <w:szCs w:val="23"/>
                  </w:rPr>
                  <w:t>o</w:t>
                </w:r>
                <w:r>
                  <w:rPr>
                    <w:b/>
                    <w:spacing w:val="5"/>
                    <w:sz w:val="23"/>
                    <w:szCs w:val="23"/>
                  </w:rPr>
                  <w:t>m</w:t>
                </w:r>
                <w:r>
                  <w:rPr>
                    <w:b/>
                    <w:spacing w:val="1"/>
                    <w:sz w:val="23"/>
                    <w:szCs w:val="23"/>
                  </w:rPr>
                  <w:t>p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</w:t>
                </w:r>
                <w:r>
                  <w:rPr>
                    <w:b/>
                    <w:sz w:val="23"/>
                    <w:szCs w:val="23"/>
                  </w:rPr>
                  <w:t>r</w:t>
                </w:r>
                <w:r>
                  <w:rPr>
                    <w:b/>
                    <w:spacing w:val="-2"/>
                    <w:sz w:val="23"/>
                    <w:szCs w:val="23"/>
                  </w:rPr>
                  <w:t xml:space="preserve"> </w:t>
                </w:r>
                <w:r>
                  <w:rPr>
                    <w:b/>
                    <w:spacing w:val="2"/>
                    <w:sz w:val="23"/>
                    <w:szCs w:val="23"/>
                  </w:rPr>
                  <w:t>A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pacing w:val="-1"/>
                    <w:sz w:val="23"/>
                    <w:szCs w:val="23"/>
                  </w:rPr>
                  <w:t>c</w:t>
                </w:r>
                <w:r>
                  <w:rPr>
                    <w:b/>
                    <w:spacing w:val="-3"/>
                    <w:sz w:val="23"/>
                    <w:szCs w:val="23"/>
                  </w:rPr>
                  <w:t>h</w:t>
                </w:r>
                <w:r>
                  <w:rPr>
                    <w:b/>
                    <w:spacing w:val="-2"/>
                    <w:sz w:val="23"/>
                    <w:szCs w:val="23"/>
                  </w:rPr>
                  <w:t>i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1"/>
                    <w:sz w:val="23"/>
                    <w:szCs w:val="23"/>
                  </w:rPr>
                  <w:t>ec</w:t>
                </w:r>
                <w:r>
                  <w:rPr>
                    <w:b/>
                    <w:sz w:val="23"/>
                    <w:szCs w:val="23"/>
                  </w:rPr>
                  <w:t>t</w:t>
                </w:r>
                <w:r>
                  <w:rPr>
                    <w:b/>
                    <w:spacing w:val="-3"/>
                    <w:sz w:val="23"/>
                    <w:szCs w:val="23"/>
                  </w:rPr>
                  <w:t>u</w:t>
                </w:r>
                <w:r>
                  <w:rPr>
                    <w:b/>
                    <w:spacing w:val="-6"/>
                    <w:sz w:val="23"/>
                    <w:szCs w:val="23"/>
                  </w:rPr>
                  <w:t>r</w:t>
                </w:r>
                <w:r>
                  <w:rPr>
                    <w:b/>
                    <w:sz w:val="23"/>
                    <w:szCs w:val="23"/>
                  </w:rPr>
                  <w:t>e</w:t>
                </w:r>
              </w:p>
            </w:txbxContent>
          </v:textbox>
          <w10:wrap anchorx="page" anchory="page"/>
        </v:shape>
      </w:pict>
    </w:r>
  </w:p>
  <w:p w14:paraId="694A5C11" w14:textId="77777777" w:rsidR="00000000" w:rsidRDefault="00000000"/>
  <w:p w14:paraId="64BAD6CF" w14:textId="77777777" w:rsidR="00E611EE" w:rsidRDefault="00000000">
    <w:pPr>
      <w:spacing w:line="200" w:lineRule="exact"/>
    </w:pPr>
    <w:r>
      <w:pict w14:anchorId="5A4666A8">
        <v:shape id="_x0000_s1055" type="#_x0000_t202" style="position:absolute;margin-left:85.4pt;margin-top:98.2pt;width:439.75pt;height:13.5pt;z-index:-5598;mso-position-horizontal-relative:page;mso-position-vertical-relative:page" filled="f" stroked="f">
          <v:textbox inset="0,0,0,0">
            <w:txbxContent>
              <w:p w14:paraId="42FEE37D" w14:textId="77777777" w:rsidR="002D476B" w:rsidRDefault="00000000" w:rsidP="002D476B">
                <w:pPr>
                  <w:spacing w:line="240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b/>
                    <w:sz w:val="23"/>
                    <w:szCs w:val="23"/>
                    <w:u w:val="thick" w:color="000000"/>
                  </w:rPr>
                  <w:t xml:space="preserve">  </w:t>
                </w:r>
                <w:r>
                  <w:rPr>
                    <w:b/>
                    <w:spacing w:val="23"/>
                    <w:sz w:val="23"/>
                    <w:szCs w:val="23"/>
                    <w:u w:val="thick" w:color="000000"/>
                  </w:rPr>
                  <w:t xml:space="preserve"> </w:t>
                </w:r>
                <w:r w:rsidR="002D476B"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A</w:t>
                </w:r>
                <w:r w:rsidR="002D476B"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r</w:t>
                </w:r>
                <w:r w:rsidR="002D476B"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 w:rsidR="002D476B"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 w:rsidR="002D476B"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h</w:t>
                </w:r>
                <w:r w:rsidR="002D476B">
                  <w:rPr>
                    <w:b/>
                    <w:spacing w:val="5"/>
                    <w:sz w:val="23"/>
                    <w:szCs w:val="23"/>
                    <w:u w:val="thick" w:color="000000"/>
                  </w:rPr>
                  <w:t>m</w:t>
                </w:r>
                <w:r w:rsidR="002D476B"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</w:t>
                </w:r>
                <w:r w:rsidR="002D476B">
                  <w:rPr>
                    <w:b/>
                    <w:sz w:val="23"/>
                    <w:szCs w:val="23"/>
                    <w:u w:val="thick" w:color="000000"/>
                  </w:rPr>
                  <w:t>t</w:t>
                </w:r>
                <w:r w:rsidR="002D476B"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i</w:t>
                </w:r>
                <w:r w:rsidR="002D476B">
                  <w:rPr>
                    <w:b/>
                    <w:sz w:val="23"/>
                    <w:szCs w:val="23"/>
                    <w:u w:val="thick" w:color="000000"/>
                  </w:rPr>
                  <w:t>c</w:t>
                </w:r>
                <w:r w:rsidR="002D476B">
                  <w:rPr>
                    <w:b/>
                    <w:spacing w:val="-56"/>
                    <w:sz w:val="23"/>
                    <w:szCs w:val="23"/>
                    <w:u w:val="thick" w:color="000000"/>
                  </w:rPr>
                  <w:t xml:space="preserve">                         </w:t>
                </w:r>
                <w:r w:rsidR="002D476B"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O</w:t>
                </w:r>
                <w:r w:rsidR="002D476B">
                  <w:rPr>
                    <w:b/>
                    <w:spacing w:val="2"/>
                    <w:sz w:val="23"/>
                    <w:szCs w:val="23"/>
                    <w:u w:val="thick" w:color="000000"/>
                  </w:rPr>
                  <w:t>p</w:t>
                </w:r>
                <w:r w:rsidR="002D476B">
                  <w:rPr>
                    <w:b/>
                    <w:spacing w:val="-1"/>
                    <w:sz w:val="23"/>
                    <w:szCs w:val="23"/>
                    <w:u w:val="thick" w:color="000000"/>
                  </w:rPr>
                  <w:t>er</w:t>
                </w:r>
                <w:r w:rsidR="002D476B">
                  <w:rPr>
                    <w:b/>
                    <w:sz w:val="23"/>
                    <w:szCs w:val="23"/>
                    <w:u w:val="thick" w:color="000000"/>
                  </w:rPr>
                  <w:t>at</w:t>
                </w:r>
                <w:r w:rsidR="002D476B">
                  <w:rPr>
                    <w:b/>
                    <w:spacing w:val="-2"/>
                    <w:sz w:val="23"/>
                    <w:szCs w:val="23"/>
                    <w:u w:val="thick" w:color="000000"/>
                  </w:rPr>
                  <w:t>i</w:t>
                </w:r>
                <w:r w:rsidR="002D476B">
                  <w:rPr>
                    <w:b/>
                    <w:sz w:val="23"/>
                    <w:szCs w:val="23"/>
                    <w:u w:val="thick" w:color="000000"/>
                  </w:rPr>
                  <w:t>o</w:t>
                </w:r>
                <w:r w:rsidR="002D476B">
                  <w:rPr>
                    <w:b/>
                    <w:spacing w:val="-3"/>
                    <w:sz w:val="23"/>
                    <w:szCs w:val="23"/>
                    <w:u w:val="thick" w:color="000000"/>
                  </w:rPr>
                  <w:t>n</w:t>
                </w:r>
                <w:r w:rsidR="002D476B">
                  <w:rPr>
                    <w:b/>
                    <w:sz w:val="23"/>
                    <w:szCs w:val="23"/>
                    <w:u w:val="thick" w:color="000000"/>
                  </w:rPr>
                  <w:t xml:space="preserve">s                                                                                                          </w:t>
                </w:r>
                <w:r w:rsidR="002D476B">
                  <w:rPr>
                    <w:b/>
                    <w:spacing w:val="57"/>
                    <w:sz w:val="23"/>
                    <w:szCs w:val="23"/>
                    <w:u w:val="thick" w:color="000000"/>
                  </w:rPr>
                  <w:t xml:space="preserve"> </w:t>
                </w:r>
                <w:r w:rsidR="002D476B">
                  <w:rPr>
                    <w:rFonts w:ascii="Arial" w:eastAsia="Arial" w:hAnsi="Arial" w:cs="Arial"/>
                    <w:sz w:val="19"/>
                    <w:szCs w:val="19"/>
                  </w:rPr>
                  <w:t xml:space="preserve"> </w:t>
                </w:r>
              </w:p>
              <w:p w14:paraId="49707BD5" w14:textId="476A0847" w:rsidR="00E611EE" w:rsidRDefault="00000000">
                <w:pPr>
                  <w:spacing w:line="240" w:lineRule="exact"/>
                  <w:ind w:left="20" w:right="-35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rFonts w:ascii="Arial" w:eastAsia="Arial" w:hAnsi="Arial" w:cs="Arial"/>
                    <w:w w:val="101"/>
                    <w:sz w:val="19"/>
                    <w:szCs w:val="19"/>
                    <w:u w:val="thick" w:color="000000"/>
                  </w:rPr>
                  <w:t>.</w:t>
                </w:r>
                <w:r>
                  <w:rPr>
                    <w:rFonts w:ascii="Arial" w:eastAsia="Arial" w:hAnsi="Arial" w:cs="Arial"/>
                    <w:w w:val="213"/>
                    <w:sz w:val="19"/>
                    <w:szCs w:val="19"/>
                    <w:u w:val="thick" w:color="000000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12"/>
                    <w:sz w:val="19"/>
                    <w:szCs w:val="19"/>
                    <w:u w:val="thick" w:color="00000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B39C9"/>
    <w:multiLevelType w:val="multilevel"/>
    <w:tmpl w:val="0390EED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EC95EF8"/>
    <w:multiLevelType w:val="hybridMultilevel"/>
    <w:tmpl w:val="41F01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1C44A6"/>
    <w:multiLevelType w:val="hybridMultilevel"/>
    <w:tmpl w:val="D31EC224"/>
    <w:lvl w:ilvl="0" w:tplc="B3461F96">
      <w:numFmt w:val="bullet"/>
      <w:lvlText w:val=""/>
      <w:lvlJc w:val="left"/>
      <w:pPr>
        <w:ind w:left="1188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num w:numId="1" w16cid:durableId="36046732">
    <w:abstractNumId w:val="0"/>
  </w:num>
  <w:num w:numId="2" w16cid:durableId="306133360">
    <w:abstractNumId w:val="1"/>
  </w:num>
  <w:num w:numId="3" w16cid:durableId="1998730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6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1EE"/>
    <w:rsid w:val="00007A06"/>
    <w:rsid w:val="00105168"/>
    <w:rsid w:val="002D1374"/>
    <w:rsid w:val="002D476B"/>
    <w:rsid w:val="008F4FE9"/>
    <w:rsid w:val="00B542A2"/>
    <w:rsid w:val="00E139E3"/>
    <w:rsid w:val="00E61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9"/>
    <o:shapelayout v:ext="edit">
      <o:idmap v:ext="edit" data="2"/>
    </o:shapelayout>
  </w:shapeDefaults>
  <w:decimalSymbol w:val="."/>
  <w:listSeparator w:val=","/>
  <w14:docId w14:val="46C2C39A"/>
  <w15:docId w15:val="{344E7925-85B3-41CA-96F7-3CF70B2FF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2D13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13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1374"/>
  </w:style>
  <w:style w:type="paragraph" w:styleId="Footer">
    <w:name w:val="footer"/>
    <w:basedOn w:val="Normal"/>
    <w:link w:val="FooterChar"/>
    <w:uiPriority w:val="99"/>
    <w:unhideWhenUsed/>
    <w:rsid w:val="002D13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13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99" Type="http://schemas.openxmlformats.org/officeDocument/2006/relationships/header" Target="header12.xml"/><Relationship Id="rId21" Type="http://schemas.openxmlformats.org/officeDocument/2006/relationships/image" Target="media/image8.png"/><Relationship Id="rId63" Type="http://schemas.openxmlformats.org/officeDocument/2006/relationships/image" Target="media/image43.png"/><Relationship Id="rId159" Type="http://schemas.openxmlformats.org/officeDocument/2006/relationships/image" Target="media/image139.png"/><Relationship Id="rId324" Type="http://schemas.openxmlformats.org/officeDocument/2006/relationships/header" Target="header16.xml"/><Relationship Id="rId170" Type="http://schemas.openxmlformats.org/officeDocument/2006/relationships/image" Target="media/image150.png"/><Relationship Id="rId226" Type="http://schemas.openxmlformats.org/officeDocument/2006/relationships/image" Target="media/image206.png"/><Relationship Id="rId268" Type="http://schemas.openxmlformats.org/officeDocument/2006/relationships/image" Target="media/image248.png"/><Relationship Id="rId32" Type="http://schemas.openxmlformats.org/officeDocument/2006/relationships/image" Target="media/image16.png"/><Relationship Id="rId74" Type="http://schemas.openxmlformats.org/officeDocument/2006/relationships/image" Target="media/image54.png"/><Relationship Id="rId128" Type="http://schemas.openxmlformats.org/officeDocument/2006/relationships/image" Target="media/image108.png"/><Relationship Id="rId335" Type="http://schemas.openxmlformats.org/officeDocument/2006/relationships/customXml" Target="../customXml/item3.xml"/><Relationship Id="rId5" Type="http://schemas.openxmlformats.org/officeDocument/2006/relationships/footnotes" Target="footnotes.xml"/><Relationship Id="rId181" Type="http://schemas.openxmlformats.org/officeDocument/2006/relationships/image" Target="media/image161.png"/><Relationship Id="rId237" Type="http://schemas.openxmlformats.org/officeDocument/2006/relationships/image" Target="media/image217.png"/><Relationship Id="rId279" Type="http://schemas.openxmlformats.org/officeDocument/2006/relationships/image" Target="media/image259.png"/><Relationship Id="rId43" Type="http://schemas.openxmlformats.org/officeDocument/2006/relationships/image" Target="media/image24.png"/><Relationship Id="rId139" Type="http://schemas.openxmlformats.org/officeDocument/2006/relationships/image" Target="media/image119.png"/><Relationship Id="rId290" Type="http://schemas.openxmlformats.org/officeDocument/2006/relationships/image" Target="media/image270.png"/><Relationship Id="rId304" Type="http://schemas.openxmlformats.org/officeDocument/2006/relationships/image" Target="media/image282.png"/><Relationship Id="rId85" Type="http://schemas.openxmlformats.org/officeDocument/2006/relationships/image" Target="media/image65.png"/><Relationship Id="rId150" Type="http://schemas.openxmlformats.org/officeDocument/2006/relationships/image" Target="media/image130.png"/><Relationship Id="rId192" Type="http://schemas.openxmlformats.org/officeDocument/2006/relationships/image" Target="media/image172.png"/><Relationship Id="rId206" Type="http://schemas.openxmlformats.org/officeDocument/2006/relationships/image" Target="media/image186.png"/><Relationship Id="rId248" Type="http://schemas.openxmlformats.org/officeDocument/2006/relationships/image" Target="media/image228.png"/><Relationship Id="rId12" Type="http://schemas.openxmlformats.org/officeDocument/2006/relationships/footer" Target="footer3.xml"/><Relationship Id="rId108" Type="http://schemas.openxmlformats.org/officeDocument/2006/relationships/image" Target="media/image88.png"/><Relationship Id="rId315" Type="http://schemas.openxmlformats.org/officeDocument/2006/relationships/image" Target="media/image291.png"/><Relationship Id="rId54" Type="http://schemas.openxmlformats.org/officeDocument/2006/relationships/image" Target="media/image35.png"/><Relationship Id="rId96" Type="http://schemas.openxmlformats.org/officeDocument/2006/relationships/image" Target="media/image76.png"/><Relationship Id="rId161" Type="http://schemas.openxmlformats.org/officeDocument/2006/relationships/image" Target="media/image141.png"/><Relationship Id="rId217" Type="http://schemas.openxmlformats.org/officeDocument/2006/relationships/image" Target="media/image197.png"/><Relationship Id="rId259" Type="http://schemas.openxmlformats.org/officeDocument/2006/relationships/image" Target="media/image239.png"/><Relationship Id="rId23" Type="http://schemas.openxmlformats.org/officeDocument/2006/relationships/image" Target="media/image9.png"/><Relationship Id="rId119" Type="http://schemas.openxmlformats.org/officeDocument/2006/relationships/image" Target="media/image99.png"/><Relationship Id="rId270" Type="http://schemas.openxmlformats.org/officeDocument/2006/relationships/image" Target="media/image250.png"/><Relationship Id="rId326" Type="http://schemas.openxmlformats.org/officeDocument/2006/relationships/image" Target="media/image301.png"/><Relationship Id="rId65" Type="http://schemas.openxmlformats.org/officeDocument/2006/relationships/image" Target="media/image45.png"/><Relationship Id="rId130" Type="http://schemas.openxmlformats.org/officeDocument/2006/relationships/image" Target="media/image110.png"/><Relationship Id="rId172" Type="http://schemas.openxmlformats.org/officeDocument/2006/relationships/image" Target="media/image152.png"/><Relationship Id="rId228" Type="http://schemas.openxmlformats.org/officeDocument/2006/relationships/image" Target="media/image208.png"/><Relationship Id="rId281" Type="http://schemas.openxmlformats.org/officeDocument/2006/relationships/image" Target="media/image261.png"/><Relationship Id="rId34" Type="http://schemas.openxmlformats.org/officeDocument/2006/relationships/header" Target="header8.xml"/><Relationship Id="rId76" Type="http://schemas.openxmlformats.org/officeDocument/2006/relationships/image" Target="media/image56.png"/><Relationship Id="rId141" Type="http://schemas.openxmlformats.org/officeDocument/2006/relationships/image" Target="media/image121.png"/><Relationship Id="rId7" Type="http://schemas.openxmlformats.org/officeDocument/2006/relationships/header" Target="header1.xml"/><Relationship Id="rId183" Type="http://schemas.openxmlformats.org/officeDocument/2006/relationships/image" Target="media/image163.png"/><Relationship Id="rId239" Type="http://schemas.openxmlformats.org/officeDocument/2006/relationships/image" Target="media/image219.png"/><Relationship Id="rId250" Type="http://schemas.openxmlformats.org/officeDocument/2006/relationships/image" Target="media/image230.png"/><Relationship Id="rId292" Type="http://schemas.openxmlformats.org/officeDocument/2006/relationships/image" Target="media/image272.png"/><Relationship Id="rId306" Type="http://schemas.openxmlformats.org/officeDocument/2006/relationships/header" Target="header14.xml"/><Relationship Id="rId24" Type="http://schemas.openxmlformats.org/officeDocument/2006/relationships/header" Target="header6.xml"/><Relationship Id="rId45" Type="http://schemas.openxmlformats.org/officeDocument/2006/relationships/image" Target="media/image26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110" Type="http://schemas.openxmlformats.org/officeDocument/2006/relationships/image" Target="media/image90.png"/><Relationship Id="rId131" Type="http://schemas.openxmlformats.org/officeDocument/2006/relationships/image" Target="media/image111.png"/><Relationship Id="rId327" Type="http://schemas.openxmlformats.org/officeDocument/2006/relationships/image" Target="media/image302.png"/><Relationship Id="rId152" Type="http://schemas.openxmlformats.org/officeDocument/2006/relationships/image" Target="media/image132.png"/><Relationship Id="rId173" Type="http://schemas.openxmlformats.org/officeDocument/2006/relationships/image" Target="media/image153.png"/><Relationship Id="rId194" Type="http://schemas.openxmlformats.org/officeDocument/2006/relationships/image" Target="media/image174.png"/><Relationship Id="rId208" Type="http://schemas.openxmlformats.org/officeDocument/2006/relationships/image" Target="media/image188.png"/><Relationship Id="rId229" Type="http://schemas.openxmlformats.org/officeDocument/2006/relationships/image" Target="media/image209.png"/><Relationship Id="rId240" Type="http://schemas.openxmlformats.org/officeDocument/2006/relationships/image" Target="media/image220.png"/><Relationship Id="rId261" Type="http://schemas.openxmlformats.org/officeDocument/2006/relationships/image" Target="media/image241.png"/><Relationship Id="rId14" Type="http://schemas.openxmlformats.org/officeDocument/2006/relationships/image" Target="media/image1.png"/><Relationship Id="rId35" Type="http://schemas.openxmlformats.org/officeDocument/2006/relationships/image" Target="media/image18.png"/><Relationship Id="rId56" Type="http://schemas.openxmlformats.org/officeDocument/2006/relationships/image" Target="media/image37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282" Type="http://schemas.openxmlformats.org/officeDocument/2006/relationships/image" Target="media/image262.png"/><Relationship Id="rId317" Type="http://schemas.openxmlformats.org/officeDocument/2006/relationships/image" Target="media/image293.png"/><Relationship Id="rId8" Type="http://schemas.openxmlformats.org/officeDocument/2006/relationships/header" Target="header2.xml"/><Relationship Id="rId98" Type="http://schemas.openxmlformats.org/officeDocument/2006/relationships/image" Target="media/image78.png"/><Relationship Id="rId121" Type="http://schemas.openxmlformats.org/officeDocument/2006/relationships/image" Target="media/image101.png"/><Relationship Id="rId142" Type="http://schemas.openxmlformats.org/officeDocument/2006/relationships/image" Target="media/image122.png"/><Relationship Id="rId163" Type="http://schemas.openxmlformats.org/officeDocument/2006/relationships/image" Target="media/image143.png"/><Relationship Id="rId184" Type="http://schemas.openxmlformats.org/officeDocument/2006/relationships/image" Target="media/image164.png"/><Relationship Id="rId219" Type="http://schemas.openxmlformats.org/officeDocument/2006/relationships/image" Target="media/image199.png"/><Relationship Id="rId230" Type="http://schemas.openxmlformats.org/officeDocument/2006/relationships/image" Target="media/image210.png"/><Relationship Id="rId251" Type="http://schemas.openxmlformats.org/officeDocument/2006/relationships/image" Target="media/image231.png"/><Relationship Id="rId25" Type="http://schemas.openxmlformats.org/officeDocument/2006/relationships/image" Target="media/image10.png"/><Relationship Id="rId46" Type="http://schemas.openxmlformats.org/officeDocument/2006/relationships/image" Target="media/image27.png"/><Relationship Id="rId67" Type="http://schemas.openxmlformats.org/officeDocument/2006/relationships/image" Target="media/image47.png"/><Relationship Id="rId272" Type="http://schemas.openxmlformats.org/officeDocument/2006/relationships/image" Target="media/image252.png"/><Relationship Id="rId293" Type="http://schemas.openxmlformats.org/officeDocument/2006/relationships/image" Target="media/image273.png"/><Relationship Id="rId307" Type="http://schemas.openxmlformats.org/officeDocument/2006/relationships/image" Target="media/image284.png"/><Relationship Id="rId328" Type="http://schemas.openxmlformats.org/officeDocument/2006/relationships/header" Target="header17.xml"/><Relationship Id="rId88" Type="http://schemas.openxmlformats.org/officeDocument/2006/relationships/image" Target="media/image68.png"/><Relationship Id="rId111" Type="http://schemas.openxmlformats.org/officeDocument/2006/relationships/image" Target="media/image91.png"/><Relationship Id="rId132" Type="http://schemas.openxmlformats.org/officeDocument/2006/relationships/image" Target="media/image112.png"/><Relationship Id="rId153" Type="http://schemas.openxmlformats.org/officeDocument/2006/relationships/image" Target="media/image133.png"/><Relationship Id="rId174" Type="http://schemas.openxmlformats.org/officeDocument/2006/relationships/image" Target="media/image154.png"/><Relationship Id="rId195" Type="http://schemas.openxmlformats.org/officeDocument/2006/relationships/image" Target="media/image175.png"/><Relationship Id="rId209" Type="http://schemas.openxmlformats.org/officeDocument/2006/relationships/image" Target="media/image189.png"/><Relationship Id="rId220" Type="http://schemas.openxmlformats.org/officeDocument/2006/relationships/image" Target="media/image200.png"/><Relationship Id="rId241" Type="http://schemas.openxmlformats.org/officeDocument/2006/relationships/image" Target="media/image221.png"/><Relationship Id="rId15" Type="http://schemas.openxmlformats.org/officeDocument/2006/relationships/image" Target="media/image2.png"/><Relationship Id="rId36" Type="http://schemas.openxmlformats.org/officeDocument/2006/relationships/image" Target="media/image19.png"/><Relationship Id="rId57" Type="http://schemas.openxmlformats.org/officeDocument/2006/relationships/image" Target="media/image38.png"/><Relationship Id="rId262" Type="http://schemas.openxmlformats.org/officeDocument/2006/relationships/image" Target="media/image242.png"/><Relationship Id="rId283" Type="http://schemas.openxmlformats.org/officeDocument/2006/relationships/image" Target="media/image263.png"/><Relationship Id="rId318" Type="http://schemas.openxmlformats.org/officeDocument/2006/relationships/image" Target="media/image294.png"/><Relationship Id="rId78" Type="http://schemas.openxmlformats.org/officeDocument/2006/relationships/image" Target="media/image58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122" Type="http://schemas.openxmlformats.org/officeDocument/2006/relationships/image" Target="media/image102.png"/><Relationship Id="rId143" Type="http://schemas.openxmlformats.org/officeDocument/2006/relationships/image" Target="media/image123.png"/><Relationship Id="rId164" Type="http://schemas.openxmlformats.org/officeDocument/2006/relationships/image" Target="media/image144.png"/><Relationship Id="rId185" Type="http://schemas.openxmlformats.org/officeDocument/2006/relationships/image" Target="media/image165.png"/><Relationship Id="rId9" Type="http://schemas.openxmlformats.org/officeDocument/2006/relationships/footer" Target="footer1.xml"/><Relationship Id="rId210" Type="http://schemas.openxmlformats.org/officeDocument/2006/relationships/image" Target="media/image190.png"/><Relationship Id="rId26" Type="http://schemas.openxmlformats.org/officeDocument/2006/relationships/header" Target="header7.xml"/><Relationship Id="rId231" Type="http://schemas.openxmlformats.org/officeDocument/2006/relationships/image" Target="media/image211.png"/><Relationship Id="rId252" Type="http://schemas.openxmlformats.org/officeDocument/2006/relationships/image" Target="media/image232.png"/><Relationship Id="rId273" Type="http://schemas.openxmlformats.org/officeDocument/2006/relationships/image" Target="media/image253.png"/><Relationship Id="rId294" Type="http://schemas.openxmlformats.org/officeDocument/2006/relationships/image" Target="media/image274.png"/><Relationship Id="rId308" Type="http://schemas.openxmlformats.org/officeDocument/2006/relationships/image" Target="media/image285.png"/><Relationship Id="rId329" Type="http://schemas.openxmlformats.org/officeDocument/2006/relationships/image" Target="media/image303.png"/><Relationship Id="rId47" Type="http://schemas.openxmlformats.org/officeDocument/2006/relationships/image" Target="media/image28.png"/><Relationship Id="rId68" Type="http://schemas.openxmlformats.org/officeDocument/2006/relationships/image" Target="media/image48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133" Type="http://schemas.openxmlformats.org/officeDocument/2006/relationships/image" Target="media/image113.png"/><Relationship Id="rId154" Type="http://schemas.openxmlformats.org/officeDocument/2006/relationships/image" Target="media/image134.png"/><Relationship Id="rId175" Type="http://schemas.openxmlformats.org/officeDocument/2006/relationships/image" Target="media/image155.png"/><Relationship Id="rId196" Type="http://schemas.openxmlformats.org/officeDocument/2006/relationships/image" Target="media/image176.png"/><Relationship Id="rId200" Type="http://schemas.openxmlformats.org/officeDocument/2006/relationships/image" Target="media/image180.png"/><Relationship Id="rId16" Type="http://schemas.openxmlformats.org/officeDocument/2006/relationships/image" Target="media/image3.png"/><Relationship Id="rId221" Type="http://schemas.openxmlformats.org/officeDocument/2006/relationships/image" Target="media/image201.png"/><Relationship Id="rId242" Type="http://schemas.openxmlformats.org/officeDocument/2006/relationships/image" Target="media/image222.png"/><Relationship Id="rId263" Type="http://schemas.openxmlformats.org/officeDocument/2006/relationships/image" Target="media/image243.png"/><Relationship Id="rId284" Type="http://schemas.openxmlformats.org/officeDocument/2006/relationships/image" Target="media/image264.png"/><Relationship Id="rId319" Type="http://schemas.openxmlformats.org/officeDocument/2006/relationships/image" Target="media/image295.png"/><Relationship Id="rId37" Type="http://schemas.openxmlformats.org/officeDocument/2006/relationships/image" Target="media/image20.png"/><Relationship Id="rId58" Type="http://schemas.openxmlformats.org/officeDocument/2006/relationships/header" Target="header11.xml"/><Relationship Id="rId79" Type="http://schemas.openxmlformats.org/officeDocument/2006/relationships/image" Target="media/image59.png"/><Relationship Id="rId102" Type="http://schemas.openxmlformats.org/officeDocument/2006/relationships/image" Target="media/image82.png"/><Relationship Id="rId123" Type="http://schemas.openxmlformats.org/officeDocument/2006/relationships/image" Target="media/image103.png"/><Relationship Id="rId144" Type="http://schemas.openxmlformats.org/officeDocument/2006/relationships/image" Target="media/image124.png"/><Relationship Id="rId330" Type="http://schemas.openxmlformats.org/officeDocument/2006/relationships/header" Target="header18.xml"/><Relationship Id="rId90" Type="http://schemas.openxmlformats.org/officeDocument/2006/relationships/image" Target="media/image70.png"/><Relationship Id="rId165" Type="http://schemas.openxmlformats.org/officeDocument/2006/relationships/image" Target="media/image145.png"/><Relationship Id="rId186" Type="http://schemas.openxmlformats.org/officeDocument/2006/relationships/image" Target="media/image166.png"/><Relationship Id="rId211" Type="http://schemas.openxmlformats.org/officeDocument/2006/relationships/image" Target="media/image191.png"/><Relationship Id="rId232" Type="http://schemas.openxmlformats.org/officeDocument/2006/relationships/image" Target="media/image212.png"/><Relationship Id="rId253" Type="http://schemas.openxmlformats.org/officeDocument/2006/relationships/image" Target="media/image233.png"/><Relationship Id="rId274" Type="http://schemas.openxmlformats.org/officeDocument/2006/relationships/image" Target="media/image254.png"/><Relationship Id="rId295" Type="http://schemas.openxmlformats.org/officeDocument/2006/relationships/image" Target="media/image275.png"/><Relationship Id="rId309" Type="http://schemas.openxmlformats.org/officeDocument/2006/relationships/image" Target="media/image286.png"/><Relationship Id="rId27" Type="http://schemas.openxmlformats.org/officeDocument/2006/relationships/image" Target="media/image11.png"/><Relationship Id="rId48" Type="http://schemas.openxmlformats.org/officeDocument/2006/relationships/image" Target="media/image29.png"/><Relationship Id="rId69" Type="http://schemas.openxmlformats.org/officeDocument/2006/relationships/image" Target="media/image49.png"/><Relationship Id="rId113" Type="http://schemas.openxmlformats.org/officeDocument/2006/relationships/image" Target="media/image93.png"/><Relationship Id="rId134" Type="http://schemas.openxmlformats.org/officeDocument/2006/relationships/image" Target="media/image114.png"/><Relationship Id="rId320" Type="http://schemas.openxmlformats.org/officeDocument/2006/relationships/image" Target="media/image296.png"/><Relationship Id="rId80" Type="http://schemas.openxmlformats.org/officeDocument/2006/relationships/image" Target="media/image60.png"/><Relationship Id="rId155" Type="http://schemas.openxmlformats.org/officeDocument/2006/relationships/image" Target="media/image135.png"/><Relationship Id="rId176" Type="http://schemas.openxmlformats.org/officeDocument/2006/relationships/image" Target="media/image156.png"/><Relationship Id="rId197" Type="http://schemas.openxmlformats.org/officeDocument/2006/relationships/image" Target="media/image177.png"/><Relationship Id="rId201" Type="http://schemas.openxmlformats.org/officeDocument/2006/relationships/image" Target="media/image181.png"/><Relationship Id="rId222" Type="http://schemas.openxmlformats.org/officeDocument/2006/relationships/image" Target="media/image202.png"/><Relationship Id="rId243" Type="http://schemas.openxmlformats.org/officeDocument/2006/relationships/image" Target="media/image223.png"/><Relationship Id="rId264" Type="http://schemas.openxmlformats.org/officeDocument/2006/relationships/image" Target="media/image244.png"/><Relationship Id="rId285" Type="http://schemas.openxmlformats.org/officeDocument/2006/relationships/image" Target="media/image265.png"/><Relationship Id="rId17" Type="http://schemas.openxmlformats.org/officeDocument/2006/relationships/image" Target="media/image4.png"/><Relationship Id="rId38" Type="http://schemas.openxmlformats.org/officeDocument/2006/relationships/header" Target="header9.xml"/><Relationship Id="rId59" Type="http://schemas.openxmlformats.org/officeDocument/2006/relationships/image" Target="media/image39.png"/><Relationship Id="rId103" Type="http://schemas.openxmlformats.org/officeDocument/2006/relationships/image" Target="media/image83.png"/><Relationship Id="rId124" Type="http://schemas.openxmlformats.org/officeDocument/2006/relationships/image" Target="media/image104.png"/><Relationship Id="rId310" Type="http://schemas.openxmlformats.org/officeDocument/2006/relationships/image" Target="media/image287.png"/><Relationship Id="rId70" Type="http://schemas.openxmlformats.org/officeDocument/2006/relationships/image" Target="media/image50.png"/><Relationship Id="rId91" Type="http://schemas.openxmlformats.org/officeDocument/2006/relationships/image" Target="media/image71.png"/><Relationship Id="rId145" Type="http://schemas.openxmlformats.org/officeDocument/2006/relationships/image" Target="media/image125.png"/><Relationship Id="rId166" Type="http://schemas.openxmlformats.org/officeDocument/2006/relationships/image" Target="media/image146.png"/><Relationship Id="rId187" Type="http://schemas.openxmlformats.org/officeDocument/2006/relationships/image" Target="media/image167.png"/><Relationship Id="rId331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image" Target="media/image192.png"/><Relationship Id="rId233" Type="http://schemas.openxmlformats.org/officeDocument/2006/relationships/image" Target="media/image213.png"/><Relationship Id="rId254" Type="http://schemas.openxmlformats.org/officeDocument/2006/relationships/image" Target="media/image234.png"/><Relationship Id="rId28" Type="http://schemas.openxmlformats.org/officeDocument/2006/relationships/image" Target="media/image12.png"/><Relationship Id="rId49" Type="http://schemas.openxmlformats.org/officeDocument/2006/relationships/image" Target="media/image30.png"/><Relationship Id="rId114" Type="http://schemas.openxmlformats.org/officeDocument/2006/relationships/image" Target="media/image94.png"/><Relationship Id="rId275" Type="http://schemas.openxmlformats.org/officeDocument/2006/relationships/image" Target="media/image255.png"/><Relationship Id="rId296" Type="http://schemas.openxmlformats.org/officeDocument/2006/relationships/image" Target="media/image276.png"/><Relationship Id="rId300" Type="http://schemas.openxmlformats.org/officeDocument/2006/relationships/image" Target="media/image279.png"/><Relationship Id="rId60" Type="http://schemas.openxmlformats.org/officeDocument/2006/relationships/image" Target="media/image40.png"/><Relationship Id="rId81" Type="http://schemas.openxmlformats.org/officeDocument/2006/relationships/image" Target="media/image61.png"/><Relationship Id="rId135" Type="http://schemas.openxmlformats.org/officeDocument/2006/relationships/image" Target="media/image115.png"/><Relationship Id="rId156" Type="http://schemas.openxmlformats.org/officeDocument/2006/relationships/image" Target="media/image136.png"/><Relationship Id="rId177" Type="http://schemas.openxmlformats.org/officeDocument/2006/relationships/image" Target="media/image157.png"/><Relationship Id="rId198" Type="http://schemas.openxmlformats.org/officeDocument/2006/relationships/image" Target="media/image178.png"/><Relationship Id="rId321" Type="http://schemas.openxmlformats.org/officeDocument/2006/relationships/image" Target="media/image297.png"/><Relationship Id="rId202" Type="http://schemas.openxmlformats.org/officeDocument/2006/relationships/image" Target="media/image182.png"/><Relationship Id="rId223" Type="http://schemas.openxmlformats.org/officeDocument/2006/relationships/image" Target="media/image203.png"/><Relationship Id="rId244" Type="http://schemas.openxmlformats.org/officeDocument/2006/relationships/image" Target="media/image224.png"/><Relationship Id="rId18" Type="http://schemas.openxmlformats.org/officeDocument/2006/relationships/image" Target="media/image5.png"/><Relationship Id="rId39" Type="http://schemas.openxmlformats.org/officeDocument/2006/relationships/image" Target="media/image21.png"/><Relationship Id="rId265" Type="http://schemas.openxmlformats.org/officeDocument/2006/relationships/image" Target="media/image245.png"/><Relationship Id="rId286" Type="http://schemas.openxmlformats.org/officeDocument/2006/relationships/image" Target="media/image266.png"/><Relationship Id="rId50" Type="http://schemas.openxmlformats.org/officeDocument/2006/relationships/image" Target="media/image31.png"/><Relationship Id="rId104" Type="http://schemas.openxmlformats.org/officeDocument/2006/relationships/image" Target="media/image84.png"/><Relationship Id="rId125" Type="http://schemas.openxmlformats.org/officeDocument/2006/relationships/image" Target="media/image105.png"/><Relationship Id="rId146" Type="http://schemas.openxmlformats.org/officeDocument/2006/relationships/image" Target="media/image126.png"/><Relationship Id="rId167" Type="http://schemas.openxmlformats.org/officeDocument/2006/relationships/image" Target="media/image147.png"/><Relationship Id="rId188" Type="http://schemas.openxmlformats.org/officeDocument/2006/relationships/image" Target="media/image168.png"/><Relationship Id="rId311" Type="http://schemas.openxmlformats.org/officeDocument/2006/relationships/header" Target="header15.xml"/><Relationship Id="rId332" Type="http://schemas.openxmlformats.org/officeDocument/2006/relationships/theme" Target="theme/theme1.xml"/><Relationship Id="rId71" Type="http://schemas.openxmlformats.org/officeDocument/2006/relationships/image" Target="media/image51.png"/><Relationship Id="rId92" Type="http://schemas.openxmlformats.org/officeDocument/2006/relationships/image" Target="media/image72.png"/><Relationship Id="rId213" Type="http://schemas.openxmlformats.org/officeDocument/2006/relationships/image" Target="media/image193.png"/><Relationship Id="rId234" Type="http://schemas.openxmlformats.org/officeDocument/2006/relationships/image" Target="media/image214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5" Type="http://schemas.openxmlformats.org/officeDocument/2006/relationships/image" Target="media/image235.png"/><Relationship Id="rId276" Type="http://schemas.openxmlformats.org/officeDocument/2006/relationships/image" Target="media/image256.png"/><Relationship Id="rId297" Type="http://schemas.openxmlformats.org/officeDocument/2006/relationships/image" Target="media/image277.png"/><Relationship Id="rId40" Type="http://schemas.openxmlformats.org/officeDocument/2006/relationships/image" Target="media/image22.png"/><Relationship Id="rId115" Type="http://schemas.openxmlformats.org/officeDocument/2006/relationships/image" Target="media/image95.png"/><Relationship Id="rId136" Type="http://schemas.openxmlformats.org/officeDocument/2006/relationships/image" Target="media/image116.png"/><Relationship Id="rId157" Type="http://schemas.openxmlformats.org/officeDocument/2006/relationships/image" Target="media/image137.png"/><Relationship Id="rId178" Type="http://schemas.openxmlformats.org/officeDocument/2006/relationships/image" Target="media/image158.png"/><Relationship Id="rId301" Type="http://schemas.openxmlformats.org/officeDocument/2006/relationships/image" Target="media/image280.png"/><Relationship Id="rId322" Type="http://schemas.openxmlformats.org/officeDocument/2006/relationships/image" Target="media/image298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9" Type="http://schemas.openxmlformats.org/officeDocument/2006/relationships/image" Target="media/image179.png"/><Relationship Id="rId203" Type="http://schemas.openxmlformats.org/officeDocument/2006/relationships/image" Target="media/image183.png"/><Relationship Id="rId19" Type="http://schemas.openxmlformats.org/officeDocument/2006/relationships/image" Target="media/image6.png"/><Relationship Id="rId224" Type="http://schemas.openxmlformats.org/officeDocument/2006/relationships/image" Target="media/image204.png"/><Relationship Id="rId245" Type="http://schemas.openxmlformats.org/officeDocument/2006/relationships/image" Target="media/image225.png"/><Relationship Id="rId266" Type="http://schemas.openxmlformats.org/officeDocument/2006/relationships/image" Target="media/image246.png"/><Relationship Id="rId287" Type="http://schemas.openxmlformats.org/officeDocument/2006/relationships/image" Target="media/image267.png"/><Relationship Id="rId30" Type="http://schemas.openxmlformats.org/officeDocument/2006/relationships/image" Target="media/image14.png"/><Relationship Id="rId105" Type="http://schemas.openxmlformats.org/officeDocument/2006/relationships/image" Target="media/image85.png"/><Relationship Id="rId126" Type="http://schemas.openxmlformats.org/officeDocument/2006/relationships/image" Target="media/image106.png"/><Relationship Id="rId147" Type="http://schemas.openxmlformats.org/officeDocument/2006/relationships/image" Target="media/image127.png"/><Relationship Id="rId168" Type="http://schemas.openxmlformats.org/officeDocument/2006/relationships/image" Target="media/image148.png"/><Relationship Id="rId312" Type="http://schemas.openxmlformats.org/officeDocument/2006/relationships/image" Target="media/image288.png"/><Relationship Id="rId333" Type="http://schemas.openxmlformats.org/officeDocument/2006/relationships/customXml" Target="../customXml/item1.xml"/><Relationship Id="rId51" Type="http://schemas.openxmlformats.org/officeDocument/2006/relationships/image" Target="media/image32.png"/><Relationship Id="rId72" Type="http://schemas.openxmlformats.org/officeDocument/2006/relationships/image" Target="media/image52.png"/><Relationship Id="rId93" Type="http://schemas.openxmlformats.org/officeDocument/2006/relationships/image" Target="media/image73.png"/><Relationship Id="rId189" Type="http://schemas.openxmlformats.org/officeDocument/2006/relationships/image" Target="media/image169.png"/><Relationship Id="rId3" Type="http://schemas.openxmlformats.org/officeDocument/2006/relationships/settings" Target="settings.xml"/><Relationship Id="rId214" Type="http://schemas.openxmlformats.org/officeDocument/2006/relationships/image" Target="media/image194.png"/><Relationship Id="rId235" Type="http://schemas.openxmlformats.org/officeDocument/2006/relationships/image" Target="media/image215.png"/><Relationship Id="rId256" Type="http://schemas.openxmlformats.org/officeDocument/2006/relationships/image" Target="media/image236.png"/><Relationship Id="rId277" Type="http://schemas.openxmlformats.org/officeDocument/2006/relationships/image" Target="media/image257.png"/><Relationship Id="rId298" Type="http://schemas.openxmlformats.org/officeDocument/2006/relationships/image" Target="media/image278.png"/><Relationship Id="rId116" Type="http://schemas.openxmlformats.org/officeDocument/2006/relationships/image" Target="media/image96.png"/><Relationship Id="rId137" Type="http://schemas.openxmlformats.org/officeDocument/2006/relationships/image" Target="media/image117.png"/><Relationship Id="rId158" Type="http://schemas.openxmlformats.org/officeDocument/2006/relationships/image" Target="media/image138.png"/><Relationship Id="rId302" Type="http://schemas.openxmlformats.org/officeDocument/2006/relationships/image" Target="media/image281.png"/><Relationship Id="rId323" Type="http://schemas.openxmlformats.org/officeDocument/2006/relationships/image" Target="media/image299.png"/><Relationship Id="rId20" Type="http://schemas.openxmlformats.org/officeDocument/2006/relationships/image" Target="media/image7.png"/><Relationship Id="rId41" Type="http://schemas.openxmlformats.org/officeDocument/2006/relationships/header" Target="header10.xml"/><Relationship Id="rId62" Type="http://schemas.openxmlformats.org/officeDocument/2006/relationships/image" Target="media/image42.png"/><Relationship Id="rId83" Type="http://schemas.openxmlformats.org/officeDocument/2006/relationships/image" Target="media/image63.png"/><Relationship Id="rId179" Type="http://schemas.openxmlformats.org/officeDocument/2006/relationships/image" Target="media/image159.png"/><Relationship Id="rId190" Type="http://schemas.openxmlformats.org/officeDocument/2006/relationships/image" Target="media/image170.png"/><Relationship Id="rId204" Type="http://schemas.openxmlformats.org/officeDocument/2006/relationships/image" Target="media/image184.png"/><Relationship Id="rId225" Type="http://schemas.openxmlformats.org/officeDocument/2006/relationships/image" Target="media/image205.png"/><Relationship Id="rId246" Type="http://schemas.openxmlformats.org/officeDocument/2006/relationships/image" Target="media/image226.png"/><Relationship Id="rId267" Type="http://schemas.openxmlformats.org/officeDocument/2006/relationships/image" Target="media/image247.png"/><Relationship Id="rId288" Type="http://schemas.openxmlformats.org/officeDocument/2006/relationships/image" Target="media/image268.png"/><Relationship Id="rId106" Type="http://schemas.openxmlformats.org/officeDocument/2006/relationships/image" Target="media/image86.png"/><Relationship Id="rId127" Type="http://schemas.openxmlformats.org/officeDocument/2006/relationships/image" Target="media/image107.png"/><Relationship Id="rId313" Type="http://schemas.openxmlformats.org/officeDocument/2006/relationships/image" Target="media/image289.png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52" Type="http://schemas.openxmlformats.org/officeDocument/2006/relationships/image" Target="media/image33.png"/><Relationship Id="rId73" Type="http://schemas.openxmlformats.org/officeDocument/2006/relationships/image" Target="media/image53.png"/><Relationship Id="rId94" Type="http://schemas.openxmlformats.org/officeDocument/2006/relationships/image" Target="media/image74.png"/><Relationship Id="rId148" Type="http://schemas.openxmlformats.org/officeDocument/2006/relationships/image" Target="media/image128.png"/><Relationship Id="rId169" Type="http://schemas.openxmlformats.org/officeDocument/2006/relationships/image" Target="media/image149.png"/><Relationship Id="rId334" Type="http://schemas.openxmlformats.org/officeDocument/2006/relationships/customXml" Target="../customXml/item2.xml"/><Relationship Id="rId4" Type="http://schemas.openxmlformats.org/officeDocument/2006/relationships/webSettings" Target="webSettings.xml"/><Relationship Id="rId180" Type="http://schemas.openxmlformats.org/officeDocument/2006/relationships/image" Target="media/image160.png"/><Relationship Id="rId215" Type="http://schemas.openxmlformats.org/officeDocument/2006/relationships/image" Target="media/image195.png"/><Relationship Id="rId236" Type="http://schemas.openxmlformats.org/officeDocument/2006/relationships/image" Target="media/image216.png"/><Relationship Id="rId257" Type="http://schemas.openxmlformats.org/officeDocument/2006/relationships/image" Target="media/image237.png"/><Relationship Id="rId278" Type="http://schemas.openxmlformats.org/officeDocument/2006/relationships/image" Target="media/image258.png"/><Relationship Id="rId303" Type="http://schemas.openxmlformats.org/officeDocument/2006/relationships/header" Target="header13.xml"/><Relationship Id="rId42" Type="http://schemas.openxmlformats.org/officeDocument/2006/relationships/image" Target="media/image23.png"/><Relationship Id="rId84" Type="http://schemas.openxmlformats.org/officeDocument/2006/relationships/image" Target="media/image64.png"/><Relationship Id="rId138" Type="http://schemas.openxmlformats.org/officeDocument/2006/relationships/image" Target="media/image118.png"/><Relationship Id="rId191" Type="http://schemas.openxmlformats.org/officeDocument/2006/relationships/image" Target="media/image171.png"/><Relationship Id="rId205" Type="http://schemas.openxmlformats.org/officeDocument/2006/relationships/image" Target="media/image185.png"/><Relationship Id="rId247" Type="http://schemas.openxmlformats.org/officeDocument/2006/relationships/image" Target="media/image227.png"/><Relationship Id="rId107" Type="http://schemas.openxmlformats.org/officeDocument/2006/relationships/image" Target="media/image87.png"/><Relationship Id="rId289" Type="http://schemas.openxmlformats.org/officeDocument/2006/relationships/image" Target="media/image269.png"/><Relationship Id="rId11" Type="http://schemas.openxmlformats.org/officeDocument/2006/relationships/header" Target="header3.xml"/><Relationship Id="rId53" Type="http://schemas.openxmlformats.org/officeDocument/2006/relationships/image" Target="media/image34.png"/><Relationship Id="rId149" Type="http://schemas.openxmlformats.org/officeDocument/2006/relationships/image" Target="media/image129.png"/><Relationship Id="rId314" Type="http://schemas.openxmlformats.org/officeDocument/2006/relationships/image" Target="media/image290.png"/><Relationship Id="rId95" Type="http://schemas.openxmlformats.org/officeDocument/2006/relationships/image" Target="media/image75.png"/><Relationship Id="rId160" Type="http://schemas.openxmlformats.org/officeDocument/2006/relationships/image" Target="media/image140.png"/><Relationship Id="rId216" Type="http://schemas.openxmlformats.org/officeDocument/2006/relationships/image" Target="media/image196.png"/><Relationship Id="rId258" Type="http://schemas.openxmlformats.org/officeDocument/2006/relationships/image" Target="media/image238.png"/><Relationship Id="rId22" Type="http://schemas.openxmlformats.org/officeDocument/2006/relationships/header" Target="header5.xml"/><Relationship Id="rId64" Type="http://schemas.openxmlformats.org/officeDocument/2006/relationships/image" Target="media/image44.png"/><Relationship Id="rId118" Type="http://schemas.openxmlformats.org/officeDocument/2006/relationships/image" Target="media/image98.png"/><Relationship Id="rId325" Type="http://schemas.openxmlformats.org/officeDocument/2006/relationships/image" Target="media/image300.png"/><Relationship Id="rId171" Type="http://schemas.openxmlformats.org/officeDocument/2006/relationships/image" Target="media/image151.png"/><Relationship Id="rId227" Type="http://schemas.openxmlformats.org/officeDocument/2006/relationships/image" Target="media/image207.png"/><Relationship Id="rId269" Type="http://schemas.openxmlformats.org/officeDocument/2006/relationships/image" Target="media/image249.png"/><Relationship Id="rId33" Type="http://schemas.openxmlformats.org/officeDocument/2006/relationships/image" Target="media/image17.png"/><Relationship Id="rId129" Type="http://schemas.openxmlformats.org/officeDocument/2006/relationships/image" Target="media/image109.png"/><Relationship Id="rId280" Type="http://schemas.openxmlformats.org/officeDocument/2006/relationships/image" Target="media/image260.png"/><Relationship Id="rId75" Type="http://schemas.openxmlformats.org/officeDocument/2006/relationships/image" Target="media/image55.png"/><Relationship Id="rId140" Type="http://schemas.openxmlformats.org/officeDocument/2006/relationships/image" Target="media/image120.png"/><Relationship Id="rId182" Type="http://schemas.openxmlformats.org/officeDocument/2006/relationships/image" Target="media/image162.png"/><Relationship Id="rId6" Type="http://schemas.openxmlformats.org/officeDocument/2006/relationships/endnotes" Target="endnotes.xml"/><Relationship Id="rId238" Type="http://schemas.openxmlformats.org/officeDocument/2006/relationships/image" Target="media/image218.png"/><Relationship Id="rId291" Type="http://schemas.openxmlformats.org/officeDocument/2006/relationships/image" Target="media/image271.png"/><Relationship Id="rId305" Type="http://schemas.openxmlformats.org/officeDocument/2006/relationships/image" Target="media/image283.png"/><Relationship Id="rId44" Type="http://schemas.openxmlformats.org/officeDocument/2006/relationships/image" Target="media/image25.png"/><Relationship Id="rId86" Type="http://schemas.openxmlformats.org/officeDocument/2006/relationships/image" Target="media/image66.png"/><Relationship Id="rId151" Type="http://schemas.openxmlformats.org/officeDocument/2006/relationships/image" Target="media/image131.png"/><Relationship Id="rId193" Type="http://schemas.openxmlformats.org/officeDocument/2006/relationships/image" Target="media/image173.png"/><Relationship Id="rId207" Type="http://schemas.openxmlformats.org/officeDocument/2006/relationships/image" Target="media/image187.png"/><Relationship Id="rId249" Type="http://schemas.openxmlformats.org/officeDocument/2006/relationships/image" Target="media/image229.png"/><Relationship Id="rId13" Type="http://schemas.openxmlformats.org/officeDocument/2006/relationships/header" Target="header4.xml"/><Relationship Id="rId109" Type="http://schemas.openxmlformats.org/officeDocument/2006/relationships/image" Target="media/image89.png"/><Relationship Id="rId260" Type="http://schemas.openxmlformats.org/officeDocument/2006/relationships/image" Target="media/image240.png"/><Relationship Id="rId316" Type="http://schemas.openxmlformats.org/officeDocument/2006/relationships/image" Target="media/image292.png"/><Relationship Id="rId55" Type="http://schemas.openxmlformats.org/officeDocument/2006/relationships/image" Target="media/image36.png"/><Relationship Id="rId97" Type="http://schemas.openxmlformats.org/officeDocument/2006/relationships/image" Target="media/image77.png"/><Relationship Id="rId120" Type="http://schemas.openxmlformats.org/officeDocument/2006/relationships/image" Target="media/image100.png"/><Relationship Id="rId162" Type="http://schemas.openxmlformats.org/officeDocument/2006/relationships/image" Target="media/image142.png"/><Relationship Id="rId218" Type="http://schemas.openxmlformats.org/officeDocument/2006/relationships/image" Target="media/image198.png"/><Relationship Id="rId271" Type="http://schemas.openxmlformats.org/officeDocument/2006/relationships/image" Target="media/image2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BC1417C3BFBE4D8450DA3F58C43AA9" ma:contentTypeVersion="0" ma:contentTypeDescription="Create a new document." ma:contentTypeScope="" ma:versionID="f1621d665921e28586c353c72d28930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04D36E-D6B7-420A-90B9-EA8551507C9D}"/>
</file>

<file path=customXml/itemProps2.xml><?xml version="1.0" encoding="utf-8"?>
<ds:datastoreItem xmlns:ds="http://schemas.openxmlformats.org/officeDocument/2006/customXml" ds:itemID="{4A2F8E7D-AFD1-446C-BCFA-6F4A44033F30}"/>
</file>

<file path=customXml/itemProps3.xml><?xml version="1.0" encoding="utf-8"?>
<ds:datastoreItem xmlns:ds="http://schemas.openxmlformats.org/officeDocument/2006/customXml" ds:itemID="{5B49D23B-4915-4003-8935-6A583DC30AB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64</Pages>
  <Words>6510</Words>
  <Characters>37110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ராபின்சன் Robinson</cp:lastModifiedBy>
  <cp:revision>7</cp:revision>
  <dcterms:created xsi:type="dcterms:W3CDTF">2024-12-18T03:42:00Z</dcterms:created>
  <dcterms:modified xsi:type="dcterms:W3CDTF">2024-12-18T03:55:00Z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0x01010018BC1417C3BFBE4D8450DA3F58C43AA9</vt:lpwstr>
  </property>
</Properties>
</file>